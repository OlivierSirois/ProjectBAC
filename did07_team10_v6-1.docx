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9B7BE" w14:textId="77777777" w:rsidR="000A4321" w:rsidRPr="00DB6DAD" w:rsidRDefault="000A4321" w:rsidP="00DB6DAD">
      <w:pPr>
        <w:jc w:val="center"/>
        <w:rPr>
          <w:smallCaps/>
          <w:sz w:val="36"/>
          <w:szCs w:val="36"/>
        </w:rPr>
      </w:pPr>
      <w:r w:rsidRPr="00DB6DAD">
        <w:rPr>
          <w:smallCaps/>
          <w:sz w:val="36"/>
          <w:szCs w:val="36"/>
        </w:rPr>
        <w:t>Collège militaire royal du Canada</w:t>
      </w:r>
    </w:p>
    <w:p w14:paraId="1D8AAEC5" w14:textId="77777777" w:rsidR="000A4321" w:rsidRDefault="000A4321">
      <w:pPr>
        <w:jc w:val="center"/>
        <w:rPr>
          <w:smallCaps/>
          <w:szCs w:val="24"/>
        </w:rPr>
      </w:pPr>
      <w:r>
        <w:rPr>
          <w:smallCaps/>
          <w:szCs w:val="24"/>
        </w:rPr>
        <w:t>Département de Génie électrique et électrique</w:t>
      </w:r>
    </w:p>
    <w:p w14:paraId="6C5F7EA0" w14:textId="77777777" w:rsidR="000A4321" w:rsidRDefault="000A4321">
      <w:pPr>
        <w:jc w:val="center"/>
        <w:rPr>
          <w:smallCaps/>
          <w:szCs w:val="24"/>
        </w:rPr>
      </w:pPr>
    </w:p>
    <w:p w14:paraId="2689AFC5" w14:textId="77777777" w:rsidR="000A4321" w:rsidRDefault="000A4321">
      <w:pPr>
        <w:jc w:val="center"/>
        <w:rPr>
          <w:smallCaps/>
          <w:szCs w:val="24"/>
        </w:rPr>
      </w:pPr>
    </w:p>
    <w:p w14:paraId="0B28E4EC" w14:textId="77777777" w:rsidR="000A4321" w:rsidRDefault="000A4321">
      <w:pPr>
        <w:jc w:val="center"/>
        <w:rPr>
          <w:smallCaps/>
          <w:szCs w:val="24"/>
        </w:rPr>
      </w:pPr>
    </w:p>
    <w:p w14:paraId="3AE2E8BB" w14:textId="77777777" w:rsidR="000A4321" w:rsidRDefault="00027BA1">
      <w:pPr>
        <w:jc w:val="center"/>
        <w:rPr>
          <w:szCs w:val="24"/>
        </w:rPr>
      </w:pPr>
      <w:r>
        <w:rPr>
          <w:noProof/>
          <w:lang w:eastAsia="fr-CA"/>
        </w:rPr>
        <w:drawing>
          <wp:inline distT="0" distB="0" distL="0" distR="0" wp14:anchorId="7A692B56" wp14:editId="2FB06C6B">
            <wp:extent cx="1057275" cy="2035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275" cy="2035810"/>
                    </a:xfrm>
                    <a:prstGeom prst="rect">
                      <a:avLst/>
                    </a:prstGeom>
                    <a:solidFill>
                      <a:srgbClr val="FFFFFF"/>
                    </a:solidFill>
                    <a:ln>
                      <a:noFill/>
                    </a:ln>
                  </pic:spPr>
                </pic:pic>
              </a:graphicData>
            </a:graphic>
          </wp:inline>
        </w:drawing>
      </w:r>
    </w:p>
    <w:p w14:paraId="2E073436" w14:textId="77777777" w:rsidR="000A4321" w:rsidRDefault="000A4321">
      <w:pPr>
        <w:jc w:val="center"/>
        <w:rPr>
          <w:szCs w:val="24"/>
        </w:rPr>
      </w:pPr>
    </w:p>
    <w:p w14:paraId="656AD322" w14:textId="77777777" w:rsidR="00A4570C" w:rsidRDefault="00A4570C">
      <w:pPr>
        <w:jc w:val="center"/>
        <w:rPr>
          <w:szCs w:val="24"/>
        </w:rPr>
      </w:pPr>
    </w:p>
    <w:p w14:paraId="4E329F2F" w14:textId="77777777" w:rsidR="00A4570C" w:rsidRDefault="00A4570C">
      <w:pPr>
        <w:jc w:val="center"/>
        <w:rPr>
          <w:szCs w:val="24"/>
        </w:rPr>
      </w:pPr>
    </w:p>
    <w:p w14:paraId="0711B421" w14:textId="77777777" w:rsidR="000A4321" w:rsidRDefault="000A4321">
      <w:pPr>
        <w:jc w:val="center"/>
        <w:rPr>
          <w:szCs w:val="24"/>
        </w:rPr>
      </w:pPr>
    </w:p>
    <w:p w14:paraId="4D381899" w14:textId="0CA697EF" w:rsidR="000A4321" w:rsidRDefault="000B51FD">
      <w:pPr>
        <w:jc w:val="center"/>
        <w:rPr>
          <w:sz w:val="36"/>
          <w:szCs w:val="36"/>
        </w:rPr>
      </w:pPr>
      <w:r>
        <w:rPr>
          <w:sz w:val="36"/>
          <w:szCs w:val="36"/>
        </w:rPr>
        <w:t>Document de conception détaillée</w:t>
      </w:r>
    </w:p>
    <w:p w14:paraId="7C1491C6" w14:textId="169BA9B1" w:rsidR="000A4321" w:rsidRDefault="000A4321">
      <w:pPr>
        <w:jc w:val="center"/>
        <w:rPr>
          <w:szCs w:val="24"/>
        </w:rPr>
      </w:pPr>
      <w:r>
        <w:rPr>
          <w:sz w:val="36"/>
          <w:szCs w:val="36"/>
        </w:rPr>
        <w:t>(GEF</w:t>
      </w:r>
      <w:r w:rsidR="000B51FD">
        <w:rPr>
          <w:sz w:val="32"/>
        </w:rPr>
        <w:t>455 - DID-07</w:t>
      </w:r>
      <w:r>
        <w:rPr>
          <w:sz w:val="36"/>
          <w:szCs w:val="36"/>
        </w:rPr>
        <w:t>)</w:t>
      </w:r>
    </w:p>
    <w:p w14:paraId="3C296439" w14:textId="77777777" w:rsidR="000A4321" w:rsidRDefault="000A4321">
      <w:pPr>
        <w:jc w:val="center"/>
        <w:rPr>
          <w:szCs w:val="24"/>
        </w:rPr>
      </w:pPr>
    </w:p>
    <w:p w14:paraId="1AF6ABF6" w14:textId="77777777" w:rsidR="000A4321" w:rsidRDefault="000A4321">
      <w:pPr>
        <w:jc w:val="center"/>
        <w:rPr>
          <w:szCs w:val="24"/>
        </w:rPr>
      </w:pPr>
    </w:p>
    <w:p w14:paraId="042FBA43" w14:textId="77777777" w:rsidR="00A4570C" w:rsidRDefault="00A4570C">
      <w:pPr>
        <w:jc w:val="center"/>
        <w:rPr>
          <w:szCs w:val="24"/>
        </w:rPr>
      </w:pPr>
    </w:p>
    <w:p w14:paraId="3609512A" w14:textId="77777777" w:rsidR="000A4321" w:rsidRDefault="000A4321">
      <w:pPr>
        <w:jc w:val="center"/>
        <w:rPr>
          <w:szCs w:val="24"/>
        </w:rPr>
      </w:pPr>
      <w:r>
        <w:rPr>
          <w:szCs w:val="24"/>
        </w:rPr>
        <w:t>pour</w:t>
      </w:r>
    </w:p>
    <w:p w14:paraId="1E7B9446" w14:textId="77777777" w:rsidR="000A4321" w:rsidRDefault="000A4321">
      <w:pPr>
        <w:jc w:val="center"/>
        <w:rPr>
          <w:szCs w:val="24"/>
        </w:rPr>
      </w:pPr>
    </w:p>
    <w:p w14:paraId="05F3F702" w14:textId="77777777" w:rsidR="000A4321" w:rsidRDefault="000A4321">
      <w:pPr>
        <w:jc w:val="center"/>
        <w:rPr>
          <w:szCs w:val="24"/>
        </w:rPr>
      </w:pPr>
      <w:r>
        <w:rPr>
          <w:b/>
          <w:sz w:val="36"/>
          <w:szCs w:val="36"/>
        </w:rPr>
        <w:t>Système de repérage aéroporté</w:t>
      </w:r>
    </w:p>
    <w:p w14:paraId="7B57B654" w14:textId="77777777" w:rsidR="000A4321" w:rsidRDefault="000A4321">
      <w:pPr>
        <w:jc w:val="center"/>
        <w:rPr>
          <w:szCs w:val="24"/>
        </w:rPr>
      </w:pPr>
    </w:p>
    <w:p w14:paraId="6EFAB3F7" w14:textId="77777777" w:rsidR="000A4321" w:rsidRDefault="000A4321">
      <w:pPr>
        <w:jc w:val="center"/>
        <w:rPr>
          <w:szCs w:val="24"/>
        </w:rPr>
      </w:pPr>
    </w:p>
    <w:p w14:paraId="22D709E3" w14:textId="77777777" w:rsidR="00A4570C" w:rsidRDefault="00A4570C">
      <w:pPr>
        <w:jc w:val="center"/>
        <w:rPr>
          <w:szCs w:val="24"/>
        </w:rPr>
      </w:pPr>
    </w:p>
    <w:p w14:paraId="2EA30662" w14:textId="77777777" w:rsidR="000A4321" w:rsidRPr="00A4570C" w:rsidRDefault="000A4321">
      <w:pPr>
        <w:jc w:val="center"/>
        <w:rPr>
          <w:szCs w:val="24"/>
        </w:rPr>
      </w:pPr>
      <w:r w:rsidRPr="00A4570C">
        <w:rPr>
          <w:szCs w:val="24"/>
        </w:rPr>
        <w:t>Élof Mathieu Gagnon</w:t>
      </w:r>
    </w:p>
    <w:p w14:paraId="3F38AAEE" w14:textId="77777777" w:rsidR="000A4321" w:rsidRPr="00A4570C" w:rsidRDefault="000A4321">
      <w:pPr>
        <w:jc w:val="center"/>
        <w:rPr>
          <w:szCs w:val="24"/>
        </w:rPr>
      </w:pPr>
      <w:r w:rsidRPr="00A4570C">
        <w:rPr>
          <w:szCs w:val="24"/>
        </w:rPr>
        <w:t>Élof Olivier Sirois</w:t>
      </w:r>
    </w:p>
    <w:p w14:paraId="7C023151" w14:textId="77777777" w:rsidR="000A4321" w:rsidRPr="00A4570C" w:rsidRDefault="000A4321">
      <w:pPr>
        <w:jc w:val="center"/>
        <w:rPr>
          <w:szCs w:val="24"/>
        </w:rPr>
      </w:pPr>
    </w:p>
    <w:p w14:paraId="7B2AEDDA" w14:textId="77777777" w:rsidR="000A4321" w:rsidRDefault="000A4321">
      <w:pPr>
        <w:jc w:val="center"/>
        <w:rPr>
          <w:szCs w:val="24"/>
        </w:rPr>
      </w:pPr>
    </w:p>
    <w:p w14:paraId="38F3C719" w14:textId="77777777" w:rsidR="00A4570C" w:rsidRPr="00A4570C" w:rsidRDefault="00A4570C">
      <w:pPr>
        <w:jc w:val="center"/>
        <w:rPr>
          <w:szCs w:val="24"/>
        </w:rPr>
      </w:pPr>
    </w:p>
    <w:p w14:paraId="7B29CA24" w14:textId="77777777" w:rsidR="000A4321" w:rsidRPr="00A4570C" w:rsidRDefault="000A4321">
      <w:pPr>
        <w:jc w:val="center"/>
        <w:rPr>
          <w:szCs w:val="24"/>
        </w:rPr>
      </w:pPr>
    </w:p>
    <w:p w14:paraId="0D3CD2E6" w14:textId="2EB32392" w:rsidR="000A4321" w:rsidRDefault="00741D43">
      <w:pPr>
        <w:jc w:val="center"/>
        <w:rPr>
          <w:szCs w:val="24"/>
        </w:rPr>
      </w:pPr>
      <w:r>
        <w:rPr>
          <w:b/>
          <w:szCs w:val="24"/>
        </w:rPr>
        <w:t>Projet 455</w:t>
      </w:r>
      <w:r w:rsidR="000A4321">
        <w:rPr>
          <w:b/>
          <w:szCs w:val="24"/>
        </w:rPr>
        <w:t>/15/10</w:t>
      </w:r>
    </w:p>
    <w:p w14:paraId="717372EE" w14:textId="77777777" w:rsidR="000A4321" w:rsidRDefault="000A4321">
      <w:pPr>
        <w:jc w:val="center"/>
        <w:rPr>
          <w:szCs w:val="24"/>
        </w:rPr>
      </w:pPr>
    </w:p>
    <w:p w14:paraId="750D0932" w14:textId="77777777" w:rsidR="00A4570C" w:rsidRDefault="00A4570C">
      <w:pPr>
        <w:jc w:val="center"/>
        <w:rPr>
          <w:szCs w:val="24"/>
        </w:rPr>
      </w:pPr>
    </w:p>
    <w:p w14:paraId="1026C35F" w14:textId="146BCBDB" w:rsidR="000A4321" w:rsidRDefault="00A52C56">
      <w:pPr>
        <w:jc w:val="center"/>
        <w:rPr>
          <w:szCs w:val="24"/>
        </w:rPr>
      </w:pPr>
      <w:r>
        <w:rPr>
          <w:szCs w:val="24"/>
        </w:rPr>
        <w:t>Superviseur :</w:t>
      </w:r>
      <w:r w:rsidR="000A4321">
        <w:rPr>
          <w:szCs w:val="24"/>
        </w:rPr>
        <w:t xml:space="preserve"> Capt Vincent Roberge</w:t>
      </w:r>
    </w:p>
    <w:p w14:paraId="3A21BEE5" w14:textId="4F4134DC" w:rsidR="000A4321" w:rsidRDefault="000A4321">
      <w:pPr>
        <w:jc w:val="center"/>
        <w:rPr>
          <w:szCs w:val="24"/>
        </w:rPr>
      </w:pPr>
      <w:r>
        <w:rPr>
          <w:szCs w:val="24"/>
        </w:rPr>
        <w:t xml:space="preserve">Gestionnaire de projet : Capt </w:t>
      </w:r>
      <w:r w:rsidR="00373C95">
        <w:rPr>
          <w:szCs w:val="24"/>
        </w:rPr>
        <w:t>Vincent Roberge</w:t>
      </w:r>
    </w:p>
    <w:p w14:paraId="4C50E654" w14:textId="3582431F" w:rsidR="000A4321" w:rsidRDefault="000B51FD" w:rsidP="00CC192A">
      <w:pPr>
        <w:jc w:val="center"/>
      </w:pPr>
      <w:r>
        <w:rPr>
          <w:szCs w:val="24"/>
        </w:rPr>
        <w:t>3 mars 2016</w:t>
      </w:r>
      <w:r w:rsidR="00F82BF7">
        <w:rPr>
          <w:szCs w:val="24"/>
        </w:rPr>
        <w:br w:type="page"/>
      </w:r>
    </w:p>
    <w:p w14:paraId="56A0F0A4" w14:textId="77777777" w:rsidR="00003902" w:rsidRPr="006B1EF6" w:rsidRDefault="00003902">
      <w:pPr>
        <w:pStyle w:val="En-ttedetabledesmatires"/>
        <w:rPr>
          <w:rFonts w:ascii="Times New Roman" w:hAnsi="Times New Roman"/>
          <w:color w:val="000000" w:themeColor="text1"/>
          <w:lang w:val="fr-CA"/>
        </w:rPr>
      </w:pPr>
      <w:r w:rsidRPr="006B1EF6">
        <w:rPr>
          <w:rFonts w:ascii="Times New Roman" w:hAnsi="Times New Roman"/>
          <w:color w:val="000000" w:themeColor="text1"/>
          <w:lang w:val="fr-CA"/>
        </w:rPr>
        <w:lastRenderedPageBreak/>
        <w:t xml:space="preserve">Table </w:t>
      </w:r>
      <w:r w:rsidR="0071214B" w:rsidRPr="006B1EF6">
        <w:rPr>
          <w:rFonts w:ascii="Times New Roman" w:hAnsi="Times New Roman"/>
          <w:color w:val="000000" w:themeColor="text1"/>
          <w:lang w:val="fr-CA"/>
        </w:rPr>
        <w:t>des matières</w:t>
      </w:r>
    </w:p>
    <w:p w14:paraId="773CB265" w14:textId="77777777" w:rsidR="0071214B" w:rsidRDefault="0071214B" w:rsidP="0071214B">
      <w:pPr>
        <w:rPr>
          <w:lang w:eastAsia="ja-JP"/>
        </w:rPr>
      </w:pPr>
    </w:p>
    <w:p w14:paraId="6F120048" w14:textId="77777777" w:rsidR="00EB04BE" w:rsidRDefault="00EB04BE" w:rsidP="0071214B">
      <w:pPr>
        <w:rPr>
          <w:lang w:eastAsia="ja-JP"/>
        </w:rPr>
      </w:pPr>
    </w:p>
    <w:p w14:paraId="20A1C318" w14:textId="77777777" w:rsidR="00EB04BE" w:rsidRPr="0071214B" w:rsidRDefault="00EB04BE" w:rsidP="0071214B">
      <w:pPr>
        <w:rPr>
          <w:lang w:eastAsia="ja-JP"/>
        </w:rPr>
      </w:pPr>
    </w:p>
    <w:p w14:paraId="7588DD5C" w14:textId="77777777" w:rsidR="00EB04BE" w:rsidRDefault="00003902">
      <w:pPr>
        <w:pStyle w:val="TM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45930493" w:history="1">
        <w:r w:rsidR="00EB04BE" w:rsidRPr="00A17FA1">
          <w:rPr>
            <w:rStyle w:val="Lienhypertexte"/>
            <w:noProof/>
          </w:rPr>
          <w:t>1. Introduction</w:t>
        </w:r>
        <w:r w:rsidR="00EB04BE">
          <w:rPr>
            <w:noProof/>
            <w:webHidden/>
          </w:rPr>
          <w:tab/>
        </w:r>
        <w:r w:rsidR="00EB04BE">
          <w:rPr>
            <w:noProof/>
            <w:webHidden/>
          </w:rPr>
          <w:fldChar w:fldCharType="begin"/>
        </w:r>
        <w:r w:rsidR="00EB04BE">
          <w:rPr>
            <w:noProof/>
            <w:webHidden/>
          </w:rPr>
          <w:instrText xml:space="preserve"> PAGEREF _Toc445930493 \h </w:instrText>
        </w:r>
        <w:r w:rsidR="00EB04BE">
          <w:rPr>
            <w:noProof/>
            <w:webHidden/>
          </w:rPr>
        </w:r>
        <w:r w:rsidR="00EB04BE">
          <w:rPr>
            <w:noProof/>
            <w:webHidden/>
          </w:rPr>
          <w:fldChar w:fldCharType="separate"/>
        </w:r>
        <w:r w:rsidR="00EB04BE">
          <w:rPr>
            <w:noProof/>
            <w:webHidden/>
          </w:rPr>
          <w:t>1</w:t>
        </w:r>
        <w:r w:rsidR="00EB04BE">
          <w:rPr>
            <w:noProof/>
            <w:webHidden/>
          </w:rPr>
          <w:fldChar w:fldCharType="end"/>
        </w:r>
      </w:hyperlink>
    </w:p>
    <w:p w14:paraId="1EA0F794"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494" w:history="1">
        <w:r w:rsidR="00EB04BE" w:rsidRPr="00A17FA1">
          <w:rPr>
            <w:rStyle w:val="Lienhypertexte"/>
            <w:noProof/>
          </w:rPr>
          <w:t>1.1 Aperçu du projet</w:t>
        </w:r>
        <w:r w:rsidR="00EB04BE">
          <w:rPr>
            <w:noProof/>
            <w:webHidden/>
          </w:rPr>
          <w:tab/>
        </w:r>
        <w:r w:rsidR="00EB04BE">
          <w:rPr>
            <w:noProof/>
            <w:webHidden/>
          </w:rPr>
          <w:fldChar w:fldCharType="begin"/>
        </w:r>
        <w:r w:rsidR="00EB04BE">
          <w:rPr>
            <w:noProof/>
            <w:webHidden/>
          </w:rPr>
          <w:instrText xml:space="preserve"> PAGEREF _Toc445930494 \h </w:instrText>
        </w:r>
        <w:r w:rsidR="00EB04BE">
          <w:rPr>
            <w:noProof/>
            <w:webHidden/>
          </w:rPr>
        </w:r>
        <w:r w:rsidR="00EB04BE">
          <w:rPr>
            <w:noProof/>
            <w:webHidden/>
          </w:rPr>
          <w:fldChar w:fldCharType="separate"/>
        </w:r>
        <w:r w:rsidR="00EB04BE">
          <w:rPr>
            <w:noProof/>
            <w:webHidden/>
          </w:rPr>
          <w:t>1</w:t>
        </w:r>
        <w:r w:rsidR="00EB04BE">
          <w:rPr>
            <w:noProof/>
            <w:webHidden/>
          </w:rPr>
          <w:fldChar w:fldCharType="end"/>
        </w:r>
      </w:hyperlink>
    </w:p>
    <w:p w14:paraId="2046A47C"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495" w:history="1">
        <w:r w:rsidR="00EB04BE" w:rsidRPr="00A17FA1">
          <w:rPr>
            <w:rStyle w:val="Lienhypertexte"/>
            <w:noProof/>
          </w:rPr>
          <w:t>1.2 Objectifs du projet</w:t>
        </w:r>
        <w:r w:rsidR="00EB04BE">
          <w:rPr>
            <w:noProof/>
            <w:webHidden/>
          </w:rPr>
          <w:tab/>
        </w:r>
        <w:r w:rsidR="00EB04BE">
          <w:rPr>
            <w:noProof/>
            <w:webHidden/>
          </w:rPr>
          <w:fldChar w:fldCharType="begin"/>
        </w:r>
        <w:r w:rsidR="00EB04BE">
          <w:rPr>
            <w:noProof/>
            <w:webHidden/>
          </w:rPr>
          <w:instrText xml:space="preserve"> PAGEREF _Toc445930495 \h </w:instrText>
        </w:r>
        <w:r w:rsidR="00EB04BE">
          <w:rPr>
            <w:noProof/>
            <w:webHidden/>
          </w:rPr>
        </w:r>
        <w:r w:rsidR="00EB04BE">
          <w:rPr>
            <w:noProof/>
            <w:webHidden/>
          </w:rPr>
          <w:fldChar w:fldCharType="separate"/>
        </w:r>
        <w:r w:rsidR="00EB04BE">
          <w:rPr>
            <w:noProof/>
            <w:webHidden/>
          </w:rPr>
          <w:t>2</w:t>
        </w:r>
        <w:r w:rsidR="00EB04BE">
          <w:rPr>
            <w:noProof/>
            <w:webHidden/>
          </w:rPr>
          <w:fldChar w:fldCharType="end"/>
        </w:r>
      </w:hyperlink>
    </w:p>
    <w:p w14:paraId="5120F9F8"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496" w:history="1">
        <w:r w:rsidR="00EB04BE" w:rsidRPr="00A17FA1">
          <w:rPr>
            <w:rStyle w:val="Lienhypertexte"/>
            <w:noProof/>
          </w:rPr>
          <w:t>1.3 Portée</w:t>
        </w:r>
        <w:r w:rsidR="00EB04BE">
          <w:rPr>
            <w:noProof/>
            <w:webHidden/>
          </w:rPr>
          <w:tab/>
        </w:r>
        <w:r w:rsidR="00EB04BE">
          <w:rPr>
            <w:noProof/>
            <w:webHidden/>
          </w:rPr>
          <w:fldChar w:fldCharType="begin"/>
        </w:r>
        <w:r w:rsidR="00EB04BE">
          <w:rPr>
            <w:noProof/>
            <w:webHidden/>
          </w:rPr>
          <w:instrText xml:space="preserve"> PAGEREF _Toc445930496 \h </w:instrText>
        </w:r>
        <w:r w:rsidR="00EB04BE">
          <w:rPr>
            <w:noProof/>
            <w:webHidden/>
          </w:rPr>
        </w:r>
        <w:r w:rsidR="00EB04BE">
          <w:rPr>
            <w:noProof/>
            <w:webHidden/>
          </w:rPr>
          <w:fldChar w:fldCharType="separate"/>
        </w:r>
        <w:r w:rsidR="00EB04BE">
          <w:rPr>
            <w:noProof/>
            <w:webHidden/>
          </w:rPr>
          <w:t>3</w:t>
        </w:r>
        <w:r w:rsidR="00EB04BE">
          <w:rPr>
            <w:noProof/>
            <w:webHidden/>
          </w:rPr>
          <w:fldChar w:fldCharType="end"/>
        </w:r>
      </w:hyperlink>
    </w:p>
    <w:p w14:paraId="79227F86" w14:textId="77777777" w:rsidR="00EB04BE" w:rsidRDefault="008A0767">
      <w:pPr>
        <w:pStyle w:val="TM2"/>
        <w:tabs>
          <w:tab w:val="right" w:leader="dot" w:pos="8630"/>
        </w:tabs>
        <w:rPr>
          <w:rStyle w:val="Lienhypertexte"/>
          <w:noProof/>
        </w:rPr>
      </w:pPr>
      <w:hyperlink w:anchor="_Toc445930497" w:history="1">
        <w:r w:rsidR="00EB04BE" w:rsidRPr="00A17FA1">
          <w:rPr>
            <w:rStyle w:val="Lienhypertexte"/>
            <w:noProof/>
          </w:rPr>
          <w:t>1.4 Aperçu du document</w:t>
        </w:r>
        <w:r w:rsidR="00EB04BE">
          <w:rPr>
            <w:noProof/>
            <w:webHidden/>
          </w:rPr>
          <w:tab/>
        </w:r>
        <w:r w:rsidR="00EB04BE">
          <w:rPr>
            <w:noProof/>
            <w:webHidden/>
          </w:rPr>
          <w:fldChar w:fldCharType="begin"/>
        </w:r>
        <w:r w:rsidR="00EB04BE">
          <w:rPr>
            <w:noProof/>
            <w:webHidden/>
          </w:rPr>
          <w:instrText xml:space="preserve"> PAGEREF _Toc445930497 \h </w:instrText>
        </w:r>
        <w:r w:rsidR="00EB04BE">
          <w:rPr>
            <w:noProof/>
            <w:webHidden/>
          </w:rPr>
        </w:r>
        <w:r w:rsidR="00EB04BE">
          <w:rPr>
            <w:noProof/>
            <w:webHidden/>
          </w:rPr>
          <w:fldChar w:fldCharType="separate"/>
        </w:r>
        <w:r w:rsidR="00EB04BE">
          <w:rPr>
            <w:noProof/>
            <w:webHidden/>
          </w:rPr>
          <w:t>4</w:t>
        </w:r>
        <w:r w:rsidR="00EB04BE">
          <w:rPr>
            <w:noProof/>
            <w:webHidden/>
          </w:rPr>
          <w:fldChar w:fldCharType="end"/>
        </w:r>
      </w:hyperlink>
    </w:p>
    <w:p w14:paraId="7A03D316" w14:textId="77777777" w:rsidR="00EB04BE" w:rsidRPr="00EB04BE" w:rsidRDefault="00EB04BE" w:rsidP="00EB04BE">
      <w:pPr>
        <w:rPr>
          <w:rFonts w:eastAsiaTheme="minorEastAsia"/>
        </w:rPr>
      </w:pPr>
    </w:p>
    <w:p w14:paraId="3B832F1E" w14:textId="77777777" w:rsidR="00EB04BE" w:rsidRDefault="008A0767">
      <w:pPr>
        <w:pStyle w:val="TM1"/>
        <w:tabs>
          <w:tab w:val="right" w:leader="dot" w:pos="8630"/>
        </w:tabs>
        <w:rPr>
          <w:rStyle w:val="Lienhypertexte"/>
          <w:noProof/>
        </w:rPr>
      </w:pPr>
      <w:hyperlink w:anchor="_Toc445930498" w:history="1">
        <w:r w:rsidR="00EB04BE" w:rsidRPr="00A17FA1">
          <w:rPr>
            <w:rStyle w:val="Lienhypertexte"/>
            <w:noProof/>
          </w:rPr>
          <w:t>2. Document de références</w:t>
        </w:r>
        <w:r w:rsidR="00EB04BE">
          <w:rPr>
            <w:noProof/>
            <w:webHidden/>
          </w:rPr>
          <w:tab/>
        </w:r>
        <w:r w:rsidR="00EB04BE">
          <w:rPr>
            <w:noProof/>
            <w:webHidden/>
          </w:rPr>
          <w:fldChar w:fldCharType="begin"/>
        </w:r>
        <w:r w:rsidR="00EB04BE">
          <w:rPr>
            <w:noProof/>
            <w:webHidden/>
          </w:rPr>
          <w:instrText xml:space="preserve"> PAGEREF _Toc445930498 \h </w:instrText>
        </w:r>
        <w:r w:rsidR="00EB04BE">
          <w:rPr>
            <w:noProof/>
            <w:webHidden/>
          </w:rPr>
        </w:r>
        <w:r w:rsidR="00EB04BE">
          <w:rPr>
            <w:noProof/>
            <w:webHidden/>
          </w:rPr>
          <w:fldChar w:fldCharType="separate"/>
        </w:r>
        <w:r w:rsidR="00EB04BE">
          <w:rPr>
            <w:noProof/>
            <w:webHidden/>
          </w:rPr>
          <w:t>4</w:t>
        </w:r>
        <w:r w:rsidR="00EB04BE">
          <w:rPr>
            <w:noProof/>
            <w:webHidden/>
          </w:rPr>
          <w:fldChar w:fldCharType="end"/>
        </w:r>
      </w:hyperlink>
    </w:p>
    <w:p w14:paraId="7FC5FCEE" w14:textId="77777777" w:rsidR="00EB04BE" w:rsidRPr="00EB04BE" w:rsidRDefault="00EB04BE" w:rsidP="00EB04BE">
      <w:pPr>
        <w:rPr>
          <w:rFonts w:eastAsiaTheme="minorEastAsia"/>
        </w:rPr>
      </w:pPr>
    </w:p>
    <w:p w14:paraId="32B359E8" w14:textId="77777777" w:rsidR="00EB04BE" w:rsidRDefault="008A0767">
      <w:pPr>
        <w:pStyle w:val="TM1"/>
        <w:tabs>
          <w:tab w:val="right" w:leader="dot" w:pos="8630"/>
        </w:tabs>
        <w:rPr>
          <w:rFonts w:asciiTheme="minorHAnsi" w:eastAsiaTheme="minorEastAsia" w:hAnsiTheme="minorHAnsi" w:cstheme="minorBidi"/>
          <w:noProof/>
          <w:sz w:val="22"/>
          <w:szCs w:val="22"/>
          <w:lang w:val="en-CA" w:eastAsia="en-CA"/>
        </w:rPr>
      </w:pPr>
      <w:hyperlink w:anchor="_Toc445930499" w:history="1">
        <w:r w:rsidR="00EB04BE" w:rsidRPr="00A17FA1">
          <w:rPr>
            <w:rStyle w:val="Lienhypertexte"/>
            <w:noProof/>
          </w:rPr>
          <w:t>3. Spécification des besoins</w:t>
        </w:r>
        <w:r w:rsidR="00EB04BE">
          <w:rPr>
            <w:noProof/>
            <w:webHidden/>
          </w:rPr>
          <w:tab/>
        </w:r>
        <w:r w:rsidR="00EB04BE">
          <w:rPr>
            <w:noProof/>
            <w:webHidden/>
          </w:rPr>
          <w:fldChar w:fldCharType="begin"/>
        </w:r>
        <w:r w:rsidR="00EB04BE">
          <w:rPr>
            <w:noProof/>
            <w:webHidden/>
          </w:rPr>
          <w:instrText xml:space="preserve"> PAGEREF _Toc445930499 \h </w:instrText>
        </w:r>
        <w:r w:rsidR="00EB04BE">
          <w:rPr>
            <w:noProof/>
            <w:webHidden/>
          </w:rPr>
        </w:r>
        <w:r w:rsidR="00EB04BE">
          <w:rPr>
            <w:noProof/>
            <w:webHidden/>
          </w:rPr>
          <w:fldChar w:fldCharType="separate"/>
        </w:r>
        <w:r w:rsidR="00EB04BE">
          <w:rPr>
            <w:noProof/>
            <w:webHidden/>
          </w:rPr>
          <w:t>6</w:t>
        </w:r>
        <w:r w:rsidR="00EB04BE">
          <w:rPr>
            <w:noProof/>
            <w:webHidden/>
          </w:rPr>
          <w:fldChar w:fldCharType="end"/>
        </w:r>
      </w:hyperlink>
    </w:p>
    <w:p w14:paraId="258CE21D"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00" w:history="1">
        <w:r w:rsidR="00EB04BE" w:rsidRPr="00A17FA1">
          <w:rPr>
            <w:rStyle w:val="Lienhypertexte"/>
            <w:noProof/>
            <w:lang w:val="fr-FR"/>
          </w:rPr>
          <w:t>3.1 Exigences fonctionnelles</w:t>
        </w:r>
        <w:r w:rsidR="00EB04BE">
          <w:rPr>
            <w:noProof/>
            <w:webHidden/>
          </w:rPr>
          <w:tab/>
        </w:r>
        <w:r w:rsidR="00EB04BE">
          <w:rPr>
            <w:noProof/>
            <w:webHidden/>
          </w:rPr>
          <w:fldChar w:fldCharType="begin"/>
        </w:r>
        <w:r w:rsidR="00EB04BE">
          <w:rPr>
            <w:noProof/>
            <w:webHidden/>
          </w:rPr>
          <w:instrText xml:space="preserve"> PAGEREF _Toc445930500 \h </w:instrText>
        </w:r>
        <w:r w:rsidR="00EB04BE">
          <w:rPr>
            <w:noProof/>
            <w:webHidden/>
          </w:rPr>
        </w:r>
        <w:r w:rsidR="00EB04BE">
          <w:rPr>
            <w:noProof/>
            <w:webHidden/>
          </w:rPr>
          <w:fldChar w:fldCharType="separate"/>
        </w:r>
        <w:r w:rsidR="00EB04BE">
          <w:rPr>
            <w:noProof/>
            <w:webHidden/>
          </w:rPr>
          <w:t>6</w:t>
        </w:r>
        <w:r w:rsidR="00EB04BE">
          <w:rPr>
            <w:noProof/>
            <w:webHidden/>
          </w:rPr>
          <w:fldChar w:fldCharType="end"/>
        </w:r>
      </w:hyperlink>
    </w:p>
    <w:p w14:paraId="28CB3B4B"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01" w:history="1">
        <w:r w:rsidR="00EB04BE" w:rsidRPr="00A17FA1">
          <w:rPr>
            <w:rStyle w:val="Lienhypertexte"/>
            <w:noProof/>
            <w:lang w:val="fr-FR"/>
          </w:rPr>
          <w:t>3.2 Exigences d’interface</w:t>
        </w:r>
        <w:r w:rsidR="00EB04BE">
          <w:rPr>
            <w:noProof/>
            <w:webHidden/>
          </w:rPr>
          <w:tab/>
        </w:r>
        <w:r w:rsidR="00EB04BE">
          <w:rPr>
            <w:noProof/>
            <w:webHidden/>
          </w:rPr>
          <w:fldChar w:fldCharType="begin"/>
        </w:r>
        <w:r w:rsidR="00EB04BE">
          <w:rPr>
            <w:noProof/>
            <w:webHidden/>
          </w:rPr>
          <w:instrText xml:space="preserve"> PAGEREF _Toc445930501 \h </w:instrText>
        </w:r>
        <w:r w:rsidR="00EB04BE">
          <w:rPr>
            <w:noProof/>
            <w:webHidden/>
          </w:rPr>
        </w:r>
        <w:r w:rsidR="00EB04BE">
          <w:rPr>
            <w:noProof/>
            <w:webHidden/>
          </w:rPr>
          <w:fldChar w:fldCharType="separate"/>
        </w:r>
        <w:r w:rsidR="00EB04BE">
          <w:rPr>
            <w:noProof/>
            <w:webHidden/>
          </w:rPr>
          <w:t>7</w:t>
        </w:r>
        <w:r w:rsidR="00EB04BE">
          <w:rPr>
            <w:noProof/>
            <w:webHidden/>
          </w:rPr>
          <w:fldChar w:fldCharType="end"/>
        </w:r>
      </w:hyperlink>
    </w:p>
    <w:p w14:paraId="17AE6E09" w14:textId="77777777" w:rsidR="00EB04BE" w:rsidRDefault="008A0767">
      <w:pPr>
        <w:pStyle w:val="TM2"/>
        <w:tabs>
          <w:tab w:val="right" w:leader="dot" w:pos="8630"/>
        </w:tabs>
        <w:rPr>
          <w:rStyle w:val="Lienhypertexte"/>
          <w:noProof/>
        </w:rPr>
      </w:pPr>
      <w:hyperlink w:anchor="_Toc445930502" w:history="1">
        <w:r w:rsidR="00EB04BE" w:rsidRPr="00A17FA1">
          <w:rPr>
            <w:rStyle w:val="Lienhypertexte"/>
            <w:noProof/>
            <w:lang w:val="fr-FR"/>
          </w:rPr>
          <w:t>3.3 Exigences de performance et de synchronisation</w:t>
        </w:r>
        <w:r w:rsidR="00EB04BE">
          <w:rPr>
            <w:noProof/>
            <w:webHidden/>
          </w:rPr>
          <w:tab/>
        </w:r>
        <w:r w:rsidR="00EB04BE">
          <w:rPr>
            <w:noProof/>
            <w:webHidden/>
          </w:rPr>
          <w:fldChar w:fldCharType="begin"/>
        </w:r>
        <w:r w:rsidR="00EB04BE">
          <w:rPr>
            <w:noProof/>
            <w:webHidden/>
          </w:rPr>
          <w:instrText xml:space="preserve"> PAGEREF _Toc445930502 \h </w:instrText>
        </w:r>
        <w:r w:rsidR="00EB04BE">
          <w:rPr>
            <w:noProof/>
            <w:webHidden/>
          </w:rPr>
        </w:r>
        <w:r w:rsidR="00EB04BE">
          <w:rPr>
            <w:noProof/>
            <w:webHidden/>
          </w:rPr>
          <w:fldChar w:fldCharType="separate"/>
        </w:r>
        <w:r w:rsidR="00EB04BE">
          <w:rPr>
            <w:noProof/>
            <w:webHidden/>
          </w:rPr>
          <w:t>8</w:t>
        </w:r>
        <w:r w:rsidR="00EB04BE">
          <w:rPr>
            <w:noProof/>
            <w:webHidden/>
          </w:rPr>
          <w:fldChar w:fldCharType="end"/>
        </w:r>
      </w:hyperlink>
    </w:p>
    <w:p w14:paraId="69854619" w14:textId="77777777" w:rsidR="00EB04BE" w:rsidRPr="00EB04BE" w:rsidRDefault="00EB04BE" w:rsidP="00EB04BE">
      <w:pPr>
        <w:rPr>
          <w:rFonts w:eastAsiaTheme="minorEastAsia"/>
        </w:rPr>
      </w:pPr>
    </w:p>
    <w:p w14:paraId="19C0152E" w14:textId="77777777" w:rsidR="00EB04BE" w:rsidRDefault="008A0767">
      <w:pPr>
        <w:pStyle w:val="TM1"/>
        <w:tabs>
          <w:tab w:val="right" w:leader="dot" w:pos="8630"/>
        </w:tabs>
        <w:rPr>
          <w:rStyle w:val="Lienhypertexte"/>
          <w:noProof/>
        </w:rPr>
      </w:pPr>
      <w:hyperlink w:anchor="_Toc445930503" w:history="1">
        <w:r w:rsidR="00EB04BE" w:rsidRPr="00A17FA1">
          <w:rPr>
            <w:rStyle w:val="Lienhypertexte"/>
            <w:noProof/>
          </w:rPr>
          <w:t>4. Conception fonctionnelle</w:t>
        </w:r>
        <w:r w:rsidR="00EB04BE">
          <w:rPr>
            <w:noProof/>
            <w:webHidden/>
          </w:rPr>
          <w:tab/>
        </w:r>
        <w:r w:rsidR="00EB04BE">
          <w:rPr>
            <w:noProof/>
            <w:webHidden/>
          </w:rPr>
          <w:fldChar w:fldCharType="begin"/>
        </w:r>
        <w:r w:rsidR="00EB04BE">
          <w:rPr>
            <w:noProof/>
            <w:webHidden/>
          </w:rPr>
          <w:instrText xml:space="preserve"> PAGEREF _Toc445930503 \h </w:instrText>
        </w:r>
        <w:r w:rsidR="00EB04BE">
          <w:rPr>
            <w:noProof/>
            <w:webHidden/>
          </w:rPr>
        </w:r>
        <w:r w:rsidR="00EB04BE">
          <w:rPr>
            <w:noProof/>
            <w:webHidden/>
          </w:rPr>
          <w:fldChar w:fldCharType="separate"/>
        </w:r>
        <w:r w:rsidR="00EB04BE">
          <w:rPr>
            <w:noProof/>
            <w:webHidden/>
          </w:rPr>
          <w:t>8</w:t>
        </w:r>
        <w:r w:rsidR="00EB04BE">
          <w:rPr>
            <w:noProof/>
            <w:webHidden/>
          </w:rPr>
          <w:fldChar w:fldCharType="end"/>
        </w:r>
      </w:hyperlink>
    </w:p>
    <w:p w14:paraId="38DF0EDD" w14:textId="77777777" w:rsidR="00EB04BE" w:rsidRPr="00EB04BE" w:rsidRDefault="00EB04BE" w:rsidP="00EB04BE">
      <w:pPr>
        <w:rPr>
          <w:rFonts w:eastAsiaTheme="minorEastAsia"/>
        </w:rPr>
      </w:pPr>
    </w:p>
    <w:p w14:paraId="78F94B3E" w14:textId="77777777" w:rsidR="00EB04BE" w:rsidRDefault="008A0767">
      <w:pPr>
        <w:pStyle w:val="TM1"/>
        <w:tabs>
          <w:tab w:val="right" w:leader="dot" w:pos="8630"/>
        </w:tabs>
        <w:rPr>
          <w:rFonts w:asciiTheme="minorHAnsi" w:eastAsiaTheme="minorEastAsia" w:hAnsiTheme="minorHAnsi" w:cstheme="minorBidi"/>
          <w:noProof/>
          <w:sz w:val="22"/>
          <w:szCs w:val="22"/>
          <w:lang w:val="en-CA" w:eastAsia="en-CA"/>
        </w:rPr>
      </w:pPr>
      <w:hyperlink w:anchor="_Toc445930504" w:history="1">
        <w:r w:rsidR="00EB04BE" w:rsidRPr="00A17FA1">
          <w:rPr>
            <w:rStyle w:val="Lienhypertexte"/>
            <w:noProof/>
          </w:rPr>
          <w:t>5. Détails de conception</w:t>
        </w:r>
        <w:r w:rsidR="00EB04BE">
          <w:rPr>
            <w:noProof/>
            <w:webHidden/>
          </w:rPr>
          <w:tab/>
        </w:r>
        <w:r w:rsidR="00EB04BE">
          <w:rPr>
            <w:noProof/>
            <w:webHidden/>
          </w:rPr>
          <w:fldChar w:fldCharType="begin"/>
        </w:r>
        <w:r w:rsidR="00EB04BE">
          <w:rPr>
            <w:noProof/>
            <w:webHidden/>
          </w:rPr>
          <w:instrText xml:space="preserve"> PAGEREF _Toc445930504 \h </w:instrText>
        </w:r>
        <w:r w:rsidR="00EB04BE">
          <w:rPr>
            <w:noProof/>
            <w:webHidden/>
          </w:rPr>
        </w:r>
        <w:r w:rsidR="00EB04BE">
          <w:rPr>
            <w:noProof/>
            <w:webHidden/>
          </w:rPr>
          <w:fldChar w:fldCharType="separate"/>
        </w:r>
        <w:r w:rsidR="00EB04BE">
          <w:rPr>
            <w:noProof/>
            <w:webHidden/>
          </w:rPr>
          <w:t>10</w:t>
        </w:r>
        <w:r w:rsidR="00EB04BE">
          <w:rPr>
            <w:noProof/>
            <w:webHidden/>
          </w:rPr>
          <w:fldChar w:fldCharType="end"/>
        </w:r>
      </w:hyperlink>
    </w:p>
    <w:p w14:paraId="0EC878F2"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05" w:history="1">
        <w:r w:rsidR="00EB04BE" w:rsidRPr="00A17FA1">
          <w:rPr>
            <w:rStyle w:val="Lienhypertexte"/>
            <w:noProof/>
          </w:rPr>
          <w:t>5.1 Aperçu général</w:t>
        </w:r>
        <w:r w:rsidR="00EB04BE">
          <w:rPr>
            <w:noProof/>
            <w:webHidden/>
          </w:rPr>
          <w:tab/>
        </w:r>
        <w:r w:rsidR="00EB04BE">
          <w:rPr>
            <w:noProof/>
            <w:webHidden/>
          </w:rPr>
          <w:fldChar w:fldCharType="begin"/>
        </w:r>
        <w:r w:rsidR="00EB04BE">
          <w:rPr>
            <w:noProof/>
            <w:webHidden/>
          </w:rPr>
          <w:instrText xml:space="preserve"> PAGEREF _Toc445930505 \h </w:instrText>
        </w:r>
        <w:r w:rsidR="00EB04BE">
          <w:rPr>
            <w:noProof/>
            <w:webHidden/>
          </w:rPr>
        </w:r>
        <w:r w:rsidR="00EB04BE">
          <w:rPr>
            <w:noProof/>
            <w:webHidden/>
          </w:rPr>
          <w:fldChar w:fldCharType="separate"/>
        </w:r>
        <w:r w:rsidR="00EB04BE">
          <w:rPr>
            <w:noProof/>
            <w:webHidden/>
          </w:rPr>
          <w:t>10</w:t>
        </w:r>
        <w:r w:rsidR="00EB04BE">
          <w:rPr>
            <w:noProof/>
            <w:webHidden/>
          </w:rPr>
          <w:fldChar w:fldCharType="end"/>
        </w:r>
      </w:hyperlink>
    </w:p>
    <w:p w14:paraId="3BD49349"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06" w:history="1">
        <w:r w:rsidR="00EB04BE" w:rsidRPr="00A17FA1">
          <w:rPr>
            <w:rStyle w:val="Lienhypertexte"/>
            <w:noProof/>
          </w:rPr>
          <w:t>5.2 Limites</w:t>
        </w:r>
        <w:r w:rsidR="00EB04BE">
          <w:rPr>
            <w:noProof/>
            <w:webHidden/>
          </w:rPr>
          <w:tab/>
        </w:r>
        <w:r w:rsidR="00EB04BE">
          <w:rPr>
            <w:noProof/>
            <w:webHidden/>
          </w:rPr>
          <w:fldChar w:fldCharType="begin"/>
        </w:r>
        <w:r w:rsidR="00EB04BE">
          <w:rPr>
            <w:noProof/>
            <w:webHidden/>
          </w:rPr>
          <w:instrText xml:space="preserve"> PAGEREF _Toc445930506 \h </w:instrText>
        </w:r>
        <w:r w:rsidR="00EB04BE">
          <w:rPr>
            <w:noProof/>
            <w:webHidden/>
          </w:rPr>
        </w:r>
        <w:r w:rsidR="00EB04BE">
          <w:rPr>
            <w:noProof/>
            <w:webHidden/>
          </w:rPr>
          <w:fldChar w:fldCharType="separate"/>
        </w:r>
        <w:r w:rsidR="00EB04BE">
          <w:rPr>
            <w:noProof/>
            <w:webHidden/>
          </w:rPr>
          <w:t>11</w:t>
        </w:r>
        <w:r w:rsidR="00EB04BE">
          <w:rPr>
            <w:noProof/>
            <w:webHidden/>
          </w:rPr>
          <w:fldChar w:fldCharType="end"/>
        </w:r>
      </w:hyperlink>
    </w:p>
    <w:p w14:paraId="65233A46"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07" w:history="1">
        <w:r w:rsidR="00EB04BE" w:rsidRPr="00A17FA1">
          <w:rPr>
            <w:rStyle w:val="Lienhypertexte"/>
            <w:noProof/>
          </w:rPr>
          <w:t>5.3 Description des modules</w:t>
        </w:r>
        <w:r w:rsidR="00EB04BE">
          <w:rPr>
            <w:noProof/>
            <w:webHidden/>
          </w:rPr>
          <w:tab/>
        </w:r>
        <w:r w:rsidR="00EB04BE">
          <w:rPr>
            <w:noProof/>
            <w:webHidden/>
          </w:rPr>
          <w:fldChar w:fldCharType="begin"/>
        </w:r>
        <w:r w:rsidR="00EB04BE">
          <w:rPr>
            <w:noProof/>
            <w:webHidden/>
          </w:rPr>
          <w:instrText xml:space="preserve"> PAGEREF _Toc445930507 \h </w:instrText>
        </w:r>
        <w:r w:rsidR="00EB04BE">
          <w:rPr>
            <w:noProof/>
            <w:webHidden/>
          </w:rPr>
        </w:r>
        <w:r w:rsidR="00EB04BE">
          <w:rPr>
            <w:noProof/>
            <w:webHidden/>
          </w:rPr>
          <w:fldChar w:fldCharType="separate"/>
        </w:r>
        <w:r w:rsidR="00EB04BE">
          <w:rPr>
            <w:noProof/>
            <w:webHidden/>
          </w:rPr>
          <w:t>12</w:t>
        </w:r>
        <w:r w:rsidR="00EB04BE">
          <w:rPr>
            <w:noProof/>
            <w:webHidden/>
          </w:rPr>
          <w:fldChar w:fldCharType="end"/>
        </w:r>
      </w:hyperlink>
    </w:p>
    <w:p w14:paraId="137F78B5"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08" w:history="1">
        <w:r w:rsidR="00EB04BE" w:rsidRPr="00A17FA1">
          <w:rPr>
            <w:rStyle w:val="Lienhypertexte"/>
            <w:noProof/>
          </w:rPr>
          <w:t>5.3.1 Système de caméra OptiTrack</w:t>
        </w:r>
        <w:r w:rsidR="00EB04BE">
          <w:rPr>
            <w:noProof/>
            <w:webHidden/>
          </w:rPr>
          <w:tab/>
        </w:r>
        <w:r w:rsidR="00EB04BE">
          <w:rPr>
            <w:noProof/>
            <w:webHidden/>
          </w:rPr>
          <w:fldChar w:fldCharType="begin"/>
        </w:r>
        <w:r w:rsidR="00EB04BE">
          <w:rPr>
            <w:noProof/>
            <w:webHidden/>
          </w:rPr>
          <w:instrText xml:space="preserve"> PAGEREF _Toc445930508 \h </w:instrText>
        </w:r>
        <w:r w:rsidR="00EB04BE">
          <w:rPr>
            <w:noProof/>
            <w:webHidden/>
          </w:rPr>
        </w:r>
        <w:r w:rsidR="00EB04BE">
          <w:rPr>
            <w:noProof/>
            <w:webHidden/>
          </w:rPr>
          <w:fldChar w:fldCharType="separate"/>
        </w:r>
        <w:r w:rsidR="00EB04BE">
          <w:rPr>
            <w:noProof/>
            <w:webHidden/>
          </w:rPr>
          <w:t>12</w:t>
        </w:r>
        <w:r w:rsidR="00EB04BE">
          <w:rPr>
            <w:noProof/>
            <w:webHidden/>
          </w:rPr>
          <w:fldChar w:fldCharType="end"/>
        </w:r>
      </w:hyperlink>
    </w:p>
    <w:p w14:paraId="1C46731A"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09" w:history="1">
        <w:r w:rsidR="00EB04BE" w:rsidRPr="00A17FA1">
          <w:rPr>
            <w:rStyle w:val="Lienhypertexte"/>
            <w:noProof/>
          </w:rPr>
          <w:t>5.3.2 Station de traitement MATLAB</w:t>
        </w:r>
        <w:r w:rsidR="00EB04BE">
          <w:rPr>
            <w:noProof/>
            <w:webHidden/>
          </w:rPr>
          <w:tab/>
        </w:r>
        <w:r w:rsidR="00EB04BE">
          <w:rPr>
            <w:noProof/>
            <w:webHidden/>
          </w:rPr>
          <w:fldChar w:fldCharType="begin"/>
        </w:r>
        <w:r w:rsidR="00EB04BE">
          <w:rPr>
            <w:noProof/>
            <w:webHidden/>
          </w:rPr>
          <w:instrText xml:space="preserve"> PAGEREF _Toc445930509 \h </w:instrText>
        </w:r>
        <w:r w:rsidR="00EB04BE">
          <w:rPr>
            <w:noProof/>
            <w:webHidden/>
          </w:rPr>
        </w:r>
        <w:r w:rsidR="00EB04BE">
          <w:rPr>
            <w:noProof/>
            <w:webHidden/>
          </w:rPr>
          <w:fldChar w:fldCharType="separate"/>
        </w:r>
        <w:r w:rsidR="00EB04BE">
          <w:rPr>
            <w:noProof/>
            <w:webHidden/>
          </w:rPr>
          <w:t>13</w:t>
        </w:r>
        <w:r w:rsidR="00EB04BE">
          <w:rPr>
            <w:noProof/>
            <w:webHidden/>
          </w:rPr>
          <w:fldChar w:fldCharType="end"/>
        </w:r>
      </w:hyperlink>
    </w:p>
    <w:p w14:paraId="55BA5A86"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10" w:history="1">
        <w:r w:rsidR="00EB04BE" w:rsidRPr="00A17FA1">
          <w:rPr>
            <w:rStyle w:val="Lienhypertexte"/>
            <w:noProof/>
          </w:rPr>
          <w:t>5.3.3 Ordinateur de bord Raspberry Pi</w:t>
        </w:r>
        <w:r w:rsidR="00EB04BE">
          <w:rPr>
            <w:noProof/>
            <w:webHidden/>
          </w:rPr>
          <w:tab/>
        </w:r>
        <w:r w:rsidR="00EB04BE">
          <w:rPr>
            <w:noProof/>
            <w:webHidden/>
          </w:rPr>
          <w:fldChar w:fldCharType="begin"/>
        </w:r>
        <w:r w:rsidR="00EB04BE">
          <w:rPr>
            <w:noProof/>
            <w:webHidden/>
          </w:rPr>
          <w:instrText xml:space="preserve"> PAGEREF _Toc445930510 \h </w:instrText>
        </w:r>
        <w:r w:rsidR="00EB04BE">
          <w:rPr>
            <w:noProof/>
            <w:webHidden/>
          </w:rPr>
        </w:r>
        <w:r w:rsidR="00EB04BE">
          <w:rPr>
            <w:noProof/>
            <w:webHidden/>
          </w:rPr>
          <w:fldChar w:fldCharType="separate"/>
        </w:r>
        <w:r w:rsidR="00EB04BE">
          <w:rPr>
            <w:noProof/>
            <w:webHidden/>
          </w:rPr>
          <w:t>17</w:t>
        </w:r>
        <w:r w:rsidR="00EB04BE">
          <w:rPr>
            <w:noProof/>
            <w:webHidden/>
          </w:rPr>
          <w:fldChar w:fldCharType="end"/>
        </w:r>
      </w:hyperlink>
    </w:p>
    <w:p w14:paraId="692FBBB7"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11" w:history="1">
        <w:r w:rsidR="00EB04BE" w:rsidRPr="00A17FA1">
          <w:rPr>
            <w:rStyle w:val="Lienhypertexte"/>
            <w:noProof/>
          </w:rPr>
          <w:t>5.3.4 Station de contrôle de l’opérateur</w:t>
        </w:r>
        <w:r w:rsidR="00EB04BE">
          <w:rPr>
            <w:noProof/>
            <w:webHidden/>
          </w:rPr>
          <w:tab/>
        </w:r>
        <w:r w:rsidR="00EB04BE">
          <w:rPr>
            <w:noProof/>
            <w:webHidden/>
          </w:rPr>
          <w:fldChar w:fldCharType="begin"/>
        </w:r>
        <w:r w:rsidR="00EB04BE">
          <w:rPr>
            <w:noProof/>
            <w:webHidden/>
          </w:rPr>
          <w:instrText xml:space="preserve"> PAGEREF _Toc445930511 \h </w:instrText>
        </w:r>
        <w:r w:rsidR="00EB04BE">
          <w:rPr>
            <w:noProof/>
            <w:webHidden/>
          </w:rPr>
        </w:r>
        <w:r w:rsidR="00EB04BE">
          <w:rPr>
            <w:noProof/>
            <w:webHidden/>
          </w:rPr>
          <w:fldChar w:fldCharType="separate"/>
        </w:r>
        <w:r w:rsidR="00EB04BE">
          <w:rPr>
            <w:noProof/>
            <w:webHidden/>
          </w:rPr>
          <w:t>32</w:t>
        </w:r>
        <w:r w:rsidR="00EB04BE">
          <w:rPr>
            <w:noProof/>
            <w:webHidden/>
          </w:rPr>
          <w:fldChar w:fldCharType="end"/>
        </w:r>
      </w:hyperlink>
    </w:p>
    <w:p w14:paraId="6741510A"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12" w:history="1">
        <w:r w:rsidR="00EB04BE" w:rsidRPr="00A17FA1">
          <w:rPr>
            <w:rStyle w:val="Lienhypertexte"/>
            <w:noProof/>
          </w:rPr>
          <w:t>5.4 Description des interfaces</w:t>
        </w:r>
        <w:r w:rsidR="00EB04BE">
          <w:rPr>
            <w:noProof/>
            <w:webHidden/>
          </w:rPr>
          <w:tab/>
        </w:r>
        <w:r w:rsidR="00EB04BE">
          <w:rPr>
            <w:noProof/>
            <w:webHidden/>
          </w:rPr>
          <w:fldChar w:fldCharType="begin"/>
        </w:r>
        <w:r w:rsidR="00EB04BE">
          <w:rPr>
            <w:noProof/>
            <w:webHidden/>
          </w:rPr>
          <w:instrText xml:space="preserve"> PAGEREF _Toc445930512 \h </w:instrText>
        </w:r>
        <w:r w:rsidR="00EB04BE">
          <w:rPr>
            <w:noProof/>
            <w:webHidden/>
          </w:rPr>
        </w:r>
        <w:r w:rsidR="00EB04BE">
          <w:rPr>
            <w:noProof/>
            <w:webHidden/>
          </w:rPr>
          <w:fldChar w:fldCharType="separate"/>
        </w:r>
        <w:r w:rsidR="00EB04BE">
          <w:rPr>
            <w:noProof/>
            <w:webHidden/>
          </w:rPr>
          <w:t>33</w:t>
        </w:r>
        <w:r w:rsidR="00EB04BE">
          <w:rPr>
            <w:noProof/>
            <w:webHidden/>
          </w:rPr>
          <w:fldChar w:fldCharType="end"/>
        </w:r>
      </w:hyperlink>
    </w:p>
    <w:p w14:paraId="4FCEEC9C"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13" w:history="1">
        <w:r w:rsidR="00EB04BE" w:rsidRPr="00A17FA1">
          <w:rPr>
            <w:rStyle w:val="Lienhypertexte"/>
            <w:noProof/>
          </w:rPr>
          <w:t>5.4.1 Interface OptiTrack – MATLAB</w:t>
        </w:r>
        <w:r w:rsidR="00EB04BE">
          <w:rPr>
            <w:noProof/>
            <w:webHidden/>
          </w:rPr>
          <w:tab/>
        </w:r>
        <w:r w:rsidR="00EB04BE">
          <w:rPr>
            <w:noProof/>
            <w:webHidden/>
          </w:rPr>
          <w:fldChar w:fldCharType="begin"/>
        </w:r>
        <w:r w:rsidR="00EB04BE">
          <w:rPr>
            <w:noProof/>
            <w:webHidden/>
          </w:rPr>
          <w:instrText xml:space="preserve"> PAGEREF _Toc445930513 \h </w:instrText>
        </w:r>
        <w:r w:rsidR="00EB04BE">
          <w:rPr>
            <w:noProof/>
            <w:webHidden/>
          </w:rPr>
        </w:r>
        <w:r w:rsidR="00EB04BE">
          <w:rPr>
            <w:noProof/>
            <w:webHidden/>
          </w:rPr>
          <w:fldChar w:fldCharType="separate"/>
        </w:r>
        <w:r w:rsidR="00EB04BE">
          <w:rPr>
            <w:noProof/>
            <w:webHidden/>
          </w:rPr>
          <w:t>34</w:t>
        </w:r>
        <w:r w:rsidR="00EB04BE">
          <w:rPr>
            <w:noProof/>
            <w:webHidden/>
          </w:rPr>
          <w:fldChar w:fldCharType="end"/>
        </w:r>
      </w:hyperlink>
    </w:p>
    <w:p w14:paraId="5057FFCD" w14:textId="77777777" w:rsidR="00EB04BE" w:rsidRDefault="008A0767">
      <w:pPr>
        <w:pStyle w:val="TM3"/>
        <w:tabs>
          <w:tab w:val="right" w:leader="dot" w:pos="8630"/>
        </w:tabs>
        <w:rPr>
          <w:rFonts w:asciiTheme="minorHAnsi" w:eastAsiaTheme="minorEastAsia" w:hAnsiTheme="minorHAnsi" w:cstheme="minorBidi"/>
          <w:noProof/>
          <w:sz w:val="22"/>
          <w:szCs w:val="22"/>
          <w:lang w:val="en-CA" w:eastAsia="en-CA"/>
        </w:rPr>
      </w:pPr>
      <w:hyperlink w:anchor="_Toc445930514" w:history="1">
        <w:r w:rsidR="00EB04BE" w:rsidRPr="00A17FA1">
          <w:rPr>
            <w:rStyle w:val="Lienhypertexte"/>
            <w:noProof/>
          </w:rPr>
          <w:t>5.4.2 Interface MATLAB – Raspberry Pi</w:t>
        </w:r>
        <w:r w:rsidR="00EB04BE">
          <w:rPr>
            <w:noProof/>
            <w:webHidden/>
          </w:rPr>
          <w:tab/>
        </w:r>
        <w:r w:rsidR="00EB04BE">
          <w:rPr>
            <w:noProof/>
            <w:webHidden/>
          </w:rPr>
          <w:fldChar w:fldCharType="begin"/>
        </w:r>
        <w:r w:rsidR="00EB04BE">
          <w:rPr>
            <w:noProof/>
            <w:webHidden/>
          </w:rPr>
          <w:instrText xml:space="preserve"> PAGEREF _Toc445930514 \h </w:instrText>
        </w:r>
        <w:r w:rsidR="00EB04BE">
          <w:rPr>
            <w:noProof/>
            <w:webHidden/>
          </w:rPr>
        </w:r>
        <w:r w:rsidR="00EB04BE">
          <w:rPr>
            <w:noProof/>
            <w:webHidden/>
          </w:rPr>
          <w:fldChar w:fldCharType="separate"/>
        </w:r>
        <w:r w:rsidR="00EB04BE">
          <w:rPr>
            <w:noProof/>
            <w:webHidden/>
          </w:rPr>
          <w:t>34</w:t>
        </w:r>
        <w:r w:rsidR="00EB04BE">
          <w:rPr>
            <w:noProof/>
            <w:webHidden/>
          </w:rPr>
          <w:fldChar w:fldCharType="end"/>
        </w:r>
      </w:hyperlink>
    </w:p>
    <w:p w14:paraId="5AFD4139" w14:textId="77777777" w:rsidR="00EB04BE" w:rsidRDefault="008A0767">
      <w:pPr>
        <w:pStyle w:val="TM3"/>
        <w:tabs>
          <w:tab w:val="right" w:leader="dot" w:pos="8630"/>
        </w:tabs>
        <w:rPr>
          <w:rStyle w:val="Lienhypertexte"/>
          <w:noProof/>
        </w:rPr>
      </w:pPr>
      <w:hyperlink w:anchor="_Toc445930515" w:history="1">
        <w:r w:rsidR="00EB04BE" w:rsidRPr="00A17FA1">
          <w:rPr>
            <w:rStyle w:val="Lienhypertexte"/>
            <w:noProof/>
          </w:rPr>
          <w:t>5.4.3 Interface Raspberry Pi – Station de l’opérateur</w:t>
        </w:r>
        <w:r w:rsidR="00EB04BE">
          <w:rPr>
            <w:noProof/>
            <w:webHidden/>
          </w:rPr>
          <w:tab/>
        </w:r>
        <w:r w:rsidR="00EB04BE">
          <w:rPr>
            <w:noProof/>
            <w:webHidden/>
          </w:rPr>
          <w:fldChar w:fldCharType="begin"/>
        </w:r>
        <w:r w:rsidR="00EB04BE">
          <w:rPr>
            <w:noProof/>
            <w:webHidden/>
          </w:rPr>
          <w:instrText xml:space="preserve"> PAGEREF _Toc445930515 \h </w:instrText>
        </w:r>
        <w:r w:rsidR="00EB04BE">
          <w:rPr>
            <w:noProof/>
            <w:webHidden/>
          </w:rPr>
        </w:r>
        <w:r w:rsidR="00EB04BE">
          <w:rPr>
            <w:noProof/>
            <w:webHidden/>
          </w:rPr>
          <w:fldChar w:fldCharType="separate"/>
        </w:r>
        <w:r w:rsidR="00EB04BE">
          <w:rPr>
            <w:noProof/>
            <w:webHidden/>
          </w:rPr>
          <w:t>35</w:t>
        </w:r>
        <w:r w:rsidR="00EB04BE">
          <w:rPr>
            <w:noProof/>
            <w:webHidden/>
          </w:rPr>
          <w:fldChar w:fldCharType="end"/>
        </w:r>
      </w:hyperlink>
    </w:p>
    <w:p w14:paraId="604A0FB2" w14:textId="77777777" w:rsidR="00EB04BE" w:rsidRPr="00EB04BE" w:rsidRDefault="00EB04BE" w:rsidP="00EB04BE">
      <w:pPr>
        <w:rPr>
          <w:rFonts w:eastAsiaTheme="minorEastAsia"/>
        </w:rPr>
      </w:pPr>
    </w:p>
    <w:p w14:paraId="40BC1B2C" w14:textId="77777777" w:rsidR="00EB04BE" w:rsidRDefault="008A0767">
      <w:pPr>
        <w:pStyle w:val="TM1"/>
        <w:tabs>
          <w:tab w:val="right" w:leader="dot" w:pos="8630"/>
        </w:tabs>
        <w:rPr>
          <w:rStyle w:val="Lienhypertexte"/>
          <w:noProof/>
        </w:rPr>
      </w:pPr>
      <w:hyperlink w:anchor="_Toc445930516" w:history="1">
        <w:r w:rsidR="00EB04BE" w:rsidRPr="00A17FA1">
          <w:rPr>
            <w:rStyle w:val="Lienhypertexte"/>
            <w:noProof/>
          </w:rPr>
          <w:t>6. Identification de l’équipement</w:t>
        </w:r>
        <w:r w:rsidR="00EB04BE">
          <w:rPr>
            <w:noProof/>
            <w:webHidden/>
          </w:rPr>
          <w:tab/>
        </w:r>
        <w:r w:rsidR="00EB04BE">
          <w:rPr>
            <w:noProof/>
            <w:webHidden/>
          </w:rPr>
          <w:fldChar w:fldCharType="begin"/>
        </w:r>
        <w:r w:rsidR="00EB04BE">
          <w:rPr>
            <w:noProof/>
            <w:webHidden/>
          </w:rPr>
          <w:instrText xml:space="preserve"> PAGEREF _Toc445930516 \h </w:instrText>
        </w:r>
        <w:r w:rsidR="00EB04BE">
          <w:rPr>
            <w:noProof/>
            <w:webHidden/>
          </w:rPr>
        </w:r>
        <w:r w:rsidR="00EB04BE">
          <w:rPr>
            <w:noProof/>
            <w:webHidden/>
          </w:rPr>
          <w:fldChar w:fldCharType="separate"/>
        </w:r>
        <w:r w:rsidR="00EB04BE">
          <w:rPr>
            <w:noProof/>
            <w:webHidden/>
          </w:rPr>
          <w:t>35</w:t>
        </w:r>
        <w:r w:rsidR="00EB04BE">
          <w:rPr>
            <w:noProof/>
            <w:webHidden/>
          </w:rPr>
          <w:fldChar w:fldCharType="end"/>
        </w:r>
      </w:hyperlink>
    </w:p>
    <w:p w14:paraId="14491096" w14:textId="77777777" w:rsidR="00EB04BE" w:rsidRPr="00EB04BE" w:rsidRDefault="00EB04BE" w:rsidP="00EB04BE">
      <w:pPr>
        <w:rPr>
          <w:rFonts w:eastAsiaTheme="minorEastAsia"/>
        </w:rPr>
      </w:pPr>
    </w:p>
    <w:p w14:paraId="0B6B3D4E" w14:textId="77777777" w:rsidR="00EB04BE" w:rsidRDefault="008A0767">
      <w:pPr>
        <w:pStyle w:val="TM1"/>
        <w:tabs>
          <w:tab w:val="right" w:leader="dot" w:pos="8630"/>
        </w:tabs>
        <w:rPr>
          <w:rFonts w:asciiTheme="minorHAnsi" w:eastAsiaTheme="minorEastAsia" w:hAnsiTheme="minorHAnsi" w:cstheme="minorBidi"/>
          <w:noProof/>
          <w:sz w:val="22"/>
          <w:szCs w:val="22"/>
          <w:lang w:val="en-CA" w:eastAsia="en-CA"/>
        </w:rPr>
      </w:pPr>
      <w:hyperlink w:anchor="_Toc445930517" w:history="1">
        <w:r w:rsidR="00EB04BE" w:rsidRPr="00A17FA1">
          <w:rPr>
            <w:rStyle w:val="Lienhypertexte"/>
            <w:noProof/>
          </w:rPr>
          <w:t>7. Résultats</w:t>
        </w:r>
        <w:r w:rsidR="00EB04BE">
          <w:rPr>
            <w:noProof/>
            <w:webHidden/>
          </w:rPr>
          <w:tab/>
        </w:r>
        <w:r w:rsidR="00EB04BE">
          <w:rPr>
            <w:noProof/>
            <w:webHidden/>
          </w:rPr>
          <w:fldChar w:fldCharType="begin"/>
        </w:r>
        <w:r w:rsidR="00EB04BE">
          <w:rPr>
            <w:noProof/>
            <w:webHidden/>
          </w:rPr>
          <w:instrText xml:space="preserve"> PAGEREF _Toc445930517 \h </w:instrText>
        </w:r>
        <w:r w:rsidR="00EB04BE">
          <w:rPr>
            <w:noProof/>
            <w:webHidden/>
          </w:rPr>
        </w:r>
        <w:r w:rsidR="00EB04BE">
          <w:rPr>
            <w:noProof/>
            <w:webHidden/>
          </w:rPr>
          <w:fldChar w:fldCharType="separate"/>
        </w:r>
        <w:r w:rsidR="00EB04BE">
          <w:rPr>
            <w:noProof/>
            <w:webHidden/>
          </w:rPr>
          <w:t>36</w:t>
        </w:r>
        <w:r w:rsidR="00EB04BE">
          <w:rPr>
            <w:noProof/>
            <w:webHidden/>
          </w:rPr>
          <w:fldChar w:fldCharType="end"/>
        </w:r>
      </w:hyperlink>
    </w:p>
    <w:p w14:paraId="2C1B9667"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18" w:history="1">
        <w:r w:rsidR="00EB04BE" w:rsidRPr="00A17FA1">
          <w:rPr>
            <w:rStyle w:val="Lienhypertexte"/>
            <w:noProof/>
          </w:rPr>
          <w:t>7.1 Test</w:t>
        </w:r>
        <w:r w:rsidR="00EB04BE">
          <w:rPr>
            <w:noProof/>
            <w:webHidden/>
          </w:rPr>
          <w:tab/>
        </w:r>
        <w:r w:rsidR="00EB04BE">
          <w:rPr>
            <w:noProof/>
            <w:webHidden/>
          </w:rPr>
          <w:fldChar w:fldCharType="begin"/>
        </w:r>
        <w:r w:rsidR="00EB04BE">
          <w:rPr>
            <w:noProof/>
            <w:webHidden/>
          </w:rPr>
          <w:instrText xml:space="preserve"> PAGEREF _Toc445930518 \h </w:instrText>
        </w:r>
        <w:r w:rsidR="00EB04BE">
          <w:rPr>
            <w:noProof/>
            <w:webHidden/>
          </w:rPr>
        </w:r>
        <w:r w:rsidR="00EB04BE">
          <w:rPr>
            <w:noProof/>
            <w:webHidden/>
          </w:rPr>
          <w:fldChar w:fldCharType="separate"/>
        </w:r>
        <w:r w:rsidR="00EB04BE">
          <w:rPr>
            <w:noProof/>
            <w:webHidden/>
          </w:rPr>
          <w:t>37</w:t>
        </w:r>
        <w:r w:rsidR="00EB04BE">
          <w:rPr>
            <w:noProof/>
            <w:webHidden/>
          </w:rPr>
          <w:fldChar w:fldCharType="end"/>
        </w:r>
      </w:hyperlink>
    </w:p>
    <w:p w14:paraId="3965C8AE"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19" w:history="1">
        <w:r w:rsidR="00EB04BE" w:rsidRPr="00A17FA1">
          <w:rPr>
            <w:rStyle w:val="Lienhypertexte"/>
            <w:noProof/>
          </w:rPr>
          <w:t>7.2 Résultats</w:t>
        </w:r>
        <w:r w:rsidR="00EB04BE">
          <w:rPr>
            <w:noProof/>
            <w:webHidden/>
          </w:rPr>
          <w:tab/>
        </w:r>
        <w:r w:rsidR="00EB04BE">
          <w:rPr>
            <w:noProof/>
            <w:webHidden/>
          </w:rPr>
          <w:fldChar w:fldCharType="begin"/>
        </w:r>
        <w:r w:rsidR="00EB04BE">
          <w:rPr>
            <w:noProof/>
            <w:webHidden/>
          </w:rPr>
          <w:instrText xml:space="preserve"> PAGEREF _Toc445930519 \h </w:instrText>
        </w:r>
        <w:r w:rsidR="00EB04BE">
          <w:rPr>
            <w:noProof/>
            <w:webHidden/>
          </w:rPr>
        </w:r>
        <w:r w:rsidR="00EB04BE">
          <w:rPr>
            <w:noProof/>
            <w:webHidden/>
          </w:rPr>
          <w:fldChar w:fldCharType="separate"/>
        </w:r>
        <w:r w:rsidR="00EB04BE">
          <w:rPr>
            <w:noProof/>
            <w:webHidden/>
          </w:rPr>
          <w:t>38</w:t>
        </w:r>
        <w:r w:rsidR="00EB04BE">
          <w:rPr>
            <w:noProof/>
            <w:webHidden/>
          </w:rPr>
          <w:fldChar w:fldCharType="end"/>
        </w:r>
      </w:hyperlink>
    </w:p>
    <w:p w14:paraId="10D09E32"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20" w:history="1">
        <w:r w:rsidR="00EB04BE" w:rsidRPr="00A17FA1">
          <w:rPr>
            <w:rStyle w:val="Lienhypertexte"/>
            <w:noProof/>
          </w:rPr>
          <w:t>7.3 Vérification des exigences</w:t>
        </w:r>
        <w:r w:rsidR="00EB04BE">
          <w:rPr>
            <w:noProof/>
            <w:webHidden/>
          </w:rPr>
          <w:tab/>
        </w:r>
        <w:r w:rsidR="00EB04BE">
          <w:rPr>
            <w:noProof/>
            <w:webHidden/>
          </w:rPr>
          <w:fldChar w:fldCharType="begin"/>
        </w:r>
        <w:r w:rsidR="00EB04BE">
          <w:rPr>
            <w:noProof/>
            <w:webHidden/>
          </w:rPr>
          <w:instrText xml:space="preserve"> PAGEREF _Toc445930520 \h </w:instrText>
        </w:r>
        <w:r w:rsidR="00EB04BE">
          <w:rPr>
            <w:noProof/>
            <w:webHidden/>
          </w:rPr>
        </w:r>
        <w:r w:rsidR="00EB04BE">
          <w:rPr>
            <w:noProof/>
            <w:webHidden/>
          </w:rPr>
          <w:fldChar w:fldCharType="separate"/>
        </w:r>
        <w:r w:rsidR="00EB04BE">
          <w:rPr>
            <w:noProof/>
            <w:webHidden/>
          </w:rPr>
          <w:t>43</w:t>
        </w:r>
        <w:r w:rsidR="00EB04BE">
          <w:rPr>
            <w:noProof/>
            <w:webHidden/>
          </w:rPr>
          <w:fldChar w:fldCharType="end"/>
        </w:r>
      </w:hyperlink>
    </w:p>
    <w:p w14:paraId="2E51959E" w14:textId="77777777" w:rsidR="00EB04BE" w:rsidRDefault="008A0767">
      <w:pPr>
        <w:pStyle w:val="TM2"/>
        <w:tabs>
          <w:tab w:val="right" w:leader="dot" w:pos="8630"/>
        </w:tabs>
        <w:rPr>
          <w:rFonts w:asciiTheme="minorHAnsi" w:eastAsiaTheme="minorEastAsia" w:hAnsiTheme="minorHAnsi" w:cstheme="minorBidi"/>
          <w:noProof/>
          <w:sz w:val="22"/>
          <w:szCs w:val="22"/>
          <w:lang w:val="en-CA" w:eastAsia="en-CA"/>
        </w:rPr>
      </w:pPr>
      <w:hyperlink w:anchor="_Toc445930521" w:history="1">
        <w:r w:rsidR="00EB04BE" w:rsidRPr="00A17FA1">
          <w:rPr>
            <w:rStyle w:val="Lienhypertexte"/>
            <w:noProof/>
          </w:rPr>
          <w:t>7.4 Extrapolation des résultats</w:t>
        </w:r>
        <w:r w:rsidR="00EB04BE">
          <w:rPr>
            <w:noProof/>
            <w:webHidden/>
          </w:rPr>
          <w:tab/>
        </w:r>
        <w:r w:rsidR="00EB04BE">
          <w:rPr>
            <w:noProof/>
            <w:webHidden/>
          </w:rPr>
          <w:fldChar w:fldCharType="begin"/>
        </w:r>
        <w:r w:rsidR="00EB04BE">
          <w:rPr>
            <w:noProof/>
            <w:webHidden/>
          </w:rPr>
          <w:instrText xml:space="preserve"> PAGEREF _Toc445930521 \h </w:instrText>
        </w:r>
        <w:r w:rsidR="00EB04BE">
          <w:rPr>
            <w:noProof/>
            <w:webHidden/>
          </w:rPr>
        </w:r>
        <w:r w:rsidR="00EB04BE">
          <w:rPr>
            <w:noProof/>
            <w:webHidden/>
          </w:rPr>
          <w:fldChar w:fldCharType="separate"/>
        </w:r>
        <w:r w:rsidR="00EB04BE">
          <w:rPr>
            <w:noProof/>
            <w:webHidden/>
          </w:rPr>
          <w:t>51</w:t>
        </w:r>
        <w:r w:rsidR="00EB04BE">
          <w:rPr>
            <w:noProof/>
            <w:webHidden/>
          </w:rPr>
          <w:fldChar w:fldCharType="end"/>
        </w:r>
      </w:hyperlink>
    </w:p>
    <w:p w14:paraId="0AE5A3BF" w14:textId="77777777" w:rsidR="00EB04BE" w:rsidRDefault="008A0767">
      <w:pPr>
        <w:pStyle w:val="TM2"/>
        <w:tabs>
          <w:tab w:val="right" w:leader="dot" w:pos="8630"/>
        </w:tabs>
        <w:rPr>
          <w:rStyle w:val="Lienhypertexte"/>
          <w:noProof/>
        </w:rPr>
      </w:pPr>
      <w:hyperlink w:anchor="_Toc445930522" w:history="1">
        <w:r w:rsidR="00EB04BE" w:rsidRPr="00A17FA1">
          <w:rPr>
            <w:rStyle w:val="Lienhypertexte"/>
            <w:noProof/>
          </w:rPr>
          <w:t>7.5 Analyse des résultats</w:t>
        </w:r>
        <w:r w:rsidR="00EB04BE">
          <w:rPr>
            <w:noProof/>
            <w:webHidden/>
          </w:rPr>
          <w:tab/>
        </w:r>
        <w:r w:rsidR="00EB04BE">
          <w:rPr>
            <w:noProof/>
            <w:webHidden/>
          </w:rPr>
          <w:fldChar w:fldCharType="begin"/>
        </w:r>
        <w:r w:rsidR="00EB04BE">
          <w:rPr>
            <w:noProof/>
            <w:webHidden/>
          </w:rPr>
          <w:instrText xml:space="preserve"> PAGEREF _Toc445930522 \h </w:instrText>
        </w:r>
        <w:r w:rsidR="00EB04BE">
          <w:rPr>
            <w:noProof/>
            <w:webHidden/>
          </w:rPr>
        </w:r>
        <w:r w:rsidR="00EB04BE">
          <w:rPr>
            <w:noProof/>
            <w:webHidden/>
          </w:rPr>
          <w:fldChar w:fldCharType="separate"/>
        </w:r>
        <w:r w:rsidR="00EB04BE">
          <w:rPr>
            <w:noProof/>
            <w:webHidden/>
          </w:rPr>
          <w:t>53</w:t>
        </w:r>
        <w:r w:rsidR="00EB04BE">
          <w:rPr>
            <w:noProof/>
            <w:webHidden/>
          </w:rPr>
          <w:fldChar w:fldCharType="end"/>
        </w:r>
      </w:hyperlink>
    </w:p>
    <w:p w14:paraId="520DF3B4" w14:textId="77777777" w:rsidR="00EB04BE" w:rsidRDefault="00EB04BE" w:rsidP="00EB04BE">
      <w:pPr>
        <w:rPr>
          <w:rFonts w:eastAsiaTheme="minorEastAsia"/>
        </w:rPr>
      </w:pPr>
    </w:p>
    <w:p w14:paraId="78C629A3" w14:textId="77777777" w:rsidR="00EB04BE" w:rsidRPr="00EB04BE" w:rsidRDefault="00EB04BE" w:rsidP="00EB04BE">
      <w:pPr>
        <w:rPr>
          <w:rFonts w:eastAsiaTheme="minorEastAsia"/>
        </w:rPr>
      </w:pPr>
    </w:p>
    <w:p w14:paraId="26C78598" w14:textId="77777777" w:rsidR="00EB04BE" w:rsidRDefault="008A0767">
      <w:pPr>
        <w:pStyle w:val="TM1"/>
        <w:tabs>
          <w:tab w:val="right" w:leader="dot" w:pos="8630"/>
        </w:tabs>
        <w:rPr>
          <w:rStyle w:val="Lienhypertexte"/>
          <w:noProof/>
        </w:rPr>
      </w:pPr>
      <w:hyperlink w:anchor="_Toc445930523" w:history="1">
        <w:r w:rsidR="00EB04BE" w:rsidRPr="00A17FA1">
          <w:rPr>
            <w:rStyle w:val="Lienhypertexte"/>
            <w:noProof/>
          </w:rPr>
          <w:t>8. Sommaire</w:t>
        </w:r>
        <w:r w:rsidR="00EB04BE">
          <w:rPr>
            <w:noProof/>
            <w:webHidden/>
          </w:rPr>
          <w:tab/>
        </w:r>
        <w:r w:rsidR="00EB04BE">
          <w:rPr>
            <w:noProof/>
            <w:webHidden/>
          </w:rPr>
          <w:fldChar w:fldCharType="begin"/>
        </w:r>
        <w:r w:rsidR="00EB04BE">
          <w:rPr>
            <w:noProof/>
            <w:webHidden/>
          </w:rPr>
          <w:instrText xml:space="preserve"> PAGEREF _Toc445930523 \h </w:instrText>
        </w:r>
        <w:r w:rsidR="00EB04BE">
          <w:rPr>
            <w:noProof/>
            <w:webHidden/>
          </w:rPr>
        </w:r>
        <w:r w:rsidR="00EB04BE">
          <w:rPr>
            <w:noProof/>
            <w:webHidden/>
          </w:rPr>
          <w:fldChar w:fldCharType="separate"/>
        </w:r>
        <w:r w:rsidR="00EB04BE">
          <w:rPr>
            <w:noProof/>
            <w:webHidden/>
          </w:rPr>
          <w:t>54</w:t>
        </w:r>
        <w:r w:rsidR="00EB04BE">
          <w:rPr>
            <w:noProof/>
            <w:webHidden/>
          </w:rPr>
          <w:fldChar w:fldCharType="end"/>
        </w:r>
      </w:hyperlink>
    </w:p>
    <w:p w14:paraId="67AA6192" w14:textId="77777777" w:rsidR="00EB04BE" w:rsidRPr="00EB04BE" w:rsidRDefault="00EB04BE" w:rsidP="00EB04BE">
      <w:pPr>
        <w:rPr>
          <w:rFonts w:eastAsiaTheme="minorEastAsia"/>
        </w:rPr>
      </w:pPr>
    </w:p>
    <w:p w14:paraId="4F5CDC54" w14:textId="77777777" w:rsidR="00EB04BE" w:rsidRDefault="008A0767">
      <w:pPr>
        <w:pStyle w:val="TM1"/>
        <w:tabs>
          <w:tab w:val="right" w:leader="dot" w:pos="8630"/>
        </w:tabs>
        <w:rPr>
          <w:rStyle w:val="Lienhypertexte"/>
          <w:noProof/>
        </w:rPr>
      </w:pPr>
      <w:hyperlink w:anchor="_Toc445930524" w:history="1">
        <w:r w:rsidR="00EB04BE" w:rsidRPr="00A17FA1">
          <w:rPr>
            <w:rStyle w:val="Lienhypertexte"/>
            <w:noProof/>
          </w:rPr>
          <w:t>9. Conclusion</w:t>
        </w:r>
        <w:r w:rsidR="00EB04BE">
          <w:rPr>
            <w:noProof/>
            <w:webHidden/>
          </w:rPr>
          <w:tab/>
        </w:r>
        <w:r w:rsidR="00EB04BE">
          <w:rPr>
            <w:noProof/>
            <w:webHidden/>
          </w:rPr>
          <w:fldChar w:fldCharType="begin"/>
        </w:r>
        <w:r w:rsidR="00EB04BE">
          <w:rPr>
            <w:noProof/>
            <w:webHidden/>
          </w:rPr>
          <w:instrText xml:space="preserve"> PAGEREF _Toc445930524 \h </w:instrText>
        </w:r>
        <w:r w:rsidR="00EB04BE">
          <w:rPr>
            <w:noProof/>
            <w:webHidden/>
          </w:rPr>
        </w:r>
        <w:r w:rsidR="00EB04BE">
          <w:rPr>
            <w:noProof/>
            <w:webHidden/>
          </w:rPr>
          <w:fldChar w:fldCharType="separate"/>
        </w:r>
        <w:r w:rsidR="00EB04BE">
          <w:rPr>
            <w:noProof/>
            <w:webHidden/>
          </w:rPr>
          <w:t>56</w:t>
        </w:r>
        <w:r w:rsidR="00EB04BE">
          <w:rPr>
            <w:noProof/>
            <w:webHidden/>
          </w:rPr>
          <w:fldChar w:fldCharType="end"/>
        </w:r>
      </w:hyperlink>
    </w:p>
    <w:p w14:paraId="0E6E05AB" w14:textId="77777777" w:rsidR="00EB04BE" w:rsidRPr="00EB04BE" w:rsidRDefault="00EB04BE" w:rsidP="00EB04BE">
      <w:pPr>
        <w:rPr>
          <w:rFonts w:eastAsiaTheme="minorEastAsia"/>
        </w:rPr>
      </w:pPr>
    </w:p>
    <w:p w14:paraId="387D60A0" w14:textId="72A8656A" w:rsidR="00EB04BE" w:rsidRDefault="008A0767">
      <w:pPr>
        <w:pStyle w:val="TM1"/>
        <w:tabs>
          <w:tab w:val="right" w:leader="dot" w:pos="8630"/>
        </w:tabs>
        <w:rPr>
          <w:rStyle w:val="Lienhypertexte"/>
          <w:noProof/>
        </w:rPr>
      </w:pPr>
      <w:hyperlink w:anchor="_Toc445930525" w:history="1">
        <w:r w:rsidR="00EB04BE" w:rsidRPr="00A17FA1">
          <w:rPr>
            <w:rStyle w:val="Lienhypertexte"/>
            <w:noProof/>
          </w:rPr>
          <w:t>Annexe A – Code Matlab</w:t>
        </w:r>
        <w:r w:rsidR="00EB04BE">
          <w:rPr>
            <w:noProof/>
            <w:webHidden/>
          </w:rPr>
          <w:tab/>
          <w:t>A-</w:t>
        </w:r>
        <w:r w:rsidR="00EB04BE">
          <w:rPr>
            <w:noProof/>
            <w:webHidden/>
          </w:rPr>
          <w:fldChar w:fldCharType="begin"/>
        </w:r>
        <w:r w:rsidR="00EB04BE">
          <w:rPr>
            <w:noProof/>
            <w:webHidden/>
          </w:rPr>
          <w:instrText xml:space="preserve"> PAGEREF _Toc445930525 \h </w:instrText>
        </w:r>
        <w:r w:rsidR="00EB04BE">
          <w:rPr>
            <w:noProof/>
            <w:webHidden/>
          </w:rPr>
        </w:r>
        <w:r w:rsidR="00EB04BE">
          <w:rPr>
            <w:noProof/>
            <w:webHidden/>
          </w:rPr>
          <w:fldChar w:fldCharType="separate"/>
        </w:r>
        <w:r w:rsidR="00EB04BE">
          <w:rPr>
            <w:noProof/>
            <w:webHidden/>
          </w:rPr>
          <w:t>1</w:t>
        </w:r>
        <w:r w:rsidR="00EB04BE">
          <w:rPr>
            <w:noProof/>
            <w:webHidden/>
          </w:rPr>
          <w:fldChar w:fldCharType="end"/>
        </w:r>
      </w:hyperlink>
    </w:p>
    <w:p w14:paraId="2DDC2C9E" w14:textId="77777777" w:rsidR="00EB04BE" w:rsidRPr="00EB04BE" w:rsidRDefault="00EB04BE" w:rsidP="00EB04BE">
      <w:pPr>
        <w:rPr>
          <w:rFonts w:eastAsiaTheme="minorEastAsia"/>
        </w:rPr>
      </w:pPr>
    </w:p>
    <w:p w14:paraId="3CF0B95C" w14:textId="4147804E" w:rsidR="00EB04BE" w:rsidRDefault="008A0767">
      <w:pPr>
        <w:pStyle w:val="TM1"/>
        <w:tabs>
          <w:tab w:val="right" w:leader="dot" w:pos="8630"/>
        </w:tabs>
        <w:rPr>
          <w:rFonts w:asciiTheme="minorHAnsi" w:eastAsiaTheme="minorEastAsia" w:hAnsiTheme="minorHAnsi" w:cstheme="minorBidi"/>
          <w:noProof/>
          <w:sz w:val="22"/>
          <w:szCs w:val="22"/>
          <w:lang w:val="en-CA" w:eastAsia="en-CA"/>
        </w:rPr>
      </w:pPr>
      <w:hyperlink w:anchor="_Toc445930526" w:history="1">
        <w:r w:rsidR="00EB04BE" w:rsidRPr="00A17FA1">
          <w:rPr>
            <w:rStyle w:val="Lienhypertexte"/>
            <w:noProof/>
          </w:rPr>
          <w:t>Annexe B – Code Python</w:t>
        </w:r>
        <w:r w:rsidR="00EB04BE">
          <w:rPr>
            <w:noProof/>
            <w:webHidden/>
          </w:rPr>
          <w:tab/>
          <w:t>B-</w:t>
        </w:r>
        <w:r w:rsidR="00EB04BE">
          <w:rPr>
            <w:noProof/>
            <w:webHidden/>
          </w:rPr>
          <w:fldChar w:fldCharType="begin"/>
        </w:r>
        <w:r w:rsidR="00EB04BE">
          <w:rPr>
            <w:noProof/>
            <w:webHidden/>
          </w:rPr>
          <w:instrText xml:space="preserve"> PAGEREF _Toc445930526 \h </w:instrText>
        </w:r>
        <w:r w:rsidR="00EB04BE">
          <w:rPr>
            <w:noProof/>
            <w:webHidden/>
          </w:rPr>
        </w:r>
        <w:r w:rsidR="00EB04BE">
          <w:rPr>
            <w:noProof/>
            <w:webHidden/>
          </w:rPr>
          <w:fldChar w:fldCharType="separate"/>
        </w:r>
        <w:r w:rsidR="00EB04BE">
          <w:rPr>
            <w:noProof/>
            <w:webHidden/>
          </w:rPr>
          <w:t>1</w:t>
        </w:r>
        <w:r w:rsidR="00EB04BE">
          <w:rPr>
            <w:noProof/>
            <w:webHidden/>
          </w:rPr>
          <w:fldChar w:fldCharType="end"/>
        </w:r>
      </w:hyperlink>
    </w:p>
    <w:p w14:paraId="36F45350" w14:textId="59F8D70A" w:rsidR="001D3F5E" w:rsidRDefault="00003902" w:rsidP="00DD0909">
      <w:pPr>
        <w:pStyle w:val="TM1"/>
        <w:tabs>
          <w:tab w:val="right" w:leader="dot" w:pos="8630"/>
        </w:tabs>
        <w:rPr>
          <w:b/>
          <w:bCs/>
          <w:noProof/>
        </w:rPr>
      </w:pPr>
      <w:r>
        <w:rPr>
          <w:b/>
          <w:bCs/>
          <w:noProof/>
        </w:rPr>
        <w:fldChar w:fldCharType="end"/>
      </w:r>
      <w:r w:rsidR="001D3F5E">
        <w:rPr>
          <w:b/>
          <w:bCs/>
          <w:noProof/>
        </w:rPr>
        <w:br w:type="page"/>
      </w:r>
    </w:p>
    <w:p w14:paraId="0C87C521" w14:textId="349AC7CA" w:rsidR="001D3F5E" w:rsidRDefault="006B1EF6" w:rsidP="006B1EF6">
      <w:pPr>
        <w:pStyle w:val="En-ttedetabledesmatires"/>
        <w:rPr>
          <w:rFonts w:ascii="Times New Roman" w:hAnsi="Times New Roman"/>
          <w:color w:val="000000" w:themeColor="text1"/>
          <w:lang w:val="fr-CA"/>
        </w:rPr>
      </w:pPr>
      <w:r>
        <w:rPr>
          <w:rFonts w:ascii="Times New Roman" w:hAnsi="Times New Roman"/>
          <w:color w:val="000000" w:themeColor="text1"/>
          <w:lang w:val="fr-CA"/>
        </w:rPr>
        <w:lastRenderedPageBreak/>
        <w:t>Liste</w:t>
      </w:r>
      <w:r w:rsidR="001D3F5E" w:rsidRPr="006B1EF6">
        <w:rPr>
          <w:rFonts w:ascii="Times New Roman" w:hAnsi="Times New Roman"/>
          <w:color w:val="000000" w:themeColor="text1"/>
          <w:lang w:val="fr-CA"/>
        </w:rPr>
        <w:t xml:space="preserve"> des figures</w:t>
      </w:r>
      <w:r w:rsidR="00345D0D">
        <w:rPr>
          <w:rFonts w:ascii="Times New Roman" w:hAnsi="Times New Roman"/>
          <w:color w:val="000000" w:themeColor="text1"/>
          <w:lang w:val="fr-CA"/>
        </w:rPr>
        <w:t xml:space="preserve"> et tableaux</w:t>
      </w:r>
    </w:p>
    <w:p w14:paraId="77459413" w14:textId="77777777" w:rsidR="00E55167" w:rsidRDefault="00E55167" w:rsidP="00001275">
      <w:pPr>
        <w:spacing w:line="360" w:lineRule="auto"/>
        <w:rPr>
          <w:lang w:eastAsia="ja-JP"/>
        </w:rPr>
      </w:pPr>
    </w:p>
    <w:p w14:paraId="21B7C287" w14:textId="6F492894" w:rsidR="00001275" w:rsidRDefault="00001275" w:rsidP="00001275">
      <w:pPr>
        <w:tabs>
          <w:tab w:val="left" w:leader="dot" w:pos="7938"/>
        </w:tabs>
        <w:spacing w:line="360" w:lineRule="auto"/>
      </w:pPr>
      <w:r w:rsidRPr="008647D5">
        <w:t>Figure 4-1 : Architecture du produit</w:t>
      </w:r>
      <w:r>
        <w:tab/>
      </w:r>
      <w:r w:rsidRPr="008647D5">
        <w:t>9</w:t>
      </w:r>
    </w:p>
    <w:p w14:paraId="21AE78DB" w14:textId="20065F6A" w:rsidR="00001275" w:rsidRPr="008647D5" w:rsidRDefault="00001275" w:rsidP="00001275">
      <w:pPr>
        <w:spacing w:line="360" w:lineRule="auto"/>
      </w:pPr>
      <w:r>
        <w:tab/>
      </w:r>
      <w:r>
        <w:tab/>
      </w:r>
    </w:p>
    <w:p w14:paraId="3D5F2BCC" w14:textId="03B308B3" w:rsidR="00001275" w:rsidRPr="008647D5" w:rsidRDefault="00001275" w:rsidP="00001275">
      <w:pPr>
        <w:tabs>
          <w:tab w:val="left" w:leader="dot" w:pos="7938"/>
        </w:tabs>
        <w:spacing w:line="360" w:lineRule="auto"/>
      </w:pPr>
      <w:r w:rsidRPr="008647D5">
        <w:t>Figure 5-1 : Flot des données du script Matlab</w:t>
      </w:r>
      <w:r>
        <w:tab/>
      </w:r>
      <w:r w:rsidRPr="008647D5">
        <w:t>15</w:t>
      </w:r>
    </w:p>
    <w:p w14:paraId="071FFA78" w14:textId="69B46EB6" w:rsidR="00001275" w:rsidRPr="008647D5" w:rsidRDefault="00001275" w:rsidP="00001275">
      <w:pPr>
        <w:tabs>
          <w:tab w:val="left" w:leader="dot" w:pos="7938"/>
        </w:tabs>
        <w:spacing w:line="360" w:lineRule="auto"/>
      </w:pPr>
      <w:r w:rsidRPr="008647D5">
        <w:t>Figure 5-2 : 3 séquences du script Matlab</w:t>
      </w:r>
      <w:r>
        <w:tab/>
      </w:r>
      <w:r w:rsidRPr="008647D5">
        <w:t>16</w:t>
      </w:r>
    </w:p>
    <w:p w14:paraId="70D87A66" w14:textId="429B8F61" w:rsidR="00001275" w:rsidRPr="008647D5" w:rsidRDefault="00001275" w:rsidP="00001275">
      <w:pPr>
        <w:tabs>
          <w:tab w:val="left" w:leader="dot" w:pos="7938"/>
        </w:tabs>
        <w:spacing w:line="360" w:lineRule="auto"/>
        <w:rPr>
          <w:lang w:val="fr-FR"/>
        </w:rPr>
      </w:pPr>
      <w:r w:rsidRPr="008647D5">
        <w:rPr>
          <w:lang w:val="fr-FR"/>
        </w:rPr>
        <w:t xml:space="preserve">Figure 5.3 : Données de calibrations </w:t>
      </w:r>
      <w:r>
        <w:rPr>
          <w:lang w:val="fr-FR"/>
        </w:rPr>
        <w:tab/>
      </w:r>
      <w:r w:rsidR="00CC45BD">
        <w:rPr>
          <w:lang w:val="fr-FR"/>
        </w:rPr>
        <w:t>19</w:t>
      </w:r>
    </w:p>
    <w:p w14:paraId="3BDC8CB9" w14:textId="61837C42" w:rsidR="00001275" w:rsidRPr="008647D5" w:rsidRDefault="00001275" w:rsidP="00001275">
      <w:pPr>
        <w:tabs>
          <w:tab w:val="left" w:leader="dot" w:pos="7938"/>
        </w:tabs>
        <w:spacing w:line="360" w:lineRule="auto"/>
        <w:rPr>
          <w:lang w:val="fr-FR"/>
        </w:rPr>
      </w:pPr>
      <w:r w:rsidRPr="008647D5">
        <w:rPr>
          <w:lang w:val="fr-FR"/>
        </w:rPr>
        <w:t xml:space="preserve">Figure 5.4 : Représentation graphique du vecteur normalisé (xi, yi, 1) </w:t>
      </w:r>
      <w:r>
        <w:rPr>
          <w:lang w:val="fr-FR"/>
        </w:rPr>
        <w:tab/>
      </w:r>
      <w:r w:rsidR="00CC45BD">
        <w:rPr>
          <w:lang w:val="fr-FR"/>
        </w:rPr>
        <w:t>20</w:t>
      </w:r>
    </w:p>
    <w:p w14:paraId="170F5DD1" w14:textId="79F480B5" w:rsidR="00001275" w:rsidRPr="008647D5" w:rsidRDefault="00CC45BD" w:rsidP="00001275">
      <w:pPr>
        <w:tabs>
          <w:tab w:val="left" w:leader="dot" w:pos="7938"/>
        </w:tabs>
        <w:spacing w:line="360" w:lineRule="auto"/>
        <w:rPr>
          <w:lang w:val="fr-FR"/>
        </w:rPr>
      </w:pPr>
      <w:r>
        <w:rPr>
          <w:lang w:val="fr-FR"/>
        </w:rPr>
        <w:t>Équation</w:t>
      </w:r>
      <w:r w:rsidR="00001275" w:rsidRPr="008647D5">
        <w:rPr>
          <w:lang w:val="fr-FR"/>
        </w:rPr>
        <w:t xml:space="preserve"> 5.5 : Matrice de transformation T </w:t>
      </w:r>
      <w:r w:rsidR="00001275">
        <w:rPr>
          <w:lang w:val="fr-FR"/>
        </w:rPr>
        <w:tab/>
      </w:r>
      <w:r w:rsidR="00001275" w:rsidRPr="008647D5">
        <w:rPr>
          <w:lang w:val="fr-FR"/>
        </w:rPr>
        <w:t>20</w:t>
      </w:r>
    </w:p>
    <w:p w14:paraId="0708C845" w14:textId="77777777" w:rsidR="00396D0D" w:rsidRDefault="00001275" w:rsidP="00001275">
      <w:pPr>
        <w:tabs>
          <w:tab w:val="left" w:leader="dot" w:pos="7938"/>
        </w:tabs>
        <w:spacing w:line="360" w:lineRule="auto"/>
        <w:rPr>
          <w:lang w:val="fr-FR"/>
        </w:rPr>
      </w:pPr>
      <w:r w:rsidRPr="008647D5">
        <w:rPr>
          <w:lang w:val="fr-FR"/>
        </w:rPr>
        <w:t xml:space="preserve">Figure 5.6 : </w:t>
      </w:r>
      <w:r w:rsidR="00B31BCB" w:rsidRPr="00B31BCB">
        <w:rPr>
          <w:lang w:val="fr-FR"/>
        </w:rPr>
        <w:t>Détails des transformation</w:t>
      </w:r>
      <w:r w:rsidR="00396D0D">
        <w:rPr>
          <w:lang w:val="fr-FR"/>
        </w:rPr>
        <w:t>s</w:t>
      </w:r>
      <w:r w:rsidR="00B31BCB" w:rsidRPr="00B31BCB">
        <w:rPr>
          <w:lang w:val="fr-FR"/>
        </w:rPr>
        <w:t xml:space="preserve"> du sy</w:t>
      </w:r>
      <w:r w:rsidR="00B31BCB">
        <w:rPr>
          <w:lang w:val="fr-FR"/>
        </w:rPr>
        <w:t xml:space="preserve">stème de référence de la caméra </w:t>
      </w:r>
      <w:r w:rsidR="00B31BCB" w:rsidRPr="00B31BCB">
        <w:rPr>
          <w:lang w:val="fr-FR"/>
        </w:rPr>
        <w:t xml:space="preserve">au </w:t>
      </w:r>
    </w:p>
    <w:p w14:paraId="438ECEC7" w14:textId="451FCA89" w:rsidR="00001275" w:rsidRPr="008647D5" w:rsidRDefault="00396D0D" w:rsidP="00001275">
      <w:pPr>
        <w:tabs>
          <w:tab w:val="left" w:leader="dot" w:pos="7938"/>
        </w:tabs>
        <w:spacing w:line="360" w:lineRule="auto"/>
        <w:rPr>
          <w:lang w:val="fr-FR"/>
        </w:rPr>
      </w:pPr>
      <w:r>
        <w:rPr>
          <w:lang w:val="fr-FR"/>
        </w:rPr>
        <w:t xml:space="preserve">                    </w:t>
      </w:r>
      <w:r w:rsidR="00B31BCB" w:rsidRPr="00B31BCB">
        <w:rPr>
          <w:lang w:val="fr-FR"/>
        </w:rPr>
        <w:t>système global</w:t>
      </w:r>
      <w:r w:rsidR="00001275">
        <w:rPr>
          <w:lang w:val="fr-FR"/>
        </w:rPr>
        <w:tab/>
      </w:r>
      <w:r w:rsidR="00001275" w:rsidRPr="008647D5">
        <w:rPr>
          <w:lang w:val="fr-FR"/>
        </w:rPr>
        <w:t>2</w:t>
      </w:r>
      <w:r w:rsidR="00CC45BD">
        <w:rPr>
          <w:lang w:val="fr-FR"/>
        </w:rPr>
        <w:t>2</w:t>
      </w:r>
    </w:p>
    <w:p w14:paraId="589F7671" w14:textId="5BEDA9EF" w:rsidR="00001275" w:rsidRPr="008647D5" w:rsidRDefault="00001275" w:rsidP="00001275">
      <w:pPr>
        <w:tabs>
          <w:tab w:val="left" w:leader="dot" w:pos="7938"/>
        </w:tabs>
        <w:spacing w:line="360" w:lineRule="auto"/>
        <w:rPr>
          <w:lang w:val="fr-FR"/>
        </w:rPr>
      </w:pPr>
      <w:r w:rsidRPr="008647D5">
        <w:rPr>
          <w:lang w:val="fr-FR"/>
        </w:rPr>
        <w:t xml:space="preserve">Figure 5.7 : Intersection sur la carte d’élévation </w:t>
      </w:r>
      <w:r>
        <w:rPr>
          <w:lang w:val="fr-FR"/>
        </w:rPr>
        <w:tab/>
      </w:r>
      <w:r w:rsidRPr="008647D5">
        <w:rPr>
          <w:lang w:val="fr-FR"/>
        </w:rPr>
        <w:t>2</w:t>
      </w:r>
      <w:r w:rsidR="00CC45BD">
        <w:rPr>
          <w:lang w:val="fr-FR"/>
        </w:rPr>
        <w:t>3</w:t>
      </w:r>
    </w:p>
    <w:p w14:paraId="788FB832" w14:textId="4036EE93" w:rsidR="00001275" w:rsidRDefault="00CC45BD" w:rsidP="00001275">
      <w:pPr>
        <w:tabs>
          <w:tab w:val="left" w:leader="dot" w:pos="7938"/>
        </w:tabs>
        <w:spacing w:line="360" w:lineRule="auto"/>
      </w:pPr>
      <w:r w:rsidRPr="00CC45BD">
        <w:rPr>
          <w:lang w:val="fr-FR"/>
        </w:rPr>
        <w:t>Figure 5.8 : Diagramme de flot du programme avec annotations</w:t>
      </w:r>
      <w:r w:rsidR="00001275" w:rsidRPr="00CC45BD">
        <w:rPr>
          <w:lang w:val="fr-FR"/>
        </w:rPr>
        <w:tab/>
      </w:r>
      <w:r w:rsidR="00001275" w:rsidRPr="008647D5">
        <w:t>2</w:t>
      </w:r>
      <w:r>
        <w:t>5</w:t>
      </w:r>
    </w:p>
    <w:p w14:paraId="166B579E" w14:textId="004DEA94" w:rsidR="00CC45BD" w:rsidRPr="00CC45BD" w:rsidRDefault="00CC45BD" w:rsidP="00001275">
      <w:pPr>
        <w:tabs>
          <w:tab w:val="left" w:leader="dot" w:pos="7938"/>
        </w:tabs>
        <w:spacing w:line="360" w:lineRule="auto"/>
        <w:rPr>
          <w:lang w:val="fr-FR"/>
        </w:rPr>
      </w:pPr>
      <w:r w:rsidRPr="00CC45BD">
        <w:rPr>
          <w:lang w:val="fr-FR"/>
        </w:rPr>
        <w:t>Figure 5.9 : Code d’initialisation de la carte d’élévation</w:t>
      </w:r>
      <w:r>
        <w:rPr>
          <w:lang w:val="fr-FR"/>
        </w:rPr>
        <w:tab/>
        <w:t>26</w:t>
      </w:r>
    </w:p>
    <w:p w14:paraId="3C9A4CA0" w14:textId="3747DBC3" w:rsidR="00001275" w:rsidRPr="008647D5" w:rsidRDefault="00001275" w:rsidP="00001275">
      <w:pPr>
        <w:tabs>
          <w:tab w:val="left" w:leader="dot" w:pos="7938"/>
        </w:tabs>
        <w:spacing w:line="360" w:lineRule="auto"/>
      </w:pPr>
      <w:r w:rsidRPr="008647D5">
        <w:t>Figure 5.</w:t>
      </w:r>
      <w:r w:rsidR="00CC45BD">
        <w:t>10</w:t>
      </w:r>
      <w:r w:rsidRPr="008647D5">
        <w:t xml:space="preserve"> : Code d’initialisation des variables et des matrices </w:t>
      </w:r>
      <w:r>
        <w:tab/>
      </w:r>
      <w:r w:rsidR="00CC45BD">
        <w:t>27</w:t>
      </w:r>
    </w:p>
    <w:p w14:paraId="067A76B6" w14:textId="42B2D9F6" w:rsidR="00001275" w:rsidRPr="008647D5" w:rsidRDefault="00001275" w:rsidP="00001275">
      <w:pPr>
        <w:tabs>
          <w:tab w:val="left" w:leader="dot" w:pos="7938"/>
        </w:tabs>
        <w:spacing w:line="360" w:lineRule="auto"/>
        <w:rPr>
          <w:lang w:eastAsia="fr-CA"/>
        </w:rPr>
      </w:pPr>
      <w:r w:rsidRPr="008647D5">
        <w:rPr>
          <w:lang w:eastAsia="fr-CA"/>
        </w:rPr>
        <w:t>Figure 5.1</w:t>
      </w:r>
      <w:r w:rsidR="00CC45BD">
        <w:rPr>
          <w:lang w:eastAsia="fr-CA"/>
        </w:rPr>
        <w:t>1</w:t>
      </w:r>
      <w:r w:rsidRPr="008647D5">
        <w:rPr>
          <w:lang w:eastAsia="fr-CA"/>
        </w:rPr>
        <w:t xml:space="preserve"> : Code de la boucle d’obtention des données du système d’OptiTrack </w:t>
      </w:r>
      <w:r>
        <w:rPr>
          <w:lang w:eastAsia="fr-CA"/>
        </w:rPr>
        <w:tab/>
      </w:r>
      <w:r w:rsidRPr="008647D5">
        <w:rPr>
          <w:lang w:eastAsia="fr-CA"/>
        </w:rPr>
        <w:t>2</w:t>
      </w:r>
      <w:r w:rsidR="00CC45BD">
        <w:rPr>
          <w:lang w:eastAsia="fr-CA"/>
        </w:rPr>
        <w:t>8</w:t>
      </w:r>
    </w:p>
    <w:p w14:paraId="2328DCC4" w14:textId="40005951" w:rsidR="00001275" w:rsidRPr="008647D5" w:rsidRDefault="00001275" w:rsidP="00001275">
      <w:pPr>
        <w:tabs>
          <w:tab w:val="left" w:leader="dot" w:pos="7938"/>
        </w:tabs>
        <w:spacing w:line="360" w:lineRule="auto"/>
        <w:rPr>
          <w:lang w:eastAsia="fr-CA"/>
        </w:rPr>
      </w:pPr>
      <w:r w:rsidRPr="008647D5">
        <w:rPr>
          <w:lang w:eastAsia="fr-CA"/>
        </w:rPr>
        <w:t>Figure 5.1</w:t>
      </w:r>
      <w:r w:rsidR="00CC45BD">
        <w:rPr>
          <w:lang w:eastAsia="fr-CA"/>
        </w:rPr>
        <w:t>2</w:t>
      </w:r>
      <w:r w:rsidRPr="008647D5">
        <w:rPr>
          <w:lang w:eastAsia="fr-CA"/>
        </w:rPr>
        <w:t xml:space="preserve"> : Code de construction des matrices de transformations </w:t>
      </w:r>
      <w:r>
        <w:rPr>
          <w:lang w:eastAsia="fr-CA"/>
        </w:rPr>
        <w:tab/>
      </w:r>
      <w:r w:rsidRPr="008647D5">
        <w:rPr>
          <w:lang w:eastAsia="fr-CA"/>
        </w:rPr>
        <w:t>2</w:t>
      </w:r>
      <w:r w:rsidR="00CC45BD">
        <w:rPr>
          <w:lang w:eastAsia="fr-CA"/>
        </w:rPr>
        <w:t>8</w:t>
      </w:r>
    </w:p>
    <w:p w14:paraId="71AA0AF7" w14:textId="19E1AACD" w:rsidR="00001275" w:rsidRPr="008647D5" w:rsidRDefault="00001275" w:rsidP="00001275">
      <w:pPr>
        <w:tabs>
          <w:tab w:val="left" w:leader="dot" w:pos="7938"/>
        </w:tabs>
        <w:spacing w:line="360" w:lineRule="auto"/>
        <w:rPr>
          <w:lang w:eastAsia="fr-CA"/>
        </w:rPr>
      </w:pPr>
      <w:r w:rsidRPr="008647D5">
        <w:rPr>
          <w:lang w:eastAsia="fr-CA"/>
        </w:rPr>
        <w:t>Figure 5.1</w:t>
      </w:r>
      <w:r w:rsidR="00CC45BD">
        <w:rPr>
          <w:lang w:eastAsia="fr-CA"/>
        </w:rPr>
        <w:t>3</w:t>
      </w:r>
      <w:r w:rsidRPr="008647D5">
        <w:rPr>
          <w:lang w:eastAsia="fr-CA"/>
        </w:rPr>
        <w:t xml:space="preserve"> : Illustration du format HSV </w:t>
      </w:r>
      <w:r>
        <w:rPr>
          <w:lang w:eastAsia="fr-CA"/>
        </w:rPr>
        <w:tab/>
      </w:r>
      <w:r w:rsidRPr="008647D5">
        <w:rPr>
          <w:lang w:eastAsia="fr-CA"/>
        </w:rPr>
        <w:t>2</w:t>
      </w:r>
      <w:r w:rsidR="00CC45BD">
        <w:rPr>
          <w:lang w:eastAsia="fr-CA"/>
        </w:rPr>
        <w:t>9</w:t>
      </w:r>
    </w:p>
    <w:p w14:paraId="237395AD" w14:textId="077526F4" w:rsidR="00001275" w:rsidRPr="008647D5" w:rsidRDefault="00396D0D" w:rsidP="00001275">
      <w:pPr>
        <w:tabs>
          <w:tab w:val="left" w:leader="dot" w:pos="7938"/>
        </w:tabs>
        <w:spacing w:line="360" w:lineRule="auto"/>
        <w:rPr>
          <w:i/>
          <w:lang w:eastAsia="fr-CA"/>
        </w:rPr>
      </w:pPr>
      <w:r>
        <w:rPr>
          <w:lang w:eastAsia="fr-CA"/>
        </w:rPr>
        <w:t>Figure 5.1</w:t>
      </w:r>
      <w:r w:rsidR="00CC45BD">
        <w:rPr>
          <w:lang w:eastAsia="fr-CA"/>
        </w:rPr>
        <w:t>4</w:t>
      </w:r>
      <w:r>
        <w:rPr>
          <w:lang w:eastAsia="fr-CA"/>
        </w:rPr>
        <w:t> : Échelle du champ de la teinte</w:t>
      </w:r>
      <w:r w:rsidR="00001275" w:rsidRPr="008647D5">
        <w:rPr>
          <w:i/>
          <w:lang w:eastAsia="fr-CA"/>
        </w:rPr>
        <w:t xml:space="preserve"> </w:t>
      </w:r>
      <w:r w:rsidR="00001275" w:rsidRPr="00001275">
        <w:rPr>
          <w:lang w:eastAsia="fr-CA"/>
        </w:rPr>
        <w:tab/>
        <w:t>2</w:t>
      </w:r>
      <w:r w:rsidR="00CC45BD">
        <w:rPr>
          <w:lang w:eastAsia="fr-CA"/>
        </w:rPr>
        <w:t>9</w:t>
      </w:r>
    </w:p>
    <w:p w14:paraId="2441CFB6" w14:textId="78B96F96" w:rsidR="00001275" w:rsidRPr="008647D5" w:rsidRDefault="00001275" w:rsidP="00001275">
      <w:pPr>
        <w:tabs>
          <w:tab w:val="left" w:leader="dot" w:pos="7938"/>
        </w:tabs>
        <w:spacing w:line="360" w:lineRule="auto"/>
        <w:rPr>
          <w:lang w:eastAsia="fr-CA"/>
        </w:rPr>
      </w:pPr>
      <w:r w:rsidRPr="008647D5">
        <w:rPr>
          <w:lang w:eastAsia="fr-CA"/>
        </w:rPr>
        <w:t>Figure 5.1</w:t>
      </w:r>
      <w:r w:rsidR="00CC45BD">
        <w:rPr>
          <w:lang w:eastAsia="fr-CA"/>
        </w:rPr>
        <w:t>5</w:t>
      </w:r>
      <w:r w:rsidRPr="008647D5">
        <w:rPr>
          <w:lang w:eastAsia="fr-CA"/>
        </w:rPr>
        <w:t xml:space="preserve"> : Code pour l’application des filtres </w:t>
      </w:r>
      <w:r>
        <w:rPr>
          <w:lang w:eastAsia="fr-CA"/>
        </w:rPr>
        <w:tab/>
      </w:r>
      <w:r w:rsidRPr="008647D5">
        <w:rPr>
          <w:lang w:eastAsia="fr-CA"/>
        </w:rPr>
        <w:t>2</w:t>
      </w:r>
      <w:r w:rsidR="00CC45BD">
        <w:rPr>
          <w:lang w:eastAsia="fr-CA"/>
        </w:rPr>
        <w:t>9</w:t>
      </w:r>
    </w:p>
    <w:p w14:paraId="0BCA45FF" w14:textId="2966CB8D" w:rsidR="00001275" w:rsidRPr="008647D5" w:rsidRDefault="00001275" w:rsidP="00001275">
      <w:pPr>
        <w:tabs>
          <w:tab w:val="left" w:leader="dot" w:pos="7938"/>
        </w:tabs>
        <w:spacing w:line="360" w:lineRule="auto"/>
      </w:pPr>
      <w:r w:rsidRPr="008647D5">
        <w:t>Figure 5.1</w:t>
      </w:r>
      <w:r w:rsidR="00CC45BD">
        <w:t>6</w:t>
      </w:r>
      <w:r w:rsidRPr="008647D5">
        <w:t xml:space="preserve"> : Code de détection des centres de masses avec le Blob Detector </w:t>
      </w:r>
      <w:r>
        <w:tab/>
      </w:r>
      <w:r w:rsidR="00CC45BD">
        <w:t>30</w:t>
      </w:r>
    </w:p>
    <w:p w14:paraId="69EC090C" w14:textId="44DFCD3E" w:rsidR="00001275" w:rsidRPr="008647D5" w:rsidRDefault="00001275" w:rsidP="00001275">
      <w:pPr>
        <w:tabs>
          <w:tab w:val="left" w:leader="dot" w:pos="7938"/>
        </w:tabs>
        <w:spacing w:line="360" w:lineRule="auto"/>
      </w:pPr>
      <w:r w:rsidRPr="008647D5">
        <w:t>Figure 5.1</w:t>
      </w:r>
      <w:r w:rsidR="00CC45BD">
        <w:t>7</w:t>
      </w:r>
      <w:r w:rsidRPr="008647D5">
        <w:t xml:space="preserve"> : Code de </w:t>
      </w:r>
      <w:r w:rsidR="00B879B4">
        <w:t>la correction de la distorsion des cibles</w:t>
      </w:r>
      <w:r>
        <w:tab/>
      </w:r>
      <w:r w:rsidR="00CC45BD">
        <w:t>31</w:t>
      </w:r>
    </w:p>
    <w:p w14:paraId="1F240128" w14:textId="6F5E6526" w:rsidR="00001275" w:rsidRPr="008647D5" w:rsidRDefault="00001275" w:rsidP="00001275">
      <w:pPr>
        <w:tabs>
          <w:tab w:val="left" w:leader="dot" w:pos="7938"/>
        </w:tabs>
        <w:spacing w:line="360" w:lineRule="auto"/>
        <w:rPr>
          <w:lang w:eastAsia="fr-CA"/>
        </w:rPr>
      </w:pPr>
      <w:r w:rsidRPr="008647D5">
        <w:rPr>
          <w:lang w:eastAsia="fr-CA"/>
        </w:rPr>
        <w:t>Figure 5.1</w:t>
      </w:r>
      <w:r w:rsidR="00CC45BD">
        <w:rPr>
          <w:lang w:eastAsia="fr-CA"/>
        </w:rPr>
        <w:t>8</w:t>
      </w:r>
      <w:r w:rsidRPr="008647D5">
        <w:rPr>
          <w:lang w:eastAsia="fr-CA"/>
        </w:rPr>
        <w:t xml:space="preserve"> : Code pour la multiplication des vecteurs par la matrice T </w:t>
      </w:r>
      <w:r>
        <w:rPr>
          <w:lang w:eastAsia="fr-CA"/>
        </w:rPr>
        <w:tab/>
      </w:r>
      <w:r w:rsidR="00CC45BD">
        <w:rPr>
          <w:lang w:eastAsia="fr-CA"/>
        </w:rPr>
        <w:t>31</w:t>
      </w:r>
    </w:p>
    <w:p w14:paraId="434D0F4F" w14:textId="75DC4DEA" w:rsidR="00001275" w:rsidRDefault="00001275" w:rsidP="00001275">
      <w:pPr>
        <w:tabs>
          <w:tab w:val="left" w:leader="dot" w:pos="7938"/>
        </w:tabs>
        <w:spacing w:line="360" w:lineRule="auto"/>
        <w:rPr>
          <w:lang w:eastAsia="fr-CA"/>
        </w:rPr>
      </w:pPr>
      <w:r w:rsidRPr="008647D5">
        <w:rPr>
          <w:lang w:eastAsia="fr-CA"/>
        </w:rPr>
        <w:t>Figure 5.1</w:t>
      </w:r>
      <w:r w:rsidR="00CC45BD">
        <w:rPr>
          <w:lang w:eastAsia="fr-CA"/>
        </w:rPr>
        <w:t>9</w:t>
      </w:r>
      <w:r w:rsidRPr="008647D5">
        <w:rPr>
          <w:lang w:eastAsia="fr-CA"/>
        </w:rPr>
        <w:t xml:space="preserve"> : </w:t>
      </w:r>
      <w:r>
        <w:rPr>
          <w:lang w:eastAsia="fr-CA"/>
        </w:rPr>
        <w:t>Code de</w:t>
      </w:r>
      <w:r w:rsidRPr="008647D5">
        <w:rPr>
          <w:lang w:eastAsia="fr-CA"/>
        </w:rPr>
        <w:t xml:space="preserve"> la p</w:t>
      </w:r>
      <w:r>
        <w:rPr>
          <w:lang w:eastAsia="fr-CA"/>
        </w:rPr>
        <w:t xml:space="preserve">rojection sur </w:t>
      </w:r>
      <w:r w:rsidRPr="008647D5">
        <w:rPr>
          <w:lang w:eastAsia="fr-CA"/>
        </w:rPr>
        <w:t xml:space="preserve">carte d’élévation et </w:t>
      </w:r>
      <w:r w:rsidR="00D2125D">
        <w:rPr>
          <w:lang w:eastAsia="fr-CA"/>
        </w:rPr>
        <w:t>envoi</w:t>
      </w:r>
      <w:r w:rsidRPr="008647D5">
        <w:rPr>
          <w:lang w:eastAsia="fr-CA"/>
        </w:rPr>
        <w:t xml:space="preserve"> des données </w:t>
      </w:r>
      <w:r>
        <w:rPr>
          <w:lang w:eastAsia="fr-CA"/>
        </w:rPr>
        <w:tab/>
      </w:r>
      <w:r w:rsidRPr="008647D5">
        <w:rPr>
          <w:lang w:eastAsia="fr-CA"/>
        </w:rPr>
        <w:t>3</w:t>
      </w:r>
      <w:r w:rsidR="00CC45BD">
        <w:rPr>
          <w:lang w:eastAsia="fr-CA"/>
        </w:rPr>
        <w:t>2</w:t>
      </w:r>
    </w:p>
    <w:p w14:paraId="536FD643" w14:textId="3D730CC9" w:rsidR="00CC45BD" w:rsidRPr="00CC45BD" w:rsidRDefault="00CC45BD" w:rsidP="00CC45BD">
      <w:pPr>
        <w:tabs>
          <w:tab w:val="left" w:leader="dot" w:pos="7938"/>
        </w:tabs>
        <w:spacing w:line="360" w:lineRule="auto"/>
        <w:rPr>
          <w:lang w:eastAsia="fr-CA"/>
        </w:rPr>
      </w:pPr>
      <w:r w:rsidRPr="00CC45BD">
        <w:rPr>
          <w:lang w:eastAsia="fr-CA"/>
        </w:rPr>
        <w:t>Figure 5.20 : Format de la chaîne de caractère des données de localisation</w:t>
      </w:r>
      <w:r>
        <w:rPr>
          <w:lang w:eastAsia="fr-CA"/>
        </w:rPr>
        <w:tab/>
        <w:t>35</w:t>
      </w:r>
    </w:p>
    <w:p w14:paraId="7E5110E1" w14:textId="77777777" w:rsidR="00001275" w:rsidRPr="008647D5" w:rsidRDefault="00001275" w:rsidP="00001275">
      <w:pPr>
        <w:tabs>
          <w:tab w:val="left" w:leader="dot" w:pos="7938"/>
        </w:tabs>
        <w:spacing w:line="360" w:lineRule="auto"/>
        <w:rPr>
          <w:lang w:eastAsia="fr-CA"/>
        </w:rPr>
      </w:pPr>
    </w:p>
    <w:p w14:paraId="07017703" w14:textId="7C90FBB0" w:rsidR="00001275" w:rsidRDefault="00001275" w:rsidP="00001275">
      <w:pPr>
        <w:tabs>
          <w:tab w:val="left" w:leader="dot" w:pos="7938"/>
        </w:tabs>
        <w:spacing w:line="360" w:lineRule="auto"/>
      </w:pPr>
      <w:r>
        <w:t>Tableau 6</w:t>
      </w:r>
      <w:r w:rsidRPr="008647D5">
        <w:t xml:space="preserve">-1 : Liste des équipements </w:t>
      </w:r>
      <w:r>
        <w:tab/>
      </w:r>
      <w:r w:rsidRPr="008647D5">
        <w:t>3</w:t>
      </w:r>
      <w:r w:rsidR="00CC45BD">
        <w:t>6</w:t>
      </w:r>
    </w:p>
    <w:p w14:paraId="61148387" w14:textId="77777777" w:rsidR="00CC45BD" w:rsidRDefault="00CC45BD" w:rsidP="00001275">
      <w:pPr>
        <w:tabs>
          <w:tab w:val="left" w:leader="dot" w:pos="7938"/>
        </w:tabs>
        <w:spacing w:line="360" w:lineRule="auto"/>
      </w:pPr>
    </w:p>
    <w:p w14:paraId="470A2A6B" w14:textId="010DBC9D" w:rsidR="00CC45BD" w:rsidRDefault="00CC45BD" w:rsidP="00CC45BD">
      <w:pPr>
        <w:tabs>
          <w:tab w:val="left" w:leader="dot" w:pos="7938"/>
        </w:tabs>
        <w:spacing w:line="360" w:lineRule="auto"/>
        <w:rPr>
          <w:lang w:eastAsia="fr-CA"/>
        </w:rPr>
      </w:pPr>
      <w:r w:rsidRPr="00CC45BD">
        <w:rPr>
          <w:lang w:eastAsia="fr-CA"/>
        </w:rPr>
        <w:t>Tableau 7-1 : Données du test 1</w:t>
      </w:r>
      <w:r>
        <w:rPr>
          <w:lang w:eastAsia="fr-CA"/>
        </w:rPr>
        <w:tab/>
        <w:t>39</w:t>
      </w:r>
    </w:p>
    <w:p w14:paraId="1072042F" w14:textId="79DED803" w:rsidR="00CC45BD" w:rsidRDefault="00CC45BD" w:rsidP="00CC45BD">
      <w:pPr>
        <w:tabs>
          <w:tab w:val="left" w:leader="dot" w:pos="7938"/>
        </w:tabs>
        <w:spacing w:line="360" w:lineRule="auto"/>
        <w:rPr>
          <w:lang w:eastAsia="fr-CA"/>
        </w:rPr>
      </w:pPr>
      <w:r w:rsidRPr="00CC45BD">
        <w:rPr>
          <w:lang w:eastAsia="fr-CA"/>
        </w:rPr>
        <w:t>Tableau 7</w:t>
      </w:r>
      <w:r>
        <w:rPr>
          <w:lang w:eastAsia="fr-CA"/>
        </w:rPr>
        <w:t>-2</w:t>
      </w:r>
      <w:r w:rsidRPr="00CC45BD">
        <w:rPr>
          <w:lang w:eastAsia="fr-CA"/>
        </w:rPr>
        <w:t> : Données du test</w:t>
      </w:r>
      <w:r>
        <w:rPr>
          <w:lang w:eastAsia="fr-CA"/>
        </w:rPr>
        <w:t xml:space="preserve"> 2</w:t>
      </w:r>
      <w:r>
        <w:rPr>
          <w:lang w:eastAsia="fr-CA"/>
        </w:rPr>
        <w:tab/>
        <w:t>39</w:t>
      </w:r>
    </w:p>
    <w:p w14:paraId="0409751F" w14:textId="29616B4E" w:rsidR="00CC45BD" w:rsidRDefault="00CC45BD" w:rsidP="00CC45BD">
      <w:pPr>
        <w:tabs>
          <w:tab w:val="left" w:leader="dot" w:pos="7938"/>
        </w:tabs>
        <w:spacing w:line="360" w:lineRule="auto"/>
        <w:rPr>
          <w:lang w:eastAsia="fr-CA"/>
        </w:rPr>
      </w:pPr>
      <w:r w:rsidRPr="00CC45BD">
        <w:rPr>
          <w:lang w:eastAsia="fr-CA"/>
        </w:rPr>
        <w:lastRenderedPageBreak/>
        <w:t>Tableau 7-</w:t>
      </w:r>
      <w:r>
        <w:rPr>
          <w:lang w:eastAsia="fr-CA"/>
        </w:rPr>
        <w:t>3</w:t>
      </w:r>
      <w:r w:rsidRPr="00CC45BD">
        <w:rPr>
          <w:lang w:eastAsia="fr-CA"/>
        </w:rPr>
        <w:t> : Données du test</w:t>
      </w:r>
      <w:r>
        <w:rPr>
          <w:lang w:eastAsia="fr-CA"/>
        </w:rPr>
        <w:t xml:space="preserve"> 3</w:t>
      </w:r>
      <w:r>
        <w:rPr>
          <w:lang w:eastAsia="fr-CA"/>
        </w:rPr>
        <w:tab/>
        <w:t>40</w:t>
      </w:r>
    </w:p>
    <w:p w14:paraId="4FC73C4E" w14:textId="3191E82D" w:rsidR="00CC45BD" w:rsidRDefault="00CC45BD" w:rsidP="00CC45BD">
      <w:pPr>
        <w:tabs>
          <w:tab w:val="left" w:leader="dot" w:pos="7938"/>
        </w:tabs>
        <w:spacing w:line="360" w:lineRule="auto"/>
        <w:rPr>
          <w:lang w:eastAsia="fr-CA"/>
        </w:rPr>
      </w:pPr>
      <w:r w:rsidRPr="00CC45BD">
        <w:rPr>
          <w:lang w:eastAsia="fr-CA"/>
        </w:rPr>
        <w:t>Tableau 7-</w:t>
      </w:r>
      <w:r>
        <w:rPr>
          <w:lang w:eastAsia="fr-CA"/>
        </w:rPr>
        <w:t>4</w:t>
      </w:r>
      <w:r w:rsidRPr="00CC45BD">
        <w:rPr>
          <w:lang w:eastAsia="fr-CA"/>
        </w:rPr>
        <w:t> : Données du test</w:t>
      </w:r>
      <w:r>
        <w:rPr>
          <w:lang w:eastAsia="fr-CA"/>
        </w:rPr>
        <w:t xml:space="preserve"> 4</w:t>
      </w:r>
      <w:r>
        <w:rPr>
          <w:lang w:eastAsia="fr-CA"/>
        </w:rPr>
        <w:tab/>
        <w:t>41</w:t>
      </w:r>
    </w:p>
    <w:p w14:paraId="02988E26" w14:textId="304015AE" w:rsidR="00CC45BD" w:rsidRDefault="00CC45BD" w:rsidP="00CC45BD">
      <w:pPr>
        <w:tabs>
          <w:tab w:val="left" w:leader="dot" w:pos="7938"/>
        </w:tabs>
        <w:spacing w:line="360" w:lineRule="auto"/>
        <w:rPr>
          <w:lang w:eastAsia="fr-CA"/>
        </w:rPr>
      </w:pPr>
      <w:r w:rsidRPr="00CC45BD">
        <w:rPr>
          <w:lang w:eastAsia="fr-CA"/>
        </w:rPr>
        <w:t>Tableau 7-</w:t>
      </w:r>
      <w:r>
        <w:rPr>
          <w:lang w:eastAsia="fr-CA"/>
        </w:rPr>
        <w:t>5</w:t>
      </w:r>
      <w:r w:rsidRPr="00CC45BD">
        <w:rPr>
          <w:lang w:eastAsia="fr-CA"/>
        </w:rPr>
        <w:t> : Données du test</w:t>
      </w:r>
      <w:r>
        <w:rPr>
          <w:lang w:eastAsia="fr-CA"/>
        </w:rPr>
        <w:t xml:space="preserve"> 5</w:t>
      </w:r>
      <w:r>
        <w:rPr>
          <w:lang w:eastAsia="fr-CA"/>
        </w:rPr>
        <w:tab/>
        <w:t>42</w:t>
      </w:r>
    </w:p>
    <w:p w14:paraId="3179FF33" w14:textId="05990816" w:rsidR="00CC45BD" w:rsidRDefault="00CC45BD" w:rsidP="00CC45BD">
      <w:pPr>
        <w:tabs>
          <w:tab w:val="left" w:leader="dot" w:pos="7938"/>
        </w:tabs>
        <w:spacing w:line="360" w:lineRule="auto"/>
        <w:rPr>
          <w:lang w:eastAsia="fr-CA"/>
        </w:rPr>
      </w:pPr>
      <w:r w:rsidRPr="00CC45BD">
        <w:rPr>
          <w:lang w:eastAsia="fr-CA"/>
        </w:rPr>
        <w:t>Tableau 7</w:t>
      </w:r>
      <w:r>
        <w:rPr>
          <w:lang w:eastAsia="fr-CA"/>
        </w:rPr>
        <w:t>-6</w:t>
      </w:r>
      <w:r w:rsidRPr="00CC45BD">
        <w:rPr>
          <w:lang w:eastAsia="fr-CA"/>
        </w:rPr>
        <w:t> : Données du test</w:t>
      </w:r>
      <w:r>
        <w:rPr>
          <w:lang w:eastAsia="fr-CA"/>
        </w:rPr>
        <w:t xml:space="preserve"> 6</w:t>
      </w:r>
      <w:r>
        <w:rPr>
          <w:lang w:eastAsia="fr-CA"/>
        </w:rPr>
        <w:tab/>
        <w:t>42</w:t>
      </w:r>
    </w:p>
    <w:p w14:paraId="497B3271" w14:textId="385267C8" w:rsidR="00CC45BD" w:rsidRDefault="00CC45BD" w:rsidP="00CC45BD">
      <w:pPr>
        <w:tabs>
          <w:tab w:val="left" w:leader="dot" w:pos="7938"/>
        </w:tabs>
        <w:spacing w:line="360" w:lineRule="auto"/>
        <w:rPr>
          <w:lang w:eastAsia="fr-CA"/>
        </w:rPr>
      </w:pPr>
      <w:r w:rsidRPr="00CC45BD">
        <w:rPr>
          <w:lang w:eastAsia="fr-CA"/>
        </w:rPr>
        <w:t>Tableau 7-7 : Liste de contrôle des atteintes de performances</w:t>
      </w:r>
      <w:r>
        <w:rPr>
          <w:lang w:eastAsia="fr-CA"/>
        </w:rPr>
        <w:tab/>
        <w:t>44</w:t>
      </w:r>
    </w:p>
    <w:p w14:paraId="4E17C277" w14:textId="0E949A8E" w:rsidR="00CC45BD" w:rsidRDefault="00CC45BD" w:rsidP="00CC45BD">
      <w:pPr>
        <w:tabs>
          <w:tab w:val="left" w:leader="dot" w:pos="7938"/>
        </w:tabs>
        <w:spacing w:line="360" w:lineRule="auto"/>
        <w:rPr>
          <w:lang w:eastAsia="fr-CA"/>
        </w:rPr>
      </w:pPr>
      <w:r>
        <w:rPr>
          <w:lang w:eastAsia="fr-CA"/>
        </w:rPr>
        <w:t>Figure</w:t>
      </w:r>
      <w:r w:rsidRPr="00CC45BD">
        <w:rPr>
          <w:lang w:eastAsia="fr-CA"/>
        </w:rPr>
        <w:t xml:space="preserve"> 7-8 : </w:t>
      </w:r>
      <w:r w:rsidR="00955A6F" w:rsidRPr="00955A6F">
        <w:rPr>
          <w:lang w:eastAsia="fr-CA"/>
        </w:rPr>
        <w:t>Exemple de capture d’image</w:t>
      </w:r>
      <w:r>
        <w:rPr>
          <w:lang w:eastAsia="fr-CA"/>
        </w:rPr>
        <w:tab/>
        <w:t>44</w:t>
      </w:r>
    </w:p>
    <w:p w14:paraId="3134AC73" w14:textId="212B4089" w:rsidR="00CC45BD" w:rsidRDefault="00CC45BD" w:rsidP="00CC45BD">
      <w:pPr>
        <w:tabs>
          <w:tab w:val="left" w:leader="dot" w:pos="7938"/>
        </w:tabs>
        <w:spacing w:line="360" w:lineRule="auto"/>
        <w:rPr>
          <w:lang w:eastAsia="fr-CA"/>
        </w:rPr>
      </w:pPr>
      <w:r>
        <w:rPr>
          <w:lang w:eastAsia="fr-CA"/>
        </w:rPr>
        <w:t>Figure</w:t>
      </w:r>
      <w:r w:rsidRPr="00CC45BD">
        <w:rPr>
          <w:lang w:eastAsia="fr-CA"/>
        </w:rPr>
        <w:t xml:space="preserve"> </w:t>
      </w:r>
      <w:r>
        <w:rPr>
          <w:lang w:eastAsia="fr-CA"/>
        </w:rPr>
        <w:t>7-9</w:t>
      </w:r>
      <w:r w:rsidRPr="00CC45BD">
        <w:rPr>
          <w:lang w:eastAsia="fr-CA"/>
        </w:rPr>
        <w:t> : Exemple d’affichage des données de localisation</w:t>
      </w:r>
      <w:r>
        <w:rPr>
          <w:lang w:eastAsia="fr-CA"/>
        </w:rPr>
        <w:tab/>
        <w:t>46</w:t>
      </w:r>
    </w:p>
    <w:p w14:paraId="71475441" w14:textId="0C4D7F54" w:rsidR="00CC45BD" w:rsidRPr="00CC45BD" w:rsidRDefault="00CC45BD" w:rsidP="00CC45BD">
      <w:pPr>
        <w:tabs>
          <w:tab w:val="left" w:leader="dot" w:pos="7938"/>
        </w:tabs>
        <w:spacing w:line="360" w:lineRule="auto"/>
        <w:rPr>
          <w:lang w:eastAsia="fr-CA"/>
        </w:rPr>
      </w:pPr>
      <w:r>
        <w:rPr>
          <w:lang w:eastAsia="fr-CA"/>
        </w:rPr>
        <w:t>Figure 7-10</w:t>
      </w:r>
      <w:r w:rsidRPr="00CC45BD">
        <w:rPr>
          <w:lang w:eastAsia="fr-CA"/>
        </w:rPr>
        <w:t> : Sauvegarde des cibles détectées</w:t>
      </w:r>
      <w:r>
        <w:rPr>
          <w:lang w:eastAsia="fr-CA"/>
        </w:rPr>
        <w:tab/>
        <w:t>47</w:t>
      </w:r>
    </w:p>
    <w:p w14:paraId="52FCB327" w14:textId="0371F7A3" w:rsidR="00CC45BD" w:rsidRDefault="00CC45BD" w:rsidP="00CC45BD">
      <w:pPr>
        <w:tabs>
          <w:tab w:val="left" w:leader="dot" w:pos="7938"/>
        </w:tabs>
        <w:spacing w:line="360" w:lineRule="auto"/>
        <w:rPr>
          <w:lang w:eastAsia="fr-CA"/>
        </w:rPr>
      </w:pPr>
      <w:r>
        <w:rPr>
          <w:lang w:eastAsia="fr-CA"/>
        </w:rPr>
        <w:t>Figure</w:t>
      </w:r>
      <w:r w:rsidRPr="00CC45BD">
        <w:rPr>
          <w:lang w:eastAsia="fr-CA"/>
        </w:rPr>
        <w:t xml:space="preserve"> 7-1</w:t>
      </w:r>
      <w:r>
        <w:rPr>
          <w:lang w:eastAsia="fr-CA"/>
        </w:rPr>
        <w:t>1</w:t>
      </w:r>
      <w:r w:rsidRPr="00CC45BD">
        <w:rPr>
          <w:lang w:eastAsia="fr-CA"/>
        </w:rPr>
        <w:t xml:space="preserve"> : </w:t>
      </w:r>
      <w:r>
        <w:rPr>
          <w:lang w:eastAsia="fr-CA"/>
        </w:rPr>
        <w:t>Calcul de la fréquence d’analyse</w:t>
      </w:r>
      <w:r>
        <w:rPr>
          <w:lang w:eastAsia="fr-CA"/>
        </w:rPr>
        <w:tab/>
        <w:t>49</w:t>
      </w:r>
    </w:p>
    <w:p w14:paraId="1A3CF25B" w14:textId="40340BDB" w:rsidR="00CC45BD" w:rsidRPr="00CC45BD" w:rsidRDefault="00CC45BD" w:rsidP="00CC45BD">
      <w:pPr>
        <w:tabs>
          <w:tab w:val="left" w:leader="dot" w:pos="7938"/>
        </w:tabs>
        <w:spacing w:line="360" w:lineRule="auto"/>
        <w:rPr>
          <w:lang w:eastAsia="fr-CA"/>
        </w:rPr>
      </w:pPr>
      <w:r>
        <w:rPr>
          <w:lang w:eastAsia="fr-CA"/>
        </w:rPr>
        <w:t>Figure 7.12</w:t>
      </w:r>
      <w:r w:rsidRPr="00CC45BD">
        <w:rPr>
          <w:lang w:eastAsia="fr-CA"/>
        </w:rPr>
        <w:t xml:space="preserve"> : Phénomène de délai </w:t>
      </w:r>
      <w:r>
        <w:rPr>
          <w:lang w:eastAsia="fr-CA"/>
        </w:rPr>
        <w:tab/>
        <w:t>53</w:t>
      </w:r>
    </w:p>
    <w:p w14:paraId="4389403B" w14:textId="77777777" w:rsidR="00CC45BD" w:rsidRPr="00CC45BD" w:rsidRDefault="00CC45BD" w:rsidP="00CC45BD">
      <w:pPr>
        <w:tabs>
          <w:tab w:val="left" w:leader="dot" w:pos="7938"/>
        </w:tabs>
        <w:spacing w:line="360" w:lineRule="auto"/>
        <w:rPr>
          <w:lang w:eastAsia="fr-CA"/>
        </w:rPr>
      </w:pPr>
    </w:p>
    <w:p w14:paraId="21D486E2" w14:textId="77777777" w:rsidR="00CC45BD" w:rsidRDefault="00CC45BD" w:rsidP="00CC45BD">
      <w:pPr>
        <w:tabs>
          <w:tab w:val="left" w:leader="dot" w:pos="7938"/>
        </w:tabs>
        <w:spacing w:line="360" w:lineRule="auto"/>
        <w:rPr>
          <w:lang w:eastAsia="fr-CA"/>
        </w:rPr>
      </w:pPr>
    </w:p>
    <w:p w14:paraId="7F94F32A" w14:textId="77777777" w:rsidR="00CC45BD" w:rsidRPr="00CC45BD" w:rsidRDefault="00CC45BD" w:rsidP="00CC45BD">
      <w:pPr>
        <w:tabs>
          <w:tab w:val="left" w:leader="dot" w:pos="7938"/>
        </w:tabs>
        <w:spacing w:line="360" w:lineRule="auto"/>
        <w:rPr>
          <w:lang w:eastAsia="fr-CA"/>
        </w:rPr>
      </w:pPr>
    </w:p>
    <w:p w14:paraId="1C9F9570" w14:textId="77777777" w:rsidR="00CC45BD" w:rsidRDefault="00CC45BD" w:rsidP="00CC45BD">
      <w:pPr>
        <w:tabs>
          <w:tab w:val="left" w:leader="dot" w:pos="7938"/>
        </w:tabs>
        <w:spacing w:line="360" w:lineRule="auto"/>
        <w:rPr>
          <w:lang w:eastAsia="fr-CA"/>
        </w:rPr>
      </w:pPr>
    </w:p>
    <w:p w14:paraId="27194DCD" w14:textId="77777777" w:rsidR="00CC45BD" w:rsidRPr="00CC45BD" w:rsidRDefault="00CC45BD" w:rsidP="00CC45BD">
      <w:pPr>
        <w:tabs>
          <w:tab w:val="left" w:leader="dot" w:pos="7938"/>
        </w:tabs>
        <w:spacing w:line="360" w:lineRule="auto"/>
        <w:rPr>
          <w:lang w:eastAsia="fr-CA"/>
        </w:rPr>
      </w:pPr>
    </w:p>
    <w:p w14:paraId="3D38FB91" w14:textId="77777777" w:rsidR="00CC45BD" w:rsidRDefault="00CC45BD" w:rsidP="00CC45BD">
      <w:pPr>
        <w:tabs>
          <w:tab w:val="left" w:leader="dot" w:pos="7938"/>
        </w:tabs>
        <w:spacing w:line="360" w:lineRule="auto"/>
        <w:rPr>
          <w:lang w:eastAsia="fr-CA"/>
        </w:rPr>
      </w:pPr>
    </w:p>
    <w:p w14:paraId="79C93DBD" w14:textId="77777777" w:rsidR="00CC45BD" w:rsidRPr="00CC45BD" w:rsidRDefault="00CC45BD" w:rsidP="00CC45BD">
      <w:pPr>
        <w:tabs>
          <w:tab w:val="left" w:leader="dot" w:pos="7938"/>
        </w:tabs>
        <w:spacing w:line="360" w:lineRule="auto"/>
        <w:rPr>
          <w:lang w:eastAsia="fr-CA"/>
        </w:rPr>
      </w:pPr>
    </w:p>
    <w:p w14:paraId="18F18C1E" w14:textId="77777777" w:rsidR="00CC45BD" w:rsidRPr="00CC45BD" w:rsidRDefault="00CC45BD" w:rsidP="00CC45BD">
      <w:pPr>
        <w:tabs>
          <w:tab w:val="left" w:leader="dot" w:pos="7938"/>
        </w:tabs>
        <w:spacing w:line="360" w:lineRule="auto"/>
        <w:rPr>
          <w:lang w:eastAsia="fr-CA"/>
        </w:rPr>
      </w:pPr>
    </w:p>
    <w:p w14:paraId="6B06B4B9" w14:textId="77777777" w:rsidR="00CC45BD" w:rsidRPr="008647D5" w:rsidRDefault="00CC45BD" w:rsidP="00001275">
      <w:pPr>
        <w:tabs>
          <w:tab w:val="left" w:leader="dot" w:pos="7938"/>
        </w:tabs>
        <w:spacing w:line="360" w:lineRule="auto"/>
      </w:pPr>
    </w:p>
    <w:p w14:paraId="22E02433" w14:textId="77777777" w:rsidR="001D3F5E" w:rsidRPr="00001275" w:rsidRDefault="001D3F5E" w:rsidP="001D3F5E">
      <w:pPr>
        <w:widowControl/>
        <w:suppressAutoHyphens w:val="0"/>
        <w:rPr>
          <w:b/>
          <w:bCs/>
          <w:noProof/>
        </w:rPr>
      </w:pPr>
    </w:p>
    <w:p w14:paraId="53699BA8" w14:textId="57CCEC2B" w:rsidR="001D3F5E" w:rsidRPr="00001275" w:rsidRDefault="006B1EF6" w:rsidP="001D3F5E">
      <w:pPr>
        <w:widowControl/>
        <w:suppressAutoHyphens w:val="0"/>
        <w:rPr>
          <w:b/>
          <w:bCs/>
          <w:noProof/>
        </w:rPr>
      </w:pPr>
      <w:r w:rsidRPr="00001275">
        <w:rPr>
          <w:b/>
          <w:bCs/>
          <w:noProof/>
        </w:rPr>
        <w:br w:type="page"/>
      </w:r>
    </w:p>
    <w:p w14:paraId="15855DE4" w14:textId="77777777" w:rsidR="001D3F5E" w:rsidRDefault="001D3F5E" w:rsidP="001D3F5E">
      <w:pPr>
        <w:widowControl/>
        <w:suppressAutoHyphens w:val="0"/>
        <w:rPr>
          <w:b/>
          <w:bCs/>
          <w:noProof/>
        </w:rPr>
        <w:sectPr w:rsidR="001D3F5E" w:rsidSect="00CC192A">
          <w:footerReference w:type="default" r:id="rId9"/>
          <w:footerReference w:type="first" r:id="rId10"/>
          <w:pgSz w:w="12240" w:h="15840"/>
          <w:pgMar w:top="1440" w:right="1440" w:bottom="1440" w:left="2160" w:header="720" w:footer="1009" w:gutter="0"/>
          <w:pgNumType w:fmt="lowerRoman" w:start="1"/>
          <w:cols w:space="720"/>
          <w:titlePg/>
          <w:docGrid w:linePitch="360" w:charSpace="-6145"/>
        </w:sectPr>
      </w:pPr>
    </w:p>
    <w:p w14:paraId="1B46626C" w14:textId="77777777" w:rsidR="000A4321" w:rsidRDefault="00755F2D" w:rsidP="000B51FD">
      <w:pPr>
        <w:pStyle w:val="Titre1"/>
        <w:rPr>
          <w:rFonts w:ascii="Times New Roman" w:hAnsi="Times New Roman" w:cs="Times New Roman"/>
        </w:rPr>
      </w:pPr>
      <w:bookmarkStart w:id="0" w:name="_Toc431145732"/>
      <w:bookmarkStart w:id="1" w:name="_Toc445930493"/>
      <w:r w:rsidRPr="009E7526">
        <w:rPr>
          <w:rFonts w:ascii="Times New Roman" w:hAnsi="Times New Roman" w:cs="Times New Roman"/>
        </w:rPr>
        <w:lastRenderedPageBreak/>
        <w:t>1. Introduction</w:t>
      </w:r>
      <w:bookmarkEnd w:id="0"/>
      <w:bookmarkEnd w:id="1"/>
    </w:p>
    <w:p w14:paraId="590CE042" w14:textId="77777777" w:rsidR="00345D0D" w:rsidRPr="00345D0D" w:rsidRDefault="00345D0D" w:rsidP="00345D0D">
      <w:pPr>
        <w:pStyle w:val="Corpsdetexte"/>
      </w:pPr>
    </w:p>
    <w:p w14:paraId="77D3EBD8" w14:textId="23C91201" w:rsidR="000B51FD" w:rsidRPr="009E7526" w:rsidRDefault="000B51FD" w:rsidP="000B51FD">
      <w:pPr>
        <w:pStyle w:val="Titre2"/>
        <w:rPr>
          <w:rFonts w:ascii="Times New Roman" w:hAnsi="Times New Roman" w:cs="Times New Roman"/>
        </w:rPr>
      </w:pPr>
      <w:bookmarkStart w:id="2" w:name="_Toc445930494"/>
      <w:r w:rsidRPr="009E7526">
        <w:rPr>
          <w:rFonts w:ascii="Times New Roman" w:hAnsi="Times New Roman" w:cs="Times New Roman"/>
        </w:rPr>
        <w:t>1.1 Aperçu du projet</w:t>
      </w:r>
      <w:bookmarkEnd w:id="2"/>
    </w:p>
    <w:p w14:paraId="27548CEA" w14:textId="2B2E5876" w:rsidR="00C76398" w:rsidRDefault="00C76398" w:rsidP="00C7639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Notre projet de système de repérage aéroporté s'inscrit dans un contexte où l'usage de drones est de plus en plus courant dans l’exécution de différentes missions militaires et commerciales [1].  Un exemple typique de ce type d’utilisation </w:t>
      </w:r>
      <w:r w:rsidR="00B879B4">
        <w:rPr>
          <w:lang w:val="fr-FR"/>
        </w:rPr>
        <w:t xml:space="preserve">est </w:t>
      </w:r>
      <w:r>
        <w:rPr>
          <w:lang w:val="fr-FR"/>
        </w:rPr>
        <w:t>la recherche d’une embarcation de sauvetage en mer.  Lors d’une telle mission de recherche de précision, un drone volant à une altitude relative de 150 mètres</w:t>
      </w:r>
      <w:r w:rsidRPr="00347C67">
        <w:rPr>
          <w:rStyle w:val="Appelnotedebasdep"/>
          <w:vertAlign w:val="baseline"/>
          <w:lang w:val="fr-FR"/>
        </w:rPr>
        <w:t>[2]</w:t>
      </w:r>
      <w:r>
        <w:rPr>
          <w:lang w:val="fr-FR"/>
        </w:rPr>
        <w:t xml:space="preserve"> pourrait recueillir des images servant à identifier une cible.  </w:t>
      </w:r>
    </w:p>
    <w:p w14:paraId="71AEA547" w14:textId="77777777" w:rsidR="00C76398" w:rsidRDefault="00C76398" w:rsidP="00C7639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Les images et autres données captées par l’équipement de repérage installé sur le drone sont soit emmagasinées dans une mémoire sur l’appareil, ce qui retarde leur traitement, soit retransmises en direct à l’opérateur, ce qui peut être très lent compte tenu des limitations de bande passante.  Dans le cas d’une analyse instantanée, une communication constante et de bonne qualité entre le drone et l'opérateur est nécessaire à l'accomplissement de ces missions, limitant ainsi la capacité de recherche des équipements actuels aux endroits où il est possible d’établir un lien de communication fiable.  Dans une zone ennemie, il existe aussi un risque que l’ennemi capte ou brouille les signaux de communication, ajoutant de ce fait une limitation supplémentaire aux systèmes existants.  Finalement, la vitesse d’analyse des données recueillies est aussi limitée par la capacité de ou des opérateurs à étudier une grande quantité de photos selon la surface couverte par le drone.  Notre système de repérage aéroporté a pour objectif de mitiger ces problématiques.</w:t>
      </w:r>
    </w:p>
    <w:p w14:paraId="1066A008" w14:textId="77777777" w:rsidR="000B51FD" w:rsidRPr="00C76398" w:rsidRDefault="000B51FD" w:rsidP="000B51FD">
      <w:pPr>
        <w:pStyle w:val="Corpsdetexte"/>
        <w:rPr>
          <w:lang w:val="fr-FR"/>
        </w:rPr>
      </w:pPr>
    </w:p>
    <w:p w14:paraId="4C1614FE" w14:textId="06E0FE25" w:rsidR="000B51FD" w:rsidRPr="009E7526" w:rsidRDefault="000B51FD" w:rsidP="000B51FD">
      <w:pPr>
        <w:pStyle w:val="Titre2"/>
        <w:rPr>
          <w:rFonts w:ascii="Times New Roman" w:hAnsi="Times New Roman" w:cs="Times New Roman"/>
        </w:rPr>
      </w:pPr>
      <w:bookmarkStart w:id="3" w:name="_Toc445930495"/>
      <w:r w:rsidRPr="009E7526">
        <w:rPr>
          <w:rFonts w:ascii="Times New Roman" w:hAnsi="Times New Roman" w:cs="Times New Roman"/>
        </w:rPr>
        <w:lastRenderedPageBreak/>
        <w:t>1</w:t>
      </w:r>
      <w:r w:rsidR="00377FCD" w:rsidRPr="009E7526">
        <w:rPr>
          <w:rFonts w:ascii="Times New Roman" w:hAnsi="Times New Roman" w:cs="Times New Roman"/>
        </w:rPr>
        <w:t>.2 O</w:t>
      </w:r>
      <w:r w:rsidRPr="009E7526">
        <w:rPr>
          <w:rFonts w:ascii="Times New Roman" w:hAnsi="Times New Roman" w:cs="Times New Roman"/>
        </w:rPr>
        <w:t>bjectifs du projet</w:t>
      </w:r>
      <w:bookmarkEnd w:id="3"/>
    </w:p>
    <w:p w14:paraId="4A9D909E" w14:textId="0886553B" w:rsidR="00377FCD" w:rsidRDefault="00377FCD" w:rsidP="00377FC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Le but de notre projet </w:t>
      </w:r>
      <w:r w:rsidR="00B879B4">
        <w:rPr>
          <w:lang w:val="fr-FR"/>
        </w:rPr>
        <w:t>est d</w:t>
      </w:r>
      <w:r>
        <w:rPr>
          <w:lang w:val="fr-FR"/>
        </w:rPr>
        <w:t>e créer un système de repérage aéroporté pouvant être installé sur un drone afin de permettre l’automatisation de l’analyse de cibles survolé</w:t>
      </w:r>
      <w:r w:rsidR="007C177E">
        <w:rPr>
          <w:lang w:val="fr-FR"/>
        </w:rPr>
        <w:t>es</w:t>
      </w:r>
      <w:r>
        <w:rPr>
          <w:lang w:val="fr-FR"/>
        </w:rPr>
        <w:t xml:space="preserve"> et du calcul de leurs positions en temps réel.  Ce système </w:t>
      </w:r>
      <w:r w:rsidR="00B879B4">
        <w:rPr>
          <w:lang w:val="fr-FR"/>
        </w:rPr>
        <w:t xml:space="preserve">doit </w:t>
      </w:r>
      <w:r>
        <w:rPr>
          <w:lang w:val="fr-FR"/>
        </w:rPr>
        <w:t xml:space="preserve">analyser, sans intervention humaine, le terrain survolé afin de détecter la présence d'une cible, calculer </w:t>
      </w:r>
      <w:r w:rsidR="00487DC8">
        <w:rPr>
          <w:lang w:val="fr-FR"/>
        </w:rPr>
        <w:t>l</w:t>
      </w:r>
      <w:r>
        <w:rPr>
          <w:lang w:val="fr-FR"/>
        </w:rPr>
        <w:t xml:space="preserve">a position exacte </w:t>
      </w:r>
      <w:r w:rsidR="00487DC8">
        <w:rPr>
          <w:lang w:val="fr-FR"/>
        </w:rPr>
        <w:t xml:space="preserve">de la cible </w:t>
      </w:r>
      <w:r>
        <w:rPr>
          <w:lang w:val="fr-FR"/>
        </w:rPr>
        <w:t xml:space="preserve">en </w:t>
      </w:r>
      <w:r w:rsidR="00B879B4">
        <w:rPr>
          <w:lang w:val="fr-FR"/>
        </w:rPr>
        <w:t>considérant</w:t>
      </w:r>
      <w:r>
        <w:rPr>
          <w:lang w:val="fr-FR"/>
        </w:rPr>
        <w:t xml:space="preserve"> du relief </w:t>
      </w:r>
      <w:r w:rsidR="00487DC8">
        <w:rPr>
          <w:lang w:val="fr-FR"/>
        </w:rPr>
        <w:t xml:space="preserve">du terrain et, </w:t>
      </w:r>
      <w:r>
        <w:rPr>
          <w:lang w:val="fr-FR"/>
        </w:rPr>
        <w:t xml:space="preserve">au terme de la mission de recherche, communiquer à l’opérateur les informations pertinentes sur l’emplacement de la cible et une image de celle-ci.  En fonctionnant de façon autonome, ce système </w:t>
      </w:r>
      <w:r w:rsidR="00487DC8">
        <w:rPr>
          <w:lang w:val="fr-FR"/>
        </w:rPr>
        <w:t>devait permettre</w:t>
      </w:r>
      <w:r>
        <w:rPr>
          <w:lang w:val="fr-FR"/>
        </w:rPr>
        <w:t xml:space="preserve"> à un drone d’atteindre des surfaces de recherche qui ne seraient pas accessibles si un lien de communication permanent devait être maintenu en tout temps, soit par l’impossibilité d’établir lien, </w:t>
      </w:r>
      <w:r w:rsidR="00B879B4">
        <w:rPr>
          <w:lang w:val="fr-FR"/>
        </w:rPr>
        <w:t xml:space="preserve">par une bande passante limitée </w:t>
      </w:r>
      <w:r>
        <w:rPr>
          <w:lang w:val="fr-FR"/>
        </w:rPr>
        <w:t xml:space="preserve">ou encore par le risque que le </w:t>
      </w:r>
      <w:r w:rsidR="00E74136">
        <w:rPr>
          <w:lang w:val="fr-FR"/>
        </w:rPr>
        <w:t>signal soit capté ou altéré par l’</w:t>
      </w:r>
      <w:r>
        <w:rPr>
          <w:lang w:val="fr-FR"/>
        </w:rPr>
        <w:t xml:space="preserve">ennemi.  L’information </w:t>
      </w:r>
      <w:r w:rsidR="00487DC8">
        <w:rPr>
          <w:lang w:val="fr-FR"/>
        </w:rPr>
        <w:t>devait être</w:t>
      </w:r>
      <w:r>
        <w:rPr>
          <w:lang w:val="fr-FR"/>
        </w:rPr>
        <w:t xml:space="preserve"> traitée par le module embarqué</w:t>
      </w:r>
      <w:r w:rsidR="00487DC8">
        <w:rPr>
          <w:lang w:val="fr-FR"/>
        </w:rPr>
        <w:t xml:space="preserve"> afin</w:t>
      </w:r>
      <w:r>
        <w:rPr>
          <w:lang w:val="fr-FR"/>
        </w:rPr>
        <w:t xml:space="preserve"> de </w:t>
      </w:r>
      <w:r w:rsidR="00487DC8">
        <w:rPr>
          <w:lang w:val="fr-FR"/>
        </w:rPr>
        <w:t xml:space="preserve">ne pas avoir à </w:t>
      </w:r>
      <w:r>
        <w:rPr>
          <w:lang w:val="fr-FR"/>
        </w:rPr>
        <w:t xml:space="preserve">transmettre de renseignements sensibles via les ondes radio, améliorant ainsi grandement la portée et la sécurité des opérations </w:t>
      </w:r>
      <w:r w:rsidR="00487DC8">
        <w:rPr>
          <w:lang w:val="fr-FR"/>
        </w:rPr>
        <w:t xml:space="preserve">en permettant d’atteindre des zones où la communication ne serait pas possible et </w:t>
      </w:r>
      <w:r>
        <w:rPr>
          <w:lang w:val="fr-FR"/>
        </w:rPr>
        <w:t xml:space="preserve">en évitant que les transmissions soient captées ou brouillées.  De plus, le traitement de l’information par le dispositif </w:t>
      </w:r>
      <w:r w:rsidR="00487DC8">
        <w:rPr>
          <w:lang w:val="fr-FR"/>
        </w:rPr>
        <w:t xml:space="preserve">devait </w:t>
      </w:r>
      <w:r>
        <w:rPr>
          <w:lang w:val="fr-FR"/>
        </w:rPr>
        <w:t>assure</w:t>
      </w:r>
      <w:r w:rsidR="00487DC8">
        <w:rPr>
          <w:lang w:val="fr-FR"/>
        </w:rPr>
        <w:t>r</w:t>
      </w:r>
      <w:r>
        <w:rPr>
          <w:lang w:val="fr-FR"/>
        </w:rPr>
        <w:t xml:space="preserve"> une analyse uniforme, rapide et précise des données photographiques </w:t>
      </w:r>
      <w:r w:rsidR="007C177E">
        <w:rPr>
          <w:lang w:val="fr-FR"/>
        </w:rPr>
        <w:t>recueillies</w:t>
      </w:r>
      <w:r>
        <w:rPr>
          <w:lang w:val="fr-FR"/>
        </w:rPr>
        <w:t xml:space="preserve">, </w:t>
      </w:r>
      <w:r w:rsidR="00487DC8">
        <w:rPr>
          <w:lang w:val="fr-FR"/>
        </w:rPr>
        <w:t>avec pour objectif de limiter</w:t>
      </w:r>
      <w:r>
        <w:rPr>
          <w:lang w:val="fr-FR"/>
        </w:rPr>
        <w:t xml:space="preserve"> les erreurs d’interprétations humaines tout en accélérant le déroulement de l’opération de repérage.</w:t>
      </w:r>
    </w:p>
    <w:p w14:paraId="7E5F6CF0" w14:textId="0B9B6BBA" w:rsidR="00AC452A" w:rsidRDefault="00AC452A" w:rsidP="00377FC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Dans le cadre de notre projet, nous avons utilisé un miniordinateur Raspberry Pi, auquel nous avons joint une caméra.  </w:t>
      </w:r>
      <w:r w:rsidR="00345D0D">
        <w:rPr>
          <w:lang w:val="fr-FR"/>
        </w:rPr>
        <w:t xml:space="preserve">Nous avons monté le tout sur une maquette afin de simuler un drone.  </w:t>
      </w:r>
      <w:r>
        <w:rPr>
          <w:lang w:val="fr-FR"/>
        </w:rPr>
        <w:t>Nous avons ensuite développé un logiciel pour nous permettre d’atteindre nos objectifs, soit le calcul de la position d’</w:t>
      </w:r>
      <w:r w:rsidR="007C177E">
        <w:rPr>
          <w:lang w:val="fr-FR"/>
        </w:rPr>
        <w:t>une</w:t>
      </w:r>
      <w:r>
        <w:rPr>
          <w:lang w:val="fr-FR"/>
        </w:rPr>
        <w:t xml:space="preserve"> cible et une interface de communication avec </w:t>
      </w:r>
      <w:r>
        <w:rPr>
          <w:lang w:val="fr-FR"/>
        </w:rPr>
        <w:lastRenderedPageBreak/>
        <w:t xml:space="preserve">l’utilisateur afin qu’il puisse interpréter les résultats retournés par </w:t>
      </w:r>
      <w:r w:rsidR="00227984">
        <w:rPr>
          <w:lang w:val="fr-FR"/>
        </w:rPr>
        <w:t>le Raspberry Pi.</w:t>
      </w:r>
      <w:r w:rsidR="00345D0D">
        <w:rPr>
          <w:lang w:val="fr-FR"/>
        </w:rPr>
        <w:t xml:space="preserve">  Comme nous travaillons à l’intérieur, nous avons utilisé le système OptiTrack du laboratoire de robotique afin de simuler les coordonnées de localisation que nous aurions normalement pu obtenir du GPS et les angles d’inclinaisons de notre </w:t>
      </w:r>
      <w:r w:rsidR="007C177E">
        <w:rPr>
          <w:lang w:val="fr-FR"/>
        </w:rPr>
        <w:t>appareil</w:t>
      </w:r>
      <w:r w:rsidR="00345D0D">
        <w:rPr>
          <w:lang w:val="fr-FR"/>
        </w:rPr>
        <w:t xml:space="preserve"> que nous aurions normalement pu obtenir des instruments de vol de l’appareil.</w:t>
      </w:r>
    </w:p>
    <w:p w14:paraId="657F030D" w14:textId="77777777" w:rsidR="000B51FD" w:rsidRPr="00377FCD" w:rsidRDefault="000B51FD" w:rsidP="000B51FD">
      <w:pPr>
        <w:pStyle w:val="Corpsdetexte"/>
        <w:rPr>
          <w:lang w:val="fr-FR"/>
        </w:rPr>
      </w:pPr>
    </w:p>
    <w:p w14:paraId="54A4FFA9" w14:textId="58F0E37D" w:rsidR="000B51FD" w:rsidRPr="009E7526" w:rsidRDefault="000B51FD" w:rsidP="000B51FD">
      <w:pPr>
        <w:pStyle w:val="Titre2"/>
        <w:rPr>
          <w:rFonts w:ascii="Times New Roman" w:hAnsi="Times New Roman" w:cs="Times New Roman"/>
        </w:rPr>
      </w:pPr>
      <w:bookmarkStart w:id="4" w:name="_Toc445930496"/>
      <w:r w:rsidRPr="009E7526">
        <w:rPr>
          <w:rFonts w:ascii="Times New Roman" w:hAnsi="Times New Roman" w:cs="Times New Roman"/>
        </w:rPr>
        <w:t>1.3 Portée</w:t>
      </w:r>
      <w:bookmarkEnd w:id="4"/>
    </w:p>
    <w:p w14:paraId="2C541E3C" w14:textId="77777777" w:rsidR="000B51FD" w:rsidRDefault="000B51FD" w:rsidP="000B51FD">
      <w:pPr>
        <w:pStyle w:val="Corpsdetexte"/>
      </w:pPr>
    </w:p>
    <w:p w14:paraId="21250781" w14:textId="37187E51" w:rsidR="008E333A" w:rsidRDefault="008E333A" w:rsidP="008E333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1A0918">
        <w:rPr>
          <w:lang w:val="fr-FR"/>
        </w:rPr>
        <w:t xml:space="preserve">Dans le cadre du cours, </w:t>
      </w:r>
      <w:r>
        <w:rPr>
          <w:lang w:val="fr-FR"/>
        </w:rPr>
        <w:t>le</w:t>
      </w:r>
      <w:r w:rsidRPr="001A0918">
        <w:rPr>
          <w:lang w:val="fr-FR"/>
        </w:rPr>
        <w:t xml:space="preserve"> projet </w:t>
      </w:r>
      <w:r>
        <w:rPr>
          <w:lang w:val="fr-FR"/>
        </w:rPr>
        <w:t>fut</w:t>
      </w:r>
      <w:r w:rsidRPr="001A0918">
        <w:rPr>
          <w:lang w:val="fr-FR"/>
        </w:rPr>
        <w:t xml:space="preserve"> effectué à une échèle réduit</w:t>
      </w:r>
      <w:r>
        <w:rPr>
          <w:lang w:val="fr-FR"/>
        </w:rPr>
        <w:t xml:space="preserve">e, mais réaliste, d’un facteur de 150 :1 </w:t>
      </w:r>
      <w:r w:rsidRPr="001A0918">
        <w:rPr>
          <w:lang w:val="fr-FR"/>
        </w:rPr>
        <w:t xml:space="preserve">afin </w:t>
      </w:r>
      <w:r>
        <w:rPr>
          <w:lang w:val="fr-FR"/>
        </w:rPr>
        <w:t>que notre concept soit présentable à l’intérieur du laboratoire de robotique.  Nous avons choisi une échelle de 150 :1 afin de refléter la réalité d’un drone qui volerait à une hauteur de 150 à 300 mètres</w:t>
      </w:r>
      <w:r w:rsidRPr="00761566">
        <w:rPr>
          <w:lang w:val="fr-FR"/>
        </w:rPr>
        <w:t>, ce qui se traduit par une hauteur d’environ un à deux mètres dans l’arène.</w:t>
      </w:r>
      <w:r>
        <w:rPr>
          <w:lang w:val="fr-FR"/>
        </w:rPr>
        <w:t xml:space="preserve">  Notre projet sera démontré en assumant que le drone sur lequel notre équipement serait installé dispose d’un système d’autopilotage et est chargé</w:t>
      </w:r>
      <w:r w:rsidR="000904B4">
        <w:rPr>
          <w:lang w:val="fr-FR"/>
        </w:rPr>
        <w:t xml:space="preserve"> d’un itinéraire préprogrammé. </w:t>
      </w:r>
      <w:r>
        <w:rPr>
          <w:lang w:val="fr-FR"/>
        </w:rPr>
        <w:t xml:space="preserve">De plus, nous utilisons le système de localisation </w:t>
      </w:r>
      <w:r w:rsidR="00345D0D">
        <w:rPr>
          <w:lang w:val="fr-FR"/>
        </w:rPr>
        <w:t>OptiTrack</w:t>
      </w:r>
      <w:r>
        <w:rPr>
          <w:lang w:val="fr-FR"/>
        </w:rPr>
        <w:t xml:space="preserve"> installé dans le laboratoire de robotique afin </w:t>
      </w:r>
      <w:r w:rsidR="007C177E">
        <w:rPr>
          <w:lang w:val="fr-FR"/>
        </w:rPr>
        <w:t>d’</w:t>
      </w:r>
      <w:r>
        <w:rPr>
          <w:lang w:val="fr-FR"/>
        </w:rPr>
        <w:t>obtenir les coordonnées de localisation qui auraient normalement été fournies par le GPS et la plateforme inertielle du drone.  Aussi, le projet fut réalisé à l’intérieur du cadre budgétaire restreint, une caméra moins performante qui n’est pas en mesure de prendre des relevés infrarouges a été utilisée.  L’arène du laboratoire de robotique ne permet pas de recréer un environne</w:t>
      </w:r>
      <w:r w:rsidR="007C177E">
        <w:rPr>
          <w:lang w:val="fr-FR"/>
        </w:rPr>
        <w:t>men</w:t>
      </w:r>
      <w:r>
        <w:rPr>
          <w:lang w:val="fr-FR"/>
        </w:rPr>
        <w:t xml:space="preserve">t extérieur réel, toutefois un faux relief y est simulé et une carte topographique correspondant à celui-ci est chargée dans la mémoire du système de repérage.  Finalement, afin de limiter la complexité et le risque de destruction de notre </w:t>
      </w:r>
      <w:r>
        <w:rPr>
          <w:lang w:val="fr-FR"/>
        </w:rPr>
        <w:lastRenderedPageBreak/>
        <w:t>projet, la démonstration ne sera pas effectuée par un vrai drone, mais plutôt à l’aide une maquette qui sera déplacée manuellement pour simuler un drone en vol.</w:t>
      </w:r>
    </w:p>
    <w:p w14:paraId="5938C49C" w14:textId="4EBEE747" w:rsidR="000904B4" w:rsidRDefault="000904B4" w:rsidP="008E333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Dans le cadre de la réalisation de notre projet, nous avons acquis la plupart des pièces matérielles, c’est-à-dire le Raspberry Pi, la caméra, la pile et les antennes de communications.  Pour supporter notre équipement, nous avons utilisé un modèle de drone que nous avons trouvé sur internet et que nous avons pu bâtir à l’aide d’une imprimante 3D.</w:t>
      </w:r>
      <w:r w:rsidR="00FF4CD2">
        <w:rPr>
          <w:lang w:val="fr-FR"/>
        </w:rPr>
        <w:t xml:space="preserve">  Nous avons aussi développé un convertisseur de voltage.  Finalement, nous avons développé le logiciel nécessaire à notre projet, cependant, nous faisons appel à plusieurs librairies préalablement </w:t>
      </w:r>
      <w:r w:rsidR="007C177E">
        <w:rPr>
          <w:lang w:val="fr-FR"/>
        </w:rPr>
        <w:t>développées</w:t>
      </w:r>
      <w:r w:rsidR="00FF4CD2">
        <w:rPr>
          <w:lang w:val="fr-FR"/>
        </w:rPr>
        <w:t xml:space="preserve"> et </w:t>
      </w:r>
      <w:r w:rsidR="007C177E">
        <w:rPr>
          <w:lang w:val="fr-FR"/>
        </w:rPr>
        <w:t>rendues</w:t>
      </w:r>
      <w:r w:rsidR="00FF4CD2">
        <w:rPr>
          <w:lang w:val="fr-FR"/>
        </w:rPr>
        <w:t xml:space="preserve"> </w:t>
      </w:r>
      <w:r w:rsidR="007C177E">
        <w:rPr>
          <w:lang w:val="fr-FR"/>
        </w:rPr>
        <w:t>disponibles</w:t>
      </w:r>
      <w:r w:rsidR="00FF4CD2">
        <w:rPr>
          <w:lang w:val="fr-FR"/>
        </w:rPr>
        <w:t xml:space="preserve"> sur internet.</w:t>
      </w:r>
      <w:r>
        <w:rPr>
          <w:lang w:val="fr-FR"/>
        </w:rPr>
        <w:t xml:space="preserve">  </w:t>
      </w:r>
    </w:p>
    <w:p w14:paraId="769A8674" w14:textId="77777777" w:rsidR="008E333A" w:rsidRPr="008E333A" w:rsidRDefault="008E333A" w:rsidP="000B51FD">
      <w:pPr>
        <w:pStyle w:val="Corpsdetexte"/>
        <w:rPr>
          <w:lang w:val="fr-FR"/>
        </w:rPr>
      </w:pPr>
    </w:p>
    <w:p w14:paraId="3218A5E3" w14:textId="00A9F783" w:rsidR="000B51FD" w:rsidRPr="009E7526" w:rsidRDefault="000B51FD" w:rsidP="000B51FD">
      <w:pPr>
        <w:pStyle w:val="Titre2"/>
        <w:rPr>
          <w:rFonts w:ascii="Times New Roman" w:hAnsi="Times New Roman" w:cs="Times New Roman"/>
        </w:rPr>
      </w:pPr>
      <w:bookmarkStart w:id="5" w:name="_Toc445930497"/>
      <w:r w:rsidRPr="009E7526">
        <w:rPr>
          <w:rFonts w:ascii="Times New Roman" w:hAnsi="Times New Roman" w:cs="Times New Roman"/>
        </w:rPr>
        <w:t>1.4 Aperçu du document</w:t>
      </w:r>
      <w:bookmarkEnd w:id="5"/>
    </w:p>
    <w:p w14:paraId="138905CE" w14:textId="5062DE15" w:rsidR="000B51FD" w:rsidRPr="00AC452A" w:rsidRDefault="00B5563C" w:rsidP="00AC452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AC452A">
        <w:rPr>
          <w:lang w:val="fr-FR"/>
        </w:rPr>
        <w:t>Ce document de conception détaillé a pour objectif de présenter</w:t>
      </w:r>
      <w:r w:rsidR="00FF4CD2">
        <w:rPr>
          <w:lang w:val="fr-FR"/>
        </w:rPr>
        <w:t xml:space="preserve"> et de décrire</w:t>
      </w:r>
      <w:r w:rsidRPr="00AC452A">
        <w:rPr>
          <w:lang w:val="fr-FR"/>
        </w:rPr>
        <w:t xml:space="preserve"> l’intégralité du système que nous avons développé afin de répondre à la problématique présentée dans le préambule.</w:t>
      </w:r>
      <w:r w:rsidR="00FF4CD2">
        <w:rPr>
          <w:lang w:val="fr-FR"/>
        </w:rPr>
        <w:t xml:space="preserve">  Nous y présenterons le détail des besoins que notre projet tente de satisfaire, sa conception fonctionnelle, les détails de conception, la description de l’équipement, les résultats obtenus, ainsi que</w:t>
      </w:r>
      <w:r w:rsidR="007C177E">
        <w:rPr>
          <w:lang w:val="fr-FR"/>
        </w:rPr>
        <w:t xml:space="preserve"> le </w:t>
      </w:r>
      <w:r w:rsidR="00FF4CD2">
        <w:rPr>
          <w:lang w:val="fr-FR"/>
        </w:rPr>
        <w:t>résumé de nos réalisations accompagnées d’une discussion sur ce qui pourrait être amélioré pour rendre notre projet plus performant.</w:t>
      </w:r>
      <w:r w:rsidRPr="00AC452A">
        <w:rPr>
          <w:lang w:val="fr-FR"/>
        </w:rPr>
        <w:t xml:space="preserve"> </w:t>
      </w:r>
    </w:p>
    <w:p w14:paraId="0AB05F92" w14:textId="77777777" w:rsidR="000B51FD" w:rsidRDefault="000B51FD" w:rsidP="00AC452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144D244E" w14:textId="6E76803D" w:rsidR="000B51FD" w:rsidRPr="009E7526" w:rsidRDefault="000B51FD" w:rsidP="000B51FD">
      <w:pPr>
        <w:pStyle w:val="Titre1"/>
        <w:rPr>
          <w:rFonts w:ascii="Times New Roman" w:hAnsi="Times New Roman" w:cs="Times New Roman"/>
        </w:rPr>
      </w:pPr>
      <w:bookmarkStart w:id="6" w:name="_Toc445930498"/>
      <w:r w:rsidRPr="009E7526">
        <w:rPr>
          <w:rFonts w:ascii="Times New Roman" w:hAnsi="Times New Roman" w:cs="Times New Roman"/>
        </w:rPr>
        <w:t>2. Document de références</w:t>
      </w:r>
      <w:bookmarkEnd w:id="6"/>
    </w:p>
    <w:p w14:paraId="0DAEA984" w14:textId="0DC1B919" w:rsidR="000B51FD"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La première série de documents qui suivent </w:t>
      </w:r>
      <w:r w:rsidR="007C177E">
        <w:rPr>
          <w:lang w:val="fr-FR"/>
        </w:rPr>
        <w:t>porte</w:t>
      </w:r>
      <w:r>
        <w:rPr>
          <w:lang w:val="fr-FR"/>
        </w:rPr>
        <w:t xml:space="preserve"> sur des exemples d’utilisation de drone pour diverses missions et sur lesquelles nous nous sommes basés afin de développer notre concept.  Les autres documents </w:t>
      </w:r>
      <w:r w:rsidR="00FB7028">
        <w:rPr>
          <w:lang w:val="fr-FR"/>
        </w:rPr>
        <w:t>présentent</w:t>
      </w:r>
      <w:r>
        <w:rPr>
          <w:lang w:val="fr-FR"/>
        </w:rPr>
        <w:t xml:space="preserve"> le cadre de référence dans lequel le projet a été </w:t>
      </w:r>
      <w:r>
        <w:rPr>
          <w:lang w:val="fr-FR"/>
        </w:rPr>
        <w:lastRenderedPageBreak/>
        <w:t>conçu, ainsi que notre énoncé initial des besoins et notre spécification préliminaire de conception.</w:t>
      </w:r>
    </w:p>
    <w:p w14:paraId="2F704471" w14:textId="77777777" w:rsidR="00FF4CD2" w:rsidRP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653DBAFA" w14:textId="77777777" w:rsidR="00FF4CD2" w:rsidRP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en-CA"/>
        </w:rPr>
      </w:pPr>
      <w:r w:rsidRPr="001B0E8F">
        <w:rPr>
          <w:lang w:val="en-CA"/>
        </w:rPr>
        <w:t>[1]</w:t>
      </w:r>
      <w:r w:rsidRPr="001B0E8F">
        <w:rPr>
          <w:lang w:val="en-CA"/>
        </w:rPr>
        <w:tab/>
        <w:t xml:space="preserve"> J. ATTARIWALA, “Report on UVS technology: Canadian companies at cutting edge”, Canadian Defence Review, vol. 19, </w:t>
      </w:r>
      <w:r w:rsidRPr="00374237">
        <w:rPr>
          <w:lang w:val="en-CA"/>
        </w:rPr>
        <w:t>Automne</w:t>
      </w:r>
      <w:r w:rsidRPr="001B0E8F">
        <w:rPr>
          <w:lang w:val="en-CA"/>
        </w:rPr>
        <w:t xml:space="preserve"> </w:t>
      </w:r>
      <w:r w:rsidRPr="00FF4CD2">
        <w:rPr>
          <w:lang w:val="en-CA"/>
        </w:rPr>
        <w:t>2015.</w:t>
      </w:r>
    </w:p>
    <w:p w14:paraId="0C3B05CE" w14:textId="77777777"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Cet article mentionne l’importance grandissante de l’utilisation de drone dans des applications diverses, tant dans le domaine militaire que commercial.</w:t>
      </w:r>
    </w:p>
    <w:p w14:paraId="4F5A6269" w14:textId="77777777"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597E4749" w14:textId="77777777" w:rsidR="00FF4CD2" w:rsidRPr="001B0E8F"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en-CA"/>
        </w:rPr>
      </w:pPr>
      <w:r w:rsidRPr="001B0E8F">
        <w:rPr>
          <w:lang w:val="en-CA"/>
        </w:rPr>
        <w:t>[2]</w:t>
      </w:r>
      <w:r w:rsidRPr="001B0E8F">
        <w:rPr>
          <w:lang w:val="en-CA"/>
        </w:rPr>
        <w:tab/>
        <w:t xml:space="preserve"> H. WILLIAMS, “US Army to enhance Puma UAS fleet”, HIS Jane’s International Defence Review, vol. 48, </w:t>
      </w:r>
      <w:r w:rsidRPr="00B879B4">
        <w:rPr>
          <w:lang w:val="en-CA"/>
        </w:rPr>
        <w:t>Octobre</w:t>
      </w:r>
      <w:r w:rsidRPr="001B0E8F">
        <w:rPr>
          <w:lang w:val="en-CA"/>
        </w:rPr>
        <w:t xml:space="preserve"> 2015.</w:t>
      </w:r>
    </w:p>
    <w:p w14:paraId="5C819FFF" w14:textId="38F0BF0E"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Cet article présente un exemple d’utilisation de petit drone dans le cas de mission militaire de recherche et de livraison d’objet à une cible précise.  Il spécifie </w:t>
      </w:r>
      <w:r w:rsidR="007C177E">
        <w:rPr>
          <w:lang w:val="fr-FR"/>
        </w:rPr>
        <w:t>entre autres</w:t>
      </w:r>
      <w:r>
        <w:rPr>
          <w:lang w:val="fr-FR"/>
        </w:rPr>
        <w:t xml:space="preserve"> l’altitude moyenne de vol pour ce type de drone.</w:t>
      </w:r>
    </w:p>
    <w:p w14:paraId="73E3E9BA" w14:textId="77777777"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098A7A96" w14:textId="77777777" w:rsidR="00FF4CD2" w:rsidRPr="00D54183"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D54183">
        <w:rPr>
          <w:lang w:val="fr-FR"/>
        </w:rPr>
        <w:t>[3]</w:t>
      </w:r>
      <w:r w:rsidRPr="00D54183">
        <w:rPr>
          <w:lang w:val="fr-FR"/>
        </w:rPr>
        <w:tab/>
        <w:t xml:space="preserve"> Département de génie électrique et informatique, “</w:t>
      </w:r>
      <w:r>
        <w:rPr>
          <w:lang w:val="fr-FR"/>
        </w:rPr>
        <w:t>Énoncé de travail</w:t>
      </w:r>
      <w:r w:rsidRPr="00D54183">
        <w:rPr>
          <w:lang w:val="fr-FR"/>
        </w:rPr>
        <w:t>”</w:t>
      </w:r>
      <w:r>
        <w:rPr>
          <w:lang w:val="fr-FR"/>
        </w:rPr>
        <w:t>,</w:t>
      </w:r>
      <w:r w:rsidRPr="00D54183">
        <w:rPr>
          <w:lang w:val="fr-FR"/>
        </w:rPr>
        <w:t xml:space="preserve"> </w:t>
      </w:r>
      <w:r>
        <w:rPr>
          <w:lang w:val="fr-FR"/>
        </w:rPr>
        <w:t>Collège militaire royal du Canada</w:t>
      </w:r>
      <w:r w:rsidRPr="00D54183">
        <w:rPr>
          <w:lang w:val="fr-FR"/>
        </w:rPr>
        <w:t xml:space="preserve">, </w:t>
      </w:r>
      <w:r>
        <w:rPr>
          <w:lang w:val="fr-FR"/>
        </w:rPr>
        <w:t>Septembre</w:t>
      </w:r>
      <w:r w:rsidRPr="00D54183">
        <w:rPr>
          <w:lang w:val="fr-FR"/>
        </w:rPr>
        <w:t xml:space="preserve"> 2015.</w:t>
      </w:r>
    </w:p>
    <w:p w14:paraId="208D8344" w14:textId="77777777"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Ce document précise la nature du travail attendu des étudiants du département pour le projet final de génie électrique et informatique.</w:t>
      </w:r>
    </w:p>
    <w:p w14:paraId="0029FACA" w14:textId="77777777" w:rsidR="00FF4CD2"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440AB58F" w14:textId="774711B9" w:rsidR="00524E9A" w:rsidRDefault="00FF4CD2"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[4]</w:t>
      </w:r>
      <w:r>
        <w:rPr>
          <w:lang w:val="fr-FR"/>
        </w:rPr>
        <w:tab/>
      </w:r>
      <w:r w:rsidR="00524E9A">
        <w:rPr>
          <w:lang w:val="fr-FR"/>
        </w:rPr>
        <w:t xml:space="preserve">O. SIROIS &amp; M. GAGNON, </w:t>
      </w:r>
      <w:r w:rsidR="00524E9A" w:rsidRPr="00D54183">
        <w:rPr>
          <w:lang w:val="fr-FR"/>
        </w:rPr>
        <w:t>“</w:t>
      </w:r>
      <w:r w:rsidR="00524E9A">
        <w:rPr>
          <w:lang w:val="fr-FR"/>
        </w:rPr>
        <w:t>Énoncé des besoins</w:t>
      </w:r>
      <w:r w:rsidR="00524E9A" w:rsidRPr="00D54183">
        <w:rPr>
          <w:lang w:val="fr-FR"/>
        </w:rPr>
        <w:t>”</w:t>
      </w:r>
      <w:r w:rsidR="00524E9A">
        <w:rPr>
          <w:lang w:val="fr-FR"/>
        </w:rPr>
        <w:t>,</w:t>
      </w:r>
      <w:r w:rsidR="00524E9A" w:rsidRPr="00D54183">
        <w:rPr>
          <w:lang w:val="fr-FR"/>
        </w:rPr>
        <w:t xml:space="preserve"> </w:t>
      </w:r>
      <w:r w:rsidR="00524E9A">
        <w:rPr>
          <w:lang w:val="fr-FR"/>
        </w:rPr>
        <w:t>Collège militaire royal du Canada</w:t>
      </w:r>
      <w:r w:rsidR="00524E9A" w:rsidRPr="00D54183">
        <w:rPr>
          <w:lang w:val="fr-FR"/>
        </w:rPr>
        <w:t xml:space="preserve">, </w:t>
      </w:r>
      <w:r w:rsidR="00524E9A">
        <w:rPr>
          <w:lang w:val="fr-FR"/>
        </w:rPr>
        <w:t>Octobre</w:t>
      </w:r>
      <w:r w:rsidR="00524E9A" w:rsidRPr="00D54183">
        <w:rPr>
          <w:lang w:val="fr-FR"/>
        </w:rPr>
        <w:t xml:space="preserve"> 2015.</w:t>
      </w:r>
      <w:r w:rsidR="00524E9A">
        <w:rPr>
          <w:lang w:val="fr-FR"/>
        </w:rPr>
        <w:t xml:space="preserve"> </w:t>
      </w:r>
    </w:p>
    <w:p w14:paraId="6586D19A" w14:textId="5806CD2C" w:rsidR="00FF4CD2" w:rsidRPr="00CF314D" w:rsidRDefault="00524E9A"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Ce document </w:t>
      </w:r>
      <w:r w:rsidR="007C177E">
        <w:rPr>
          <w:lang w:val="fr-FR"/>
        </w:rPr>
        <w:t>définit</w:t>
      </w:r>
      <w:r>
        <w:rPr>
          <w:lang w:val="fr-FR"/>
        </w:rPr>
        <w:t xml:space="preserve"> les fonctions que doit accomplir notre design et les paramètres dans </w:t>
      </w:r>
      <w:r w:rsidR="007C177E">
        <w:rPr>
          <w:lang w:val="fr-FR"/>
        </w:rPr>
        <w:t>lesquels</w:t>
      </w:r>
      <w:r>
        <w:rPr>
          <w:lang w:val="fr-FR"/>
        </w:rPr>
        <w:t xml:space="preserve"> il doit atteindre ses objectifs.</w:t>
      </w:r>
    </w:p>
    <w:p w14:paraId="1973E0F0" w14:textId="77777777" w:rsidR="00331844" w:rsidRPr="00FF4CD2" w:rsidRDefault="00331844" w:rsidP="00FF4C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0240CA72" w14:textId="4E5302F2" w:rsidR="00524E9A" w:rsidRDefault="00524E9A"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[4]</w:t>
      </w:r>
      <w:r>
        <w:rPr>
          <w:lang w:val="fr-FR"/>
        </w:rPr>
        <w:tab/>
        <w:t xml:space="preserve">O. SIROIS &amp; M. GAGNON, </w:t>
      </w:r>
      <w:r w:rsidRPr="00D54183">
        <w:rPr>
          <w:lang w:val="fr-FR"/>
        </w:rPr>
        <w:t>“</w:t>
      </w:r>
      <w:r>
        <w:rPr>
          <w:lang w:val="fr-FR"/>
        </w:rPr>
        <w:t>Spécification préliminaire de conception</w:t>
      </w:r>
      <w:r w:rsidRPr="00D54183">
        <w:rPr>
          <w:lang w:val="fr-FR"/>
        </w:rPr>
        <w:t>”</w:t>
      </w:r>
      <w:r>
        <w:rPr>
          <w:lang w:val="fr-FR"/>
        </w:rPr>
        <w:t>,</w:t>
      </w:r>
      <w:r w:rsidRPr="00D54183">
        <w:rPr>
          <w:lang w:val="fr-FR"/>
        </w:rPr>
        <w:t xml:space="preserve"> </w:t>
      </w:r>
      <w:r>
        <w:rPr>
          <w:lang w:val="fr-FR"/>
        </w:rPr>
        <w:t>Collège militaire royal du Canada</w:t>
      </w:r>
      <w:r w:rsidRPr="00D54183">
        <w:rPr>
          <w:lang w:val="fr-FR"/>
        </w:rPr>
        <w:t xml:space="preserve">, </w:t>
      </w:r>
      <w:r>
        <w:rPr>
          <w:lang w:val="fr-FR"/>
        </w:rPr>
        <w:t>Novembre</w:t>
      </w:r>
      <w:r w:rsidRPr="00D54183">
        <w:rPr>
          <w:lang w:val="fr-FR"/>
        </w:rPr>
        <w:t xml:space="preserve"> 2015.</w:t>
      </w:r>
      <w:r>
        <w:rPr>
          <w:lang w:val="fr-FR"/>
        </w:rPr>
        <w:t xml:space="preserve"> </w:t>
      </w:r>
    </w:p>
    <w:p w14:paraId="0D89178E" w14:textId="6C645349" w:rsidR="00331844" w:rsidRDefault="00524E9A"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Ce document </w:t>
      </w:r>
      <w:r w:rsidR="007C177E">
        <w:rPr>
          <w:lang w:val="fr-FR"/>
        </w:rPr>
        <w:t>définit</w:t>
      </w:r>
      <w:r>
        <w:rPr>
          <w:lang w:val="fr-FR"/>
        </w:rPr>
        <w:t xml:space="preserve"> la conception préliminaire du design et présente le calendrier initial de réalisation du projet.</w:t>
      </w:r>
    </w:p>
    <w:p w14:paraId="2225B4D2" w14:textId="77777777" w:rsidR="0010137A" w:rsidRDefault="0010137A"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7B0A12AE" w14:textId="11BD31A1" w:rsidR="0010137A" w:rsidRPr="001A7AA2" w:rsidRDefault="0010137A"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en-CA"/>
        </w:rPr>
      </w:pPr>
      <w:r w:rsidRPr="0010137A">
        <w:rPr>
          <w:lang w:val="en-CA"/>
        </w:rPr>
        <w:t>[5]</w:t>
      </w:r>
      <w:r w:rsidRPr="0010137A">
        <w:rPr>
          <w:lang w:val="en-CA"/>
        </w:rPr>
        <w:tab/>
        <w:t>"Vision – Student Robotics", </w:t>
      </w:r>
      <w:r w:rsidRPr="0010137A">
        <w:rPr>
          <w:i/>
          <w:iCs/>
          <w:lang w:val="en-CA"/>
        </w:rPr>
        <w:t>Studentrobotics.org</w:t>
      </w:r>
      <w:r w:rsidRPr="0010137A">
        <w:rPr>
          <w:lang w:val="en-CA"/>
        </w:rPr>
        <w:t xml:space="preserve">, 2016. </w:t>
      </w:r>
      <w:r w:rsidRPr="001A7AA2">
        <w:rPr>
          <w:lang w:val="en-CA"/>
        </w:rPr>
        <w:t>[Online]. Available: https://www.studentrobotics.org/trac/wiki/Vision. [Accessed: 16- Mar- 2016].</w:t>
      </w:r>
    </w:p>
    <w:p w14:paraId="30804DA1" w14:textId="77777777" w:rsidR="0010137A" w:rsidRPr="001A7AA2" w:rsidRDefault="0010137A"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en-CA"/>
        </w:rPr>
      </w:pPr>
    </w:p>
    <w:p w14:paraId="452EE936" w14:textId="1E02087C" w:rsidR="0010137A" w:rsidRDefault="00814F84"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sidRPr="00814F84">
        <w:rPr>
          <w:lang w:val="en-CA"/>
        </w:rPr>
        <w:t>[6]</w:t>
      </w:r>
      <w:r w:rsidRPr="00814F84">
        <w:rPr>
          <w:lang w:val="en-CA"/>
        </w:rPr>
        <w:tab/>
        <w:t>"File:HSV color solid cylinder alpha lowgamma.png - Wikimedia Commons",</w:t>
      </w:r>
      <w:r w:rsidRPr="00814F84">
        <w:rPr>
          <w:i/>
          <w:iCs/>
          <w:lang w:val="en-CA"/>
        </w:rPr>
        <w:t>Commons.wikimedia.org</w:t>
      </w:r>
      <w:r w:rsidRPr="00814F84">
        <w:rPr>
          <w:lang w:val="en-CA"/>
        </w:rPr>
        <w:t xml:space="preserve">, 2010. </w:t>
      </w:r>
      <w:r w:rsidRPr="00814F84">
        <w:t>[Online]. Available: https://commons.wikimedia.org/wiki/File:HSV_color_solid_cylinder_alpha_lowgamma.png. [Accessed: 16- Mar- 2016].</w:t>
      </w:r>
    </w:p>
    <w:p w14:paraId="79F05F1D" w14:textId="77777777" w:rsidR="001A7AA2" w:rsidRPr="00524E9A" w:rsidRDefault="001A7AA2"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2B1DF164" w14:textId="70DEBA1D" w:rsidR="00331844" w:rsidRPr="009E7526" w:rsidRDefault="00331844" w:rsidP="00331844">
      <w:pPr>
        <w:pStyle w:val="Titre1"/>
        <w:rPr>
          <w:rFonts w:ascii="Times New Roman" w:hAnsi="Times New Roman" w:cs="Times New Roman"/>
        </w:rPr>
      </w:pPr>
      <w:bookmarkStart w:id="7" w:name="_Toc445930499"/>
      <w:r w:rsidRPr="009E7526">
        <w:rPr>
          <w:rFonts w:ascii="Times New Roman" w:hAnsi="Times New Roman" w:cs="Times New Roman"/>
        </w:rPr>
        <w:t>3. Spécification des besoins</w:t>
      </w:r>
      <w:bookmarkEnd w:id="7"/>
    </w:p>
    <w:p w14:paraId="173F8CF9" w14:textId="3B563776"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lang w:val="fr-FR"/>
        </w:rPr>
        <w:t>Cette section présente les exigences minimales du projet</w:t>
      </w:r>
      <w:r w:rsidR="00470DA7">
        <w:rPr>
          <w:lang w:val="fr-FR"/>
        </w:rPr>
        <w:t xml:space="preserve"> que nous nous proposions d’atteindre</w:t>
      </w:r>
      <w:r w:rsidRPr="00796D55">
        <w:rPr>
          <w:lang w:val="fr-FR"/>
        </w:rPr>
        <w:t xml:space="preserve">, divisées parmi les catégories suivantes : exigences fonctionnelles, exigences d’interface, exigences de performance et de synchronisation, de simulation et diverses, ainsi que les restrictions en terme de mise en œuvre et d’échéancier. </w:t>
      </w:r>
    </w:p>
    <w:p w14:paraId="7C0FD9EF" w14:textId="515C7594" w:rsidR="00796D55" w:rsidRPr="00796D55" w:rsidRDefault="00796D55" w:rsidP="00796D55">
      <w:pPr>
        <w:pStyle w:val="Titre2"/>
        <w:rPr>
          <w:rFonts w:ascii="Times New Roman" w:hAnsi="Times New Roman" w:cs="Times New Roman"/>
          <w:lang w:val="fr-FR"/>
        </w:rPr>
      </w:pPr>
      <w:bookmarkStart w:id="8" w:name="_Toc445930500"/>
      <w:r w:rsidRPr="00796D55">
        <w:rPr>
          <w:rFonts w:ascii="Times New Roman" w:hAnsi="Times New Roman" w:cs="Times New Roman"/>
          <w:lang w:val="fr-FR"/>
        </w:rPr>
        <w:t>3.1 Exigences fonctionnelles</w:t>
      </w:r>
      <w:bookmarkEnd w:id="8"/>
    </w:p>
    <w:p w14:paraId="0728AFD9" w14:textId="4973D13E"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lang w:val="fr-FR"/>
        </w:rPr>
        <w:t>La liste suivante énumère les principales exigences fonctionnelles</w:t>
      </w:r>
      <w:r>
        <w:rPr>
          <w:lang w:val="fr-FR"/>
        </w:rPr>
        <w:t xml:space="preserve"> </w:t>
      </w:r>
      <w:r w:rsidR="00470DA7">
        <w:rPr>
          <w:lang w:val="fr-FR"/>
        </w:rPr>
        <w:t>que nous avions incluses dans notre énoncé des besoins.</w:t>
      </w:r>
      <w:r w:rsidRPr="00796D55">
        <w:rPr>
          <w:lang w:val="fr-FR"/>
        </w:rPr>
        <w:t xml:space="preserve">  </w:t>
      </w:r>
    </w:p>
    <w:p w14:paraId="3EEEBB6C"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lastRenderedPageBreak/>
        <w:t>FR-01</w:t>
      </w:r>
      <w:r w:rsidRPr="00796D55">
        <w:rPr>
          <w:lang w:val="fr-FR"/>
        </w:rPr>
        <w:t> : Prise de Photo – Le système de repérage doit être en mesure de photographier les cibles.</w:t>
      </w:r>
    </w:p>
    <w:p w14:paraId="679902C9" w14:textId="14F7DA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FR-02</w:t>
      </w:r>
      <w:r w:rsidRPr="00796D55">
        <w:rPr>
          <w:lang w:val="fr-FR"/>
        </w:rPr>
        <w:t xml:space="preserve"> : Identification d’une cible – Le système de repérage doit être en mesure d’analyser les informations </w:t>
      </w:r>
      <w:r w:rsidR="007C177E">
        <w:rPr>
          <w:lang w:val="fr-FR"/>
        </w:rPr>
        <w:t>recueillies</w:t>
      </w:r>
      <w:r w:rsidRPr="00796D55">
        <w:rPr>
          <w:lang w:val="fr-FR"/>
        </w:rPr>
        <w:t xml:space="preserve"> afin d’identifier une cible déterminée par l’opérateur.</w:t>
      </w:r>
    </w:p>
    <w:p w14:paraId="740CD014"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FR-03</w:t>
      </w:r>
      <w:r w:rsidRPr="00796D55">
        <w:rPr>
          <w:lang w:val="fr-FR"/>
        </w:rPr>
        <w:t> : Calcul de la localisation d’une cible – Le système doit être en mesure de calculer la localisation sur les axes x, y, z de l’arène d’une cible au sol selon les exigences de résolution précisées dans les exigences de performance.</w:t>
      </w:r>
    </w:p>
    <w:p w14:paraId="2A978129"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FR-04</w:t>
      </w:r>
      <w:r w:rsidRPr="00796D55">
        <w:rPr>
          <w:lang w:val="fr-FR"/>
        </w:rPr>
        <w:t> : Communication des résultats – Le système doit être en mesure de transmettre à l’opérateur la localisation des cibles identifiées.</w:t>
      </w:r>
    </w:p>
    <w:p w14:paraId="1142B8F8" w14:textId="14BC71C9"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FR-05</w:t>
      </w:r>
      <w:r w:rsidRPr="00796D55">
        <w:rPr>
          <w:lang w:val="fr-FR"/>
        </w:rPr>
        <w:t xml:space="preserve"> : Alimentation sécurisée – Le système d’alimentation doit fournir </w:t>
      </w:r>
      <w:r w:rsidR="00F254B6">
        <w:rPr>
          <w:lang w:val="fr-FR"/>
        </w:rPr>
        <w:t>une</w:t>
      </w:r>
      <w:r w:rsidRPr="00796D55">
        <w:rPr>
          <w:lang w:val="fr-FR"/>
        </w:rPr>
        <w:t xml:space="preserve"> </w:t>
      </w:r>
      <w:r w:rsidR="00345D0D" w:rsidRPr="00796D55">
        <w:rPr>
          <w:lang w:val="fr-FR"/>
        </w:rPr>
        <w:t>tension</w:t>
      </w:r>
      <w:r w:rsidRPr="00796D55">
        <w:rPr>
          <w:lang w:val="fr-FR"/>
        </w:rPr>
        <w:t xml:space="preserve"> de 5 </w:t>
      </w:r>
      <w:r w:rsidR="007C177E">
        <w:rPr>
          <w:lang w:val="fr-FR"/>
        </w:rPr>
        <w:t>v</w:t>
      </w:r>
      <w:r w:rsidRPr="00796D55">
        <w:rPr>
          <w:lang w:val="fr-FR"/>
        </w:rPr>
        <w:t xml:space="preserve">olts, avec un écart maximal de 10% (spécifications du Raspberry Pi), de plus, il doit être doté d’une protection contre les pointes de tension et prévenir l’utilisateur en cas de basse tension. </w:t>
      </w:r>
    </w:p>
    <w:p w14:paraId="47BEC8FA"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FR-06</w:t>
      </w:r>
      <w:r w:rsidRPr="00796D55">
        <w:rPr>
          <w:lang w:val="fr-FR"/>
        </w:rPr>
        <w:t xml:space="preserve"> : Sauvegarde des informations – Le système doit être en mesure de garder les photos et les coordonnées des cibles repérées en mémoire.</w:t>
      </w:r>
    </w:p>
    <w:p w14:paraId="7D30F236"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FR-07</w:t>
      </w:r>
      <w:r w:rsidRPr="00796D55">
        <w:rPr>
          <w:lang w:val="fr-FR"/>
        </w:rPr>
        <w:t> : Relief du terrain– Le système doit tenir en compte du relief du terrain dans le calcul de la position de la cible à l’aide d’une carte topographique préenregistrée.</w:t>
      </w:r>
    </w:p>
    <w:p w14:paraId="59C90830"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FR-08</w:t>
      </w:r>
      <w:r w:rsidRPr="00796D55">
        <w:rPr>
          <w:lang w:val="fr-FR"/>
        </w:rPr>
        <w:t xml:space="preserve"> : Indépendance du système – Le système doit être capable d’opérer de manière autonome une fois la mission lancée. </w:t>
      </w:r>
    </w:p>
    <w:p w14:paraId="104BFBF9" w14:textId="63178F7F" w:rsidR="00796D55" w:rsidRPr="00796D55" w:rsidRDefault="00796D55" w:rsidP="00796D55">
      <w:pPr>
        <w:pStyle w:val="Titre2"/>
        <w:rPr>
          <w:rFonts w:ascii="Times New Roman" w:hAnsi="Times New Roman" w:cs="Times New Roman"/>
          <w:lang w:val="fr-FR"/>
        </w:rPr>
      </w:pPr>
      <w:bookmarkStart w:id="9" w:name="_Toc445930501"/>
      <w:r w:rsidRPr="00796D55">
        <w:rPr>
          <w:rFonts w:ascii="Times New Roman" w:hAnsi="Times New Roman" w:cs="Times New Roman"/>
          <w:lang w:val="fr-FR"/>
        </w:rPr>
        <w:t>3.2 Exigences d’interface</w:t>
      </w:r>
      <w:bookmarkEnd w:id="9"/>
    </w:p>
    <w:p w14:paraId="4E0E2D76" w14:textId="7989946B"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lang w:val="fr-FR"/>
        </w:rPr>
        <w:t xml:space="preserve">La liste qui suit énumère les différentes exigences d’interface </w:t>
      </w:r>
      <w:r w:rsidR="00470DA7">
        <w:rPr>
          <w:lang w:val="fr-FR"/>
        </w:rPr>
        <w:t>que nous avions incluses dans notre énoncé des besoins.</w:t>
      </w:r>
    </w:p>
    <w:p w14:paraId="10F2F5F1"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lastRenderedPageBreak/>
        <w:t>IR-01</w:t>
      </w:r>
      <w:r w:rsidRPr="00796D55">
        <w:rPr>
          <w:lang w:val="fr-FR"/>
        </w:rPr>
        <w:t xml:space="preserve"> : Communication avec le système OptiTrack – notre système devra être en mesure de recevoir les informations de localisation transmises par le réseau OptiTrack.</w:t>
      </w:r>
    </w:p>
    <w:p w14:paraId="53D1CB82" w14:textId="19E8E816" w:rsidR="00796D55" w:rsidRPr="00796D55" w:rsidRDefault="00796D55" w:rsidP="00796D55">
      <w:pPr>
        <w:pStyle w:val="Titre2"/>
        <w:rPr>
          <w:rFonts w:ascii="Times New Roman" w:hAnsi="Times New Roman" w:cs="Times New Roman"/>
          <w:lang w:val="fr-FR"/>
        </w:rPr>
      </w:pPr>
      <w:bookmarkStart w:id="10" w:name="_Toc445930502"/>
      <w:r w:rsidRPr="00796D55">
        <w:rPr>
          <w:rFonts w:ascii="Times New Roman" w:hAnsi="Times New Roman" w:cs="Times New Roman"/>
          <w:lang w:val="fr-FR"/>
        </w:rPr>
        <w:t>3.3 Exigences de performance et de synchronisation</w:t>
      </w:r>
      <w:bookmarkEnd w:id="10"/>
      <w:r w:rsidRPr="00796D55">
        <w:rPr>
          <w:rFonts w:ascii="Times New Roman" w:hAnsi="Times New Roman" w:cs="Times New Roman"/>
          <w:lang w:val="fr-FR"/>
        </w:rPr>
        <w:t xml:space="preserve">  </w:t>
      </w:r>
    </w:p>
    <w:p w14:paraId="32791378" w14:textId="2EDC47FE"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lang w:val="fr-FR"/>
        </w:rPr>
        <w:t xml:space="preserve">La liste qui suit énumère les différentes exigences de performance et de synchronisation </w:t>
      </w:r>
      <w:r w:rsidR="00470DA7">
        <w:rPr>
          <w:lang w:val="fr-FR"/>
        </w:rPr>
        <w:t>que nous avions incluses dans notre énoncé des besoins.</w:t>
      </w:r>
    </w:p>
    <w:p w14:paraId="69ECA2E1"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PR-01</w:t>
      </w:r>
      <w:r w:rsidRPr="00796D55">
        <w:rPr>
          <w:lang w:val="fr-FR"/>
        </w:rPr>
        <w:t xml:space="preserve"> : Fréquence d’analyse d’image – Le système doit être en mesure d’analyser une nouvelle image à toutes les secondes.</w:t>
      </w:r>
    </w:p>
    <w:p w14:paraId="36318C19"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PR-02</w:t>
      </w:r>
      <w:r w:rsidRPr="00796D55">
        <w:rPr>
          <w:lang w:val="fr-FR"/>
        </w:rPr>
        <w:t> : Durée de mission – Le système devra être en mesure d’opérer pendant un minimum de 4 heures avec une source d’énergie autonome.</w:t>
      </w:r>
    </w:p>
    <w:p w14:paraId="25D86650"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PR-03</w:t>
      </w:r>
      <w:r w:rsidRPr="00796D55">
        <w:rPr>
          <w:lang w:val="fr-FR"/>
        </w:rPr>
        <w:t> : Champs de vision - Le système de repérage devra être capable de détecter une cible terrestre lorsque celle-ci se retrouve entièrement dans son champ de vision.</w:t>
      </w:r>
    </w:p>
    <w:p w14:paraId="79D9CC9F" w14:textId="0ABA82A2"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PR-04</w:t>
      </w:r>
      <w:r w:rsidRPr="00796D55">
        <w:rPr>
          <w:lang w:val="fr-FR"/>
        </w:rPr>
        <w:t xml:space="preserve"> : Taille </w:t>
      </w:r>
      <w:r w:rsidR="007C177E">
        <w:rPr>
          <w:lang w:val="fr-FR"/>
        </w:rPr>
        <w:t>minimale</w:t>
      </w:r>
      <w:r w:rsidRPr="00796D55">
        <w:rPr>
          <w:lang w:val="fr-FR"/>
        </w:rPr>
        <w:t xml:space="preserve"> de la cible - Le système de repérage devra être en mesure de détecter n’importe qu’elle cible circulaire qui a plus de 45cm² de surface continue.</w:t>
      </w:r>
    </w:p>
    <w:p w14:paraId="338BED7E"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PR-05</w:t>
      </w:r>
      <w:r w:rsidRPr="00796D55">
        <w:rPr>
          <w:lang w:val="fr-FR"/>
        </w:rPr>
        <w:t> : Résolution de repérage – Le système de repérage devra être en mesure de repérer au moins 5 cibles différentes avec une distance minimale de 10 cm entre les cibles et de conserver une image de chacune de ces cibles.</w:t>
      </w:r>
    </w:p>
    <w:p w14:paraId="1A22CCD3" w14:textId="77777777" w:rsidR="00796D55" w:rsidRPr="00796D55" w:rsidRDefault="00796D55" w:rsidP="00796D5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PR-07</w:t>
      </w:r>
      <w:r w:rsidRPr="00796D55">
        <w:rPr>
          <w:lang w:val="fr-FR"/>
        </w:rPr>
        <w:t> : Sécurisation du système : Les communications avec l’opérateur du système doivent être encryptées.</w:t>
      </w:r>
    </w:p>
    <w:p w14:paraId="5F59572F" w14:textId="77777777" w:rsidR="00331844" w:rsidRPr="00524E9A" w:rsidRDefault="00331844"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18CDAE13" w14:textId="0172938C" w:rsidR="000B51FD" w:rsidRPr="009E7526" w:rsidRDefault="00331844" w:rsidP="00331844">
      <w:pPr>
        <w:pStyle w:val="Titre1"/>
        <w:rPr>
          <w:rFonts w:ascii="Times New Roman" w:hAnsi="Times New Roman" w:cs="Times New Roman"/>
        </w:rPr>
      </w:pPr>
      <w:bookmarkStart w:id="11" w:name="_Toc445930503"/>
      <w:r w:rsidRPr="009E7526">
        <w:rPr>
          <w:rFonts w:ascii="Times New Roman" w:hAnsi="Times New Roman" w:cs="Times New Roman"/>
        </w:rPr>
        <w:t>4. Conception fonctionnelle</w:t>
      </w:r>
      <w:bookmarkEnd w:id="11"/>
    </w:p>
    <w:p w14:paraId="698139AA" w14:textId="1008B7F6" w:rsidR="00072F98" w:rsidRPr="00072F98" w:rsidRDefault="00072F98" w:rsidP="00072F9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072F98">
        <w:rPr>
          <w:lang w:val="fr-FR"/>
        </w:rPr>
        <w:t xml:space="preserve">Cette section </w:t>
      </w:r>
      <w:r>
        <w:rPr>
          <w:lang w:val="fr-FR"/>
        </w:rPr>
        <w:t>présente une vue générale du fonctionnement de notre prototype.</w:t>
      </w:r>
      <w:r w:rsidRPr="00072F98">
        <w:rPr>
          <w:lang w:val="fr-FR"/>
        </w:rPr>
        <w:t xml:space="preserve"> </w:t>
      </w:r>
      <w:r w:rsidR="001B0E8F">
        <w:rPr>
          <w:lang w:val="fr-FR"/>
        </w:rPr>
        <w:t>L</w:t>
      </w:r>
      <w:r w:rsidRPr="00072F98">
        <w:rPr>
          <w:lang w:val="fr-FR"/>
        </w:rPr>
        <w:t>a description</w:t>
      </w:r>
      <w:r w:rsidR="001B0E8F">
        <w:rPr>
          <w:lang w:val="fr-FR"/>
        </w:rPr>
        <w:t xml:space="preserve"> en détail</w:t>
      </w:r>
      <w:r w:rsidRPr="00072F98">
        <w:rPr>
          <w:lang w:val="fr-FR"/>
        </w:rPr>
        <w:t xml:space="preserve"> </w:t>
      </w:r>
      <w:r w:rsidR="001B0E8F">
        <w:rPr>
          <w:lang w:val="fr-FR"/>
        </w:rPr>
        <w:t xml:space="preserve">de chacun des modules, des </w:t>
      </w:r>
      <w:r w:rsidRPr="00072F98">
        <w:rPr>
          <w:lang w:val="fr-FR"/>
        </w:rPr>
        <w:t xml:space="preserve">interactions entre eux, ainsi qu’avec les </w:t>
      </w:r>
      <w:r w:rsidRPr="00072F98">
        <w:rPr>
          <w:lang w:val="fr-FR"/>
        </w:rPr>
        <w:lastRenderedPageBreak/>
        <w:t xml:space="preserve">utilisateurs du système et </w:t>
      </w:r>
      <w:r w:rsidR="001B0E8F">
        <w:rPr>
          <w:lang w:val="fr-FR"/>
        </w:rPr>
        <w:t xml:space="preserve">son </w:t>
      </w:r>
      <w:r w:rsidRPr="00072F98">
        <w:rPr>
          <w:lang w:val="fr-FR"/>
        </w:rPr>
        <w:t>environnement</w:t>
      </w:r>
      <w:r w:rsidR="001B0E8F">
        <w:rPr>
          <w:lang w:val="fr-FR"/>
        </w:rPr>
        <w:t xml:space="preserve"> seront </w:t>
      </w:r>
      <w:r w:rsidR="007C177E">
        <w:rPr>
          <w:lang w:val="fr-FR"/>
        </w:rPr>
        <w:t>présentés</w:t>
      </w:r>
      <w:r w:rsidR="001B0E8F">
        <w:rPr>
          <w:lang w:val="fr-FR"/>
        </w:rPr>
        <w:t xml:space="preserve"> dans la prochaine section</w:t>
      </w:r>
      <w:r w:rsidRPr="00072F98">
        <w:rPr>
          <w:lang w:val="fr-FR"/>
        </w:rPr>
        <w:t>.</w:t>
      </w:r>
      <w:r w:rsidR="007A5793">
        <w:rPr>
          <w:lang w:val="fr-FR"/>
        </w:rPr>
        <w:t xml:space="preserve">  </w:t>
      </w:r>
      <w:r w:rsidRPr="00072F98">
        <w:rPr>
          <w:lang w:val="fr-FR"/>
        </w:rPr>
        <w:t xml:space="preserve">La </w:t>
      </w:r>
      <w:r w:rsidR="00565070">
        <w:rPr>
          <w:lang w:val="fr-FR"/>
        </w:rPr>
        <w:t xml:space="preserve">figure 4-1 </w:t>
      </w:r>
      <w:r w:rsidRPr="00072F98">
        <w:rPr>
          <w:lang w:val="fr-FR"/>
        </w:rPr>
        <w:t xml:space="preserve">présente l’architecture de notre prototype.  </w:t>
      </w:r>
    </w:p>
    <w:p w14:paraId="47D1D1EF" w14:textId="4130B795" w:rsidR="007A5793" w:rsidRDefault="00AC21EB" w:rsidP="007A5793">
      <w:pPr>
        <w:jc w:val="center"/>
      </w:pPr>
      <w:r>
        <w:rPr>
          <w:noProof/>
          <w:lang w:eastAsia="fr-CA"/>
        </w:rPr>
        <w:drawing>
          <wp:inline distT="0" distB="0" distL="0" distR="0" wp14:anchorId="04FFAF7E" wp14:editId="572F60CE">
            <wp:extent cx="5573864" cy="460737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7343" cy="4610246"/>
                    </a:xfrm>
                    <a:prstGeom prst="rect">
                      <a:avLst/>
                    </a:prstGeom>
                  </pic:spPr>
                </pic:pic>
              </a:graphicData>
            </a:graphic>
          </wp:inline>
        </w:drawing>
      </w:r>
    </w:p>
    <w:p w14:paraId="576FAB38" w14:textId="7F380AB0" w:rsidR="007A5793" w:rsidRPr="00C4170C" w:rsidRDefault="00565070" w:rsidP="0081670C">
      <w:pPr>
        <w:keepNext/>
        <w:jc w:val="center"/>
        <w:rPr>
          <w:sz w:val="18"/>
          <w:szCs w:val="18"/>
        </w:rPr>
      </w:pPr>
      <w:r>
        <w:rPr>
          <w:sz w:val="18"/>
          <w:szCs w:val="18"/>
        </w:rPr>
        <w:t>Figure 4-</w:t>
      </w:r>
      <w:r w:rsidR="00345D0D">
        <w:rPr>
          <w:sz w:val="18"/>
          <w:szCs w:val="18"/>
        </w:rPr>
        <w:t>1 :</w:t>
      </w:r>
      <w:r w:rsidR="007A5793">
        <w:rPr>
          <w:sz w:val="18"/>
          <w:szCs w:val="18"/>
        </w:rPr>
        <w:t xml:space="preserve"> Architecture du produit</w:t>
      </w:r>
    </w:p>
    <w:p w14:paraId="1858ACB6" w14:textId="77777777" w:rsidR="000B51FD" w:rsidRPr="00072F98" w:rsidRDefault="000B51FD"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769121A2" w14:textId="03024E4A" w:rsidR="00596475" w:rsidRDefault="00120F8F"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072F98">
        <w:rPr>
          <w:lang w:val="fr-FR"/>
        </w:rPr>
        <w:t xml:space="preserve">Afin de faciliter la description du fonctionnement de notre système de repérage, nous </w:t>
      </w:r>
      <w:r>
        <w:rPr>
          <w:lang w:val="fr-FR"/>
        </w:rPr>
        <w:t>l’</w:t>
      </w:r>
      <w:r w:rsidRPr="00072F98">
        <w:rPr>
          <w:lang w:val="fr-FR"/>
        </w:rPr>
        <w:t>avons divisé en quatre modules principaux</w:t>
      </w:r>
      <w:r>
        <w:rPr>
          <w:lang w:val="fr-FR"/>
        </w:rPr>
        <w:t xml:space="preserve">.  </w:t>
      </w:r>
      <w:r w:rsidR="007A5793">
        <w:rPr>
          <w:lang w:val="fr-FR"/>
        </w:rPr>
        <w:t xml:space="preserve">Premièrement, la partie la plus centrale est le module que nous </w:t>
      </w:r>
      <w:r w:rsidR="00E74136">
        <w:rPr>
          <w:lang w:val="fr-FR"/>
        </w:rPr>
        <w:t xml:space="preserve">installons sur notre </w:t>
      </w:r>
      <w:r w:rsidR="007A5793">
        <w:rPr>
          <w:lang w:val="fr-FR"/>
        </w:rPr>
        <w:t>drone, il comprend un ordinateur Raspberry Pi relié à une caméra et alimenté pas un combo bloc-pile et un convertisseur CC.  Le deuxième module comprend un ordinateur sur lequel est installé Matlab.  Cette station nous permet d’interroger le système OptiTrack</w:t>
      </w:r>
      <w:r w:rsidR="00EF7675">
        <w:rPr>
          <w:lang w:val="fr-FR"/>
        </w:rPr>
        <w:t xml:space="preserve">, notre troisième </w:t>
      </w:r>
      <w:r w:rsidR="007C177E">
        <w:rPr>
          <w:lang w:val="fr-FR"/>
        </w:rPr>
        <w:t>composante</w:t>
      </w:r>
      <w:r w:rsidR="00EF7675">
        <w:rPr>
          <w:lang w:val="fr-FR"/>
        </w:rPr>
        <w:t>,</w:t>
      </w:r>
      <w:r w:rsidR="007A5793">
        <w:rPr>
          <w:lang w:val="fr-FR"/>
        </w:rPr>
        <w:t xml:space="preserve"> pour </w:t>
      </w:r>
      <w:r w:rsidR="007A5793">
        <w:rPr>
          <w:lang w:val="fr-FR"/>
        </w:rPr>
        <w:lastRenderedPageBreak/>
        <w:t>connaître la position et l’inclinaison de notre drone à l’intérieur de l’arène et de diffuser cette information</w:t>
      </w:r>
      <w:r w:rsidR="00EF7675">
        <w:rPr>
          <w:lang w:val="fr-FR"/>
        </w:rPr>
        <w:t xml:space="preserve"> par ondes radios</w:t>
      </w:r>
      <w:r w:rsidR="007A5793">
        <w:rPr>
          <w:lang w:val="fr-FR"/>
        </w:rPr>
        <w:t>.  Ce</w:t>
      </w:r>
      <w:r w:rsidR="00EF7675">
        <w:rPr>
          <w:lang w:val="fr-FR"/>
        </w:rPr>
        <w:t>s deux</w:t>
      </w:r>
      <w:r w:rsidR="007A5793">
        <w:rPr>
          <w:lang w:val="fr-FR"/>
        </w:rPr>
        <w:t xml:space="preserve"> module</w:t>
      </w:r>
      <w:r w:rsidR="00EF7675">
        <w:rPr>
          <w:lang w:val="fr-FR"/>
        </w:rPr>
        <w:t>s</w:t>
      </w:r>
      <w:r w:rsidR="007A5793">
        <w:rPr>
          <w:lang w:val="fr-FR"/>
        </w:rPr>
        <w:t xml:space="preserve"> nous permet</w:t>
      </w:r>
      <w:r w:rsidR="00EF7675">
        <w:rPr>
          <w:lang w:val="fr-FR"/>
        </w:rPr>
        <w:t>tent</w:t>
      </w:r>
      <w:r w:rsidR="007A5793">
        <w:rPr>
          <w:lang w:val="fr-FR"/>
        </w:rPr>
        <w:t xml:space="preserve"> d’émuler un système GPS à l’intérieur du laboratoire.  </w:t>
      </w:r>
      <w:r w:rsidR="00EF7675">
        <w:rPr>
          <w:lang w:val="fr-FR"/>
        </w:rPr>
        <w:t xml:space="preserve">Finalement, une station de contrôle permet à l’opérateur de communiquer avec le Raspberry Pi afin de lancer une mission ou de prendre connaissance des résultats de </w:t>
      </w:r>
      <w:r w:rsidR="00570517">
        <w:rPr>
          <w:lang w:val="fr-FR"/>
        </w:rPr>
        <w:t>celle-ci.</w:t>
      </w:r>
    </w:p>
    <w:p w14:paraId="5BAA67E2" w14:textId="77777777" w:rsidR="00596475" w:rsidRPr="00524E9A" w:rsidRDefault="00596475" w:rsidP="00524E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474E851" w14:textId="5C5A395A" w:rsidR="000B51FD" w:rsidRDefault="00EC5EE6" w:rsidP="00EC5EE6">
      <w:pPr>
        <w:pStyle w:val="Titre1"/>
        <w:rPr>
          <w:rFonts w:ascii="Times New Roman" w:hAnsi="Times New Roman" w:cs="Times New Roman"/>
        </w:rPr>
      </w:pPr>
      <w:bookmarkStart w:id="12" w:name="_Toc445930504"/>
      <w:r w:rsidRPr="009E7526">
        <w:rPr>
          <w:rFonts w:ascii="Times New Roman" w:hAnsi="Times New Roman" w:cs="Times New Roman"/>
        </w:rPr>
        <w:t>5. Détails de conception</w:t>
      </w:r>
      <w:bookmarkEnd w:id="12"/>
    </w:p>
    <w:p w14:paraId="5DC162EC" w14:textId="7CA02EB6" w:rsidR="00570517" w:rsidRPr="00570517" w:rsidRDefault="00570517" w:rsidP="005705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570517">
        <w:rPr>
          <w:lang w:val="fr-FR"/>
        </w:rPr>
        <w:t xml:space="preserve">Cette section </w:t>
      </w:r>
      <w:r w:rsidR="007C177E">
        <w:rPr>
          <w:lang w:val="fr-FR"/>
        </w:rPr>
        <w:t>approfondit</w:t>
      </w:r>
      <w:r w:rsidRPr="00570517">
        <w:rPr>
          <w:lang w:val="fr-FR"/>
        </w:rPr>
        <w:t xml:space="preserve"> les notions </w:t>
      </w:r>
      <w:r w:rsidR="007C177E">
        <w:rPr>
          <w:lang w:val="fr-FR"/>
        </w:rPr>
        <w:t>présentées</w:t>
      </w:r>
      <w:r w:rsidRPr="00570517">
        <w:rPr>
          <w:lang w:val="fr-FR"/>
        </w:rPr>
        <w:t xml:space="preserve"> à la section précédent</w:t>
      </w:r>
      <w:r>
        <w:rPr>
          <w:lang w:val="fr-FR"/>
        </w:rPr>
        <w:t>e</w:t>
      </w:r>
      <w:r w:rsidRPr="00570517">
        <w:rPr>
          <w:lang w:val="fr-FR"/>
        </w:rPr>
        <w:t xml:space="preserve">.  </w:t>
      </w:r>
      <w:r>
        <w:rPr>
          <w:lang w:val="fr-FR"/>
        </w:rPr>
        <w:t>Le fonctionnement de c</w:t>
      </w:r>
      <w:r w:rsidRPr="00570517">
        <w:rPr>
          <w:lang w:val="fr-FR"/>
        </w:rPr>
        <w:t xml:space="preserve">hacun des quatre modules présentés sera </w:t>
      </w:r>
      <w:r>
        <w:rPr>
          <w:lang w:val="fr-FR"/>
        </w:rPr>
        <w:t>analysé de même que la façon dont il communique avec les autres modules, les usagers et son entourage.</w:t>
      </w:r>
    </w:p>
    <w:p w14:paraId="0C57143B" w14:textId="0162D4CD" w:rsidR="00EC5EE6" w:rsidRDefault="00EC5EE6" w:rsidP="00EC5EE6">
      <w:pPr>
        <w:pStyle w:val="Titre2"/>
        <w:rPr>
          <w:rFonts w:ascii="Times New Roman" w:hAnsi="Times New Roman" w:cs="Times New Roman"/>
        </w:rPr>
      </w:pPr>
      <w:bookmarkStart w:id="13" w:name="_Toc445930505"/>
      <w:r w:rsidRPr="009E7526">
        <w:rPr>
          <w:rFonts w:ascii="Times New Roman" w:hAnsi="Times New Roman" w:cs="Times New Roman"/>
        </w:rPr>
        <w:t>5.1 Aperçu général</w:t>
      </w:r>
      <w:bookmarkEnd w:id="13"/>
    </w:p>
    <w:p w14:paraId="5D13CC25" w14:textId="282CF4FA" w:rsidR="005F5868" w:rsidRDefault="00120F8F" w:rsidP="005705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Comme nous l’avons illustré à la figure 4-1, notre système comprend quatre modules</w:t>
      </w:r>
      <w:r w:rsidR="007A5793" w:rsidRPr="00072F98">
        <w:rPr>
          <w:lang w:val="fr-FR"/>
        </w:rPr>
        <w:t xml:space="preserve"> soit le système de caméra OptiTrack, la station de traitement MATLAB, la station de contrôle de l’usager et l’ordinateur de bord Raspberry Pi.</w:t>
      </w:r>
      <w:r>
        <w:rPr>
          <w:lang w:val="fr-FR"/>
        </w:rPr>
        <w:t xml:space="preserve">  Ces modules interagissent entre eux</w:t>
      </w:r>
      <w:r w:rsidR="005F5868">
        <w:rPr>
          <w:lang w:val="fr-FR"/>
        </w:rPr>
        <w:t xml:space="preserve"> de façon unidirectionnelle ou bidirectionnelle selon le type de données échangées.</w:t>
      </w:r>
    </w:p>
    <w:p w14:paraId="514E1169" w14:textId="638D29AF" w:rsidR="007A5793" w:rsidRDefault="005F5868" w:rsidP="005705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Nous </w:t>
      </w:r>
      <w:r w:rsidR="00E74136">
        <w:rPr>
          <w:lang w:val="fr-FR"/>
        </w:rPr>
        <w:t>utilisons</w:t>
      </w:r>
      <w:r>
        <w:rPr>
          <w:lang w:val="fr-FR"/>
        </w:rPr>
        <w:t xml:space="preserve"> l’arène OptiTrack du laboratoire de robotique pour le développement</w:t>
      </w:r>
      <w:r w:rsidR="00120F8F">
        <w:rPr>
          <w:lang w:val="fr-FR"/>
        </w:rPr>
        <w:t xml:space="preserve"> </w:t>
      </w:r>
      <w:r>
        <w:rPr>
          <w:lang w:val="fr-FR"/>
        </w:rPr>
        <w:t xml:space="preserve">de notre concept puisqu’elle nous permet d’obtenir </w:t>
      </w:r>
      <w:r w:rsidR="00E74136">
        <w:rPr>
          <w:lang w:val="fr-FR"/>
        </w:rPr>
        <w:t xml:space="preserve">en temps réel </w:t>
      </w:r>
      <w:r>
        <w:rPr>
          <w:lang w:val="fr-FR"/>
        </w:rPr>
        <w:t xml:space="preserve">la localisation </w:t>
      </w:r>
      <w:r w:rsidR="00E74136">
        <w:rPr>
          <w:lang w:val="fr-FR"/>
        </w:rPr>
        <w:t xml:space="preserve">et l’inclinaison </w:t>
      </w:r>
      <w:r w:rsidR="007C177E">
        <w:rPr>
          <w:lang w:val="fr-FR"/>
        </w:rPr>
        <w:t>exactes</w:t>
      </w:r>
      <w:r>
        <w:rPr>
          <w:lang w:val="fr-FR"/>
        </w:rPr>
        <w:t xml:space="preserve"> de notre drone</w:t>
      </w:r>
      <w:r w:rsidR="00E74136">
        <w:rPr>
          <w:lang w:val="fr-FR"/>
        </w:rPr>
        <w:t>.  Il est essentiel d’obtenir ces données au moment</w:t>
      </w:r>
      <w:r>
        <w:rPr>
          <w:lang w:val="fr-FR"/>
        </w:rPr>
        <w:t xml:space="preserve"> de la prise de photo </w:t>
      </w:r>
      <w:r w:rsidR="00E74136">
        <w:rPr>
          <w:lang w:val="fr-FR"/>
        </w:rPr>
        <w:t>afin de calculer un vecteur à projeter qui nous permettra de déterminer de</w:t>
      </w:r>
      <w:r>
        <w:rPr>
          <w:lang w:val="fr-FR"/>
        </w:rPr>
        <w:t xml:space="preserve"> la localisation </w:t>
      </w:r>
      <w:r w:rsidR="00E74136">
        <w:rPr>
          <w:lang w:val="fr-FR"/>
        </w:rPr>
        <w:t>d’une</w:t>
      </w:r>
      <w:r>
        <w:rPr>
          <w:lang w:val="fr-FR"/>
        </w:rPr>
        <w:t xml:space="preserve"> cible</w:t>
      </w:r>
      <w:r w:rsidR="00E74136">
        <w:rPr>
          <w:lang w:val="fr-FR"/>
        </w:rPr>
        <w:t xml:space="preserve"> préalablement</w:t>
      </w:r>
      <w:r>
        <w:rPr>
          <w:lang w:val="fr-FR"/>
        </w:rPr>
        <w:t xml:space="preserve"> identifiée.  Nous utilisons une station Matlab sur lequel s’exécute en boucle un script qui interroge le server OptiTrack pour obtenir les données de localisation de notre drone pour ensuite les encapsuler dans un format </w:t>
      </w:r>
      <w:r>
        <w:rPr>
          <w:lang w:val="fr-FR"/>
        </w:rPr>
        <w:lastRenderedPageBreak/>
        <w:t xml:space="preserve">intelligible pour le programme du Raspberry Pi.  La station </w:t>
      </w:r>
      <w:r w:rsidR="00334766">
        <w:rPr>
          <w:lang w:val="fr-FR"/>
        </w:rPr>
        <w:t xml:space="preserve">Matlab est aussi responsable de diffuser </w:t>
      </w:r>
      <w:r w:rsidR="007C177E">
        <w:rPr>
          <w:lang w:val="fr-FR"/>
        </w:rPr>
        <w:t>c</w:t>
      </w:r>
      <w:r w:rsidR="00334766">
        <w:rPr>
          <w:lang w:val="fr-FR"/>
        </w:rPr>
        <w:t>es informations à l’aide d’une antenne XBee.</w:t>
      </w:r>
    </w:p>
    <w:p w14:paraId="3E048053" w14:textId="6CFD120A" w:rsidR="00334766" w:rsidRDefault="00334766" w:rsidP="005705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Le module principal de notre projet est formé d’un ordinateur Raspberry Pi, alimenté par un bloc pile, d’une caméra afin d’analyser le terrain et de rechercher une cible, d’une antenne XBee afin de recevoir les coordonnées de localisation du système OptiTrack et d’une antenne </w:t>
      </w:r>
      <w:r w:rsidR="00F9129C">
        <w:rPr>
          <w:lang w:val="fr-FR"/>
        </w:rPr>
        <w:t>Wifi</w:t>
      </w:r>
      <w:r>
        <w:rPr>
          <w:lang w:val="fr-FR"/>
        </w:rPr>
        <w:t xml:space="preserve"> afin que l’opérateur puisse communiquer avec le Raspberry Pi à partir de la station de contrôle.  Cette dernière n’est qu’un ordinateur équipé lui aussi d’une antenne </w:t>
      </w:r>
      <w:r w:rsidR="00F9129C">
        <w:rPr>
          <w:lang w:val="fr-FR"/>
        </w:rPr>
        <w:t>Wifi</w:t>
      </w:r>
      <w:r>
        <w:rPr>
          <w:lang w:val="fr-FR"/>
        </w:rPr>
        <w:t xml:space="preserve"> et à partir duquel </w:t>
      </w:r>
      <w:r w:rsidR="00F9129C">
        <w:rPr>
          <w:lang w:val="fr-FR"/>
        </w:rPr>
        <w:t>l’opérateur peut établir</w:t>
      </w:r>
      <w:r w:rsidR="008A0767">
        <w:rPr>
          <w:lang w:val="fr-FR"/>
        </w:rPr>
        <w:t xml:space="preserve"> soit</w:t>
      </w:r>
      <w:r w:rsidR="00F9129C">
        <w:rPr>
          <w:lang w:val="fr-FR"/>
        </w:rPr>
        <w:t xml:space="preserve"> une communication SSH</w:t>
      </w:r>
      <w:r w:rsidR="008A0767">
        <w:rPr>
          <w:lang w:val="fr-FR"/>
        </w:rPr>
        <w:t xml:space="preserve"> ou VNC</w:t>
      </w:r>
      <w:r w:rsidR="00F9129C">
        <w:rPr>
          <w:lang w:val="fr-FR"/>
        </w:rPr>
        <w:t xml:space="preserve"> afin de commander le Raspberry Pi ou d’obtenir les résultats d’une mission.</w:t>
      </w:r>
    </w:p>
    <w:p w14:paraId="09CFBBC3" w14:textId="77777777" w:rsidR="00EC5EE6" w:rsidRDefault="00EC5EE6" w:rsidP="000B51FD">
      <w:pPr>
        <w:pStyle w:val="Corpsdetexte"/>
      </w:pPr>
    </w:p>
    <w:p w14:paraId="04013F80" w14:textId="61EA55BF" w:rsidR="000B51FD" w:rsidRDefault="00EC5EE6" w:rsidP="00EC5EE6">
      <w:pPr>
        <w:pStyle w:val="Titre2"/>
        <w:rPr>
          <w:rFonts w:ascii="Times New Roman" w:hAnsi="Times New Roman" w:cs="Times New Roman"/>
        </w:rPr>
      </w:pPr>
      <w:bookmarkStart w:id="14" w:name="_Toc445930506"/>
      <w:r w:rsidRPr="009E7526">
        <w:rPr>
          <w:rFonts w:ascii="Times New Roman" w:hAnsi="Times New Roman" w:cs="Times New Roman"/>
        </w:rPr>
        <w:t>5.2 Limite</w:t>
      </w:r>
      <w:r w:rsidR="00503C4E">
        <w:rPr>
          <w:rFonts w:ascii="Times New Roman" w:hAnsi="Times New Roman" w:cs="Times New Roman"/>
        </w:rPr>
        <w:t>s</w:t>
      </w:r>
      <w:bookmarkEnd w:id="14"/>
    </w:p>
    <w:p w14:paraId="4A4AC81A" w14:textId="453C58BB" w:rsidR="00503C4E" w:rsidRPr="00503C4E" w:rsidRDefault="002057AF" w:rsidP="00503C4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Notre projet peut facilement être</w:t>
      </w:r>
      <w:r w:rsidR="00503C4E" w:rsidRPr="00503C4E">
        <w:rPr>
          <w:lang w:val="fr-FR"/>
        </w:rPr>
        <w:t xml:space="preserve"> adapté pour </w:t>
      </w:r>
      <w:r>
        <w:rPr>
          <w:lang w:val="fr-FR"/>
        </w:rPr>
        <w:t>être</w:t>
      </w:r>
      <w:r w:rsidR="00503C4E" w:rsidRPr="00503C4E">
        <w:rPr>
          <w:lang w:val="fr-FR"/>
        </w:rPr>
        <w:t xml:space="preserve"> utilisable dans un autre environnement.  </w:t>
      </w:r>
      <w:r w:rsidR="00503C4E">
        <w:rPr>
          <w:lang w:val="fr-FR"/>
        </w:rPr>
        <w:t xml:space="preserve">Puisque nous avons développé notre concept dans le but d’effectuer une démonstration à l’intérieur du laboratoire, nous utilisons le système OptiTrack afin d’obtenir la localisation de notre drone et son inclinaison.  Si l’on </w:t>
      </w:r>
      <w:r>
        <w:rPr>
          <w:lang w:val="fr-FR"/>
        </w:rPr>
        <w:t>veut</w:t>
      </w:r>
      <w:r w:rsidR="00503C4E">
        <w:rPr>
          <w:lang w:val="fr-FR"/>
        </w:rPr>
        <w:t xml:space="preserve"> utiliser notre système à l’extérieur, il faudrait y ajouter un GPS afin d’obtenir la localisation de l’appareil.  De plus, il faudrait obtenir l’inclinaison de l’appareil, possiblement en utilisant les informations provenant d’accéléromètre</w:t>
      </w:r>
      <w:r>
        <w:rPr>
          <w:lang w:val="fr-FR"/>
        </w:rPr>
        <w:t>s</w:t>
      </w:r>
      <w:r w:rsidR="00503C4E">
        <w:rPr>
          <w:lang w:val="fr-FR"/>
        </w:rPr>
        <w:t xml:space="preserve"> ou de gyroscopes installés sur le drone lui-même</w:t>
      </w:r>
      <w:r>
        <w:rPr>
          <w:lang w:val="fr-FR"/>
        </w:rPr>
        <w:t>, l’ordinateur de vol de l’appareil pourrait possiblement aussi être en mesure de fournir ces informations</w:t>
      </w:r>
      <w:r w:rsidR="00503C4E">
        <w:rPr>
          <w:lang w:val="fr-FR"/>
        </w:rPr>
        <w:t xml:space="preserve">.  Pour une utilisation à une altitude plus élevée, une caméra dotée d’une meilleure résolution pourrait être nécessaire.  De même, si l’on </w:t>
      </w:r>
      <w:r w:rsidR="007C177E">
        <w:rPr>
          <w:lang w:val="fr-FR"/>
        </w:rPr>
        <w:t>voulait</w:t>
      </w:r>
      <w:r w:rsidR="00503C4E">
        <w:rPr>
          <w:lang w:val="fr-FR"/>
        </w:rPr>
        <w:t xml:space="preserve"> effectuer de la détection de personnes, une caméra </w:t>
      </w:r>
      <w:r w:rsidR="007C177E">
        <w:rPr>
          <w:lang w:val="fr-FR"/>
        </w:rPr>
        <w:t>infrarouge</w:t>
      </w:r>
      <w:r w:rsidR="00503C4E">
        <w:rPr>
          <w:lang w:val="fr-FR"/>
        </w:rPr>
        <w:t xml:space="preserve"> pourrait serait nécessaire. </w:t>
      </w:r>
      <w:r w:rsidR="00503C4E">
        <w:rPr>
          <w:lang w:val="fr-FR"/>
        </w:rPr>
        <w:lastRenderedPageBreak/>
        <w:t>Finalement, afin de communiquer avec le drone, un ordinateur portable ou, à la limite, un téléphone intelligent, serait nécessaire pour communiquer avec le drone pour lancer une mission ou obtenir les résultats de celle-ci.</w:t>
      </w:r>
    </w:p>
    <w:p w14:paraId="478A6F59" w14:textId="77777777" w:rsidR="00EC5EE6" w:rsidRPr="00503C4E" w:rsidRDefault="00EC5EE6" w:rsidP="00503C4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09469602" w14:textId="2E530768" w:rsidR="00EC5EE6" w:rsidRDefault="00EC5EE6" w:rsidP="00EC5EE6">
      <w:pPr>
        <w:pStyle w:val="Titre2"/>
        <w:rPr>
          <w:rFonts w:ascii="Times New Roman" w:hAnsi="Times New Roman" w:cs="Times New Roman"/>
        </w:rPr>
      </w:pPr>
      <w:bookmarkStart w:id="15" w:name="_Toc445930507"/>
      <w:r w:rsidRPr="009E7526">
        <w:rPr>
          <w:rFonts w:ascii="Times New Roman" w:hAnsi="Times New Roman" w:cs="Times New Roman"/>
        </w:rPr>
        <w:t>5.3 Description des modules</w:t>
      </w:r>
      <w:bookmarkEnd w:id="15"/>
    </w:p>
    <w:p w14:paraId="08934E16" w14:textId="1B7C5858" w:rsidR="007D7489" w:rsidRPr="007D7489" w:rsidRDefault="007D7489" w:rsidP="007D748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D7489">
        <w:rPr>
          <w:lang w:val="fr-FR"/>
        </w:rPr>
        <w:t>Les quatre sous-sections qui suivent présentent le détail du fonctionnement et de la conception des quatre modules de notre syst</w:t>
      </w:r>
      <w:r>
        <w:rPr>
          <w:lang w:val="fr-FR"/>
        </w:rPr>
        <w:t>ème de repérage.  Dans le cas du système OptiTrack et de la station de contrôle, le détail du fonctionnement est présenté, par contre, comme ces équipements sont utilisé</w:t>
      </w:r>
      <w:r w:rsidR="007C177E">
        <w:rPr>
          <w:lang w:val="fr-FR"/>
        </w:rPr>
        <w:t xml:space="preserve">s </w:t>
      </w:r>
      <w:r>
        <w:rPr>
          <w:lang w:val="fr-FR"/>
        </w:rPr>
        <w:t xml:space="preserve">« tel quel », nous ne fournissons pas de détails de conception.  Dans le cas de la station Matlab et encore plus dans le cas du Raspberry Pi, en plus des détails de fonctionnement, une revue </w:t>
      </w:r>
      <w:r w:rsidR="00677B5C">
        <w:rPr>
          <w:lang w:val="fr-FR"/>
        </w:rPr>
        <w:t xml:space="preserve">complète </w:t>
      </w:r>
      <w:r>
        <w:rPr>
          <w:lang w:val="fr-FR"/>
        </w:rPr>
        <w:t xml:space="preserve">de la conception sera présentée. </w:t>
      </w:r>
    </w:p>
    <w:p w14:paraId="73F58DEF" w14:textId="36279077" w:rsidR="00EC5EE6" w:rsidRDefault="00EC5EE6" w:rsidP="00EC5EE6">
      <w:pPr>
        <w:pStyle w:val="Titre3"/>
        <w:rPr>
          <w:rFonts w:ascii="Times New Roman" w:hAnsi="Times New Roman" w:cs="Times New Roman"/>
        </w:rPr>
      </w:pPr>
      <w:bookmarkStart w:id="16" w:name="_Toc445930508"/>
      <w:r w:rsidRPr="00DD0DC4">
        <w:rPr>
          <w:rFonts w:ascii="Times New Roman" w:hAnsi="Times New Roman" w:cs="Times New Roman"/>
        </w:rPr>
        <w:t xml:space="preserve">5.3.1 </w:t>
      </w:r>
      <w:r w:rsidR="00ED025B" w:rsidRPr="00DD0DC4">
        <w:rPr>
          <w:rFonts w:ascii="Times New Roman" w:hAnsi="Times New Roman" w:cs="Times New Roman"/>
        </w:rPr>
        <w:t>Système de caméra OptiTrack</w:t>
      </w:r>
      <w:bookmarkEnd w:id="16"/>
    </w:p>
    <w:p w14:paraId="5E0E6F66" w14:textId="6DAB5491" w:rsidR="00677B5C" w:rsidRPr="00677B5C" w:rsidRDefault="00677B5C" w:rsidP="00677B5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677B5C">
        <w:rPr>
          <w:lang w:val="fr-FR"/>
        </w:rPr>
        <w:t xml:space="preserve">Le système de caméra OptiTrack </w:t>
      </w:r>
      <w:r>
        <w:rPr>
          <w:lang w:val="fr-FR"/>
        </w:rPr>
        <w:t xml:space="preserve">est un équipement utilisé afin de suivre les mouvements d’un objet à l’intérieur d’une arène.  Il fonctionne à l’aide de </w:t>
      </w:r>
      <w:r w:rsidRPr="00677B5C">
        <w:rPr>
          <w:lang w:val="fr-FR"/>
        </w:rPr>
        <w:t>caméras</w:t>
      </w:r>
      <w:r>
        <w:rPr>
          <w:lang w:val="fr-FR"/>
        </w:rPr>
        <w:t xml:space="preserve"> qui </w:t>
      </w:r>
      <w:r w:rsidR="007C177E">
        <w:rPr>
          <w:lang w:val="fr-FR"/>
        </w:rPr>
        <w:t>recherchent</w:t>
      </w:r>
      <w:r>
        <w:rPr>
          <w:lang w:val="fr-FR"/>
        </w:rPr>
        <w:t xml:space="preserve"> des billes d’identification </w:t>
      </w:r>
      <w:r w:rsidR="007C177E">
        <w:rPr>
          <w:lang w:val="fr-FR"/>
        </w:rPr>
        <w:t>installées</w:t>
      </w:r>
      <w:r>
        <w:rPr>
          <w:lang w:val="fr-FR"/>
        </w:rPr>
        <w:t xml:space="preserve"> sur l’objet à suivre.  </w:t>
      </w:r>
      <w:r w:rsidRPr="00677B5C">
        <w:rPr>
          <w:lang w:val="fr-FR"/>
        </w:rPr>
        <w:t xml:space="preserve"> </w:t>
      </w:r>
      <w:r>
        <w:rPr>
          <w:lang w:val="fr-FR"/>
        </w:rPr>
        <w:t>Nous utilisons OptiTrack afin d’obtenir la localisation exacte de notre drone à l’intérieur de l’arène selon un système de</w:t>
      </w:r>
      <w:r w:rsidRPr="00677B5C">
        <w:rPr>
          <w:lang w:val="fr-FR"/>
        </w:rPr>
        <w:t xml:space="preserve"> référence cartésien. En plus de </w:t>
      </w:r>
      <w:r>
        <w:rPr>
          <w:lang w:val="fr-FR"/>
        </w:rPr>
        <w:t>fournir</w:t>
      </w:r>
      <w:r w:rsidRPr="00677B5C">
        <w:rPr>
          <w:lang w:val="fr-FR"/>
        </w:rPr>
        <w:t xml:space="preserve"> les </w:t>
      </w:r>
      <w:r>
        <w:rPr>
          <w:lang w:val="fr-FR"/>
        </w:rPr>
        <w:t>coordonnées de localisation de notre drone</w:t>
      </w:r>
      <w:r w:rsidRPr="00677B5C">
        <w:rPr>
          <w:lang w:val="fr-FR"/>
        </w:rPr>
        <w:t xml:space="preserve">, il </w:t>
      </w:r>
      <w:r>
        <w:rPr>
          <w:lang w:val="fr-FR"/>
        </w:rPr>
        <w:t>nous permet</w:t>
      </w:r>
      <w:r w:rsidRPr="00677B5C">
        <w:rPr>
          <w:lang w:val="fr-FR"/>
        </w:rPr>
        <w:t xml:space="preserve"> aussi </w:t>
      </w:r>
      <w:r>
        <w:rPr>
          <w:lang w:val="fr-FR"/>
        </w:rPr>
        <w:t xml:space="preserve">d’obtenir </w:t>
      </w:r>
      <w:r w:rsidRPr="00677B5C">
        <w:rPr>
          <w:lang w:val="fr-FR"/>
        </w:rPr>
        <w:t xml:space="preserve">les angles </w:t>
      </w:r>
      <w:r w:rsidR="00F80645">
        <w:rPr>
          <w:lang w:val="fr-FR"/>
        </w:rPr>
        <w:t xml:space="preserve">en </w:t>
      </w:r>
      <w:r w:rsidR="00F80645" w:rsidRPr="00677B5C">
        <w:rPr>
          <w:lang w:val="fr-FR"/>
        </w:rPr>
        <w:t xml:space="preserve">roulis, tangage et lacet </w:t>
      </w:r>
      <w:r w:rsidR="00F80645">
        <w:rPr>
          <w:lang w:val="fr-FR"/>
        </w:rPr>
        <w:t>de notre drone</w:t>
      </w:r>
      <w:r w:rsidRPr="00677B5C">
        <w:rPr>
          <w:lang w:val="fr-FR"/>
        </w:rPr>
        <w:t>.</w:t>
      </w:r>
      <w:r>
        <w:rPr>
          <w:lang w:val="fr-FR"/>
        </w:rPr>
        <w:t xml:space="preserve"> </w:t>
      </w:r>
      <w:r w:rsidRPr="00677B5C">
        <w:rPr>
          <w:lang w:val="fr-FR"/>
        </w:rPr>
        <w:t xml:space="preserve"> </w:t>
      </w:r>
      <w:r>
        <w:rPr>
          <w:lang w:val="fr-FR"/>
        </w:rPr>
        <w:t xml:space="preserve">Ces informations sont emmagasinées sur un serveur </w:t>
      </w:r>
      <w:r w:rsidR="00F80645">
        <w:rPr>
          <w:lang w:val="fr-FR"/>
        </w:rPr>
        <w:t>à partir duquel</w:t>
      </w:r>
      <w:r w:rsidRPr="00677B5C">
        <w:rPr>
          <w:lang w:val="fr-FR"/>
        </w:rPr>
        <w:t xml:space="preserve"> nous pouvons formuler des demandes (</w:t>
      </w:r>
      <w:r w:rsidRPr="00FB7028">
        <w:rPr>
          <w:i/>
          <w:lang w:val="fr-FR"/>
        </w:rPr>
        <w:t>requests</w:t>
      </w:r>
      <w:r w:rsidRPr="00677B5C">
        <w:rPr>
          <w:lang w:val="fr-FR"/>
        </w:rPr>
        <w:t xml:space="preserve">) </w:t>
      </w:r>
      <w:r w:rsidR="00BF3767">
        <w:rPr>
          <w:lang w:val="fr-FR"/>
        </w:rPr>
        <w:t xml:space="preserve">afin d’obtenir la localisation de notre appareil selon ses coordonnées en x, y, z et ses angles d’inclinaisons </w:t>
      </w:r>
      <w:r w:rsidR="007C177E">
        <w:rPr>
          <w:lang w:val="fr-FR"/>
        </w:rPr>
        <w:t>relatifs</w:t>
      </w:r>
      <w:r w:rsidR="00BF3767">
        <w:rPr>
          <w:lang w:val="fr-FR"/>
        </w:rPr>
        <w:t xml:space="preserve"> en quaternions.  N</w:t>
      </w:r>
      <w:r w:rsidRPr="00677B5C">
        <w:rPr>
          <w:lang w:val="fr-FR"/>
        </w:rPr>
        <w:t xml:space="preserve">ous n’avons </w:t>
      </w:r>
      <w:r w:rsidRPr="00677B5C">
        <w:rPr>
          <w:lang w:val="fr-FR"/>
        </w:rPr>
        <w:lastRenderedPageBreak/>
        <w:t>aucun contrôle sur son fonctionnement interne.</w:t>
      </w:r>
    </w:p>
    <w:p w14:paraId="1004A62D" w14:textId="77777777" w:rsidR="00677B5C" w:rsidRPr="00677B5C" w:rsidRDefault="00677B5C" w:rsidP="00677B5C">
      <w:pPr>
        <w:pStyle w:val="Corpsdetexte"/>
      </w:pPr>
    </w:p>
    <w:p w14:paraId="3EEDBD55" w14:textId="72EF9CD1" w:rsidR="000B51FD" w:rsidRDefault="00EC5EE6" w:rsidP="000B51FD">
      <w:pPr>
        <w:pStyle w:val="Corpsdetexte"/>
      </w:pPr>
      <w:r w:rsidRPr="009E7526">
        <w:t xml:space="preserve">5.3.1.1 </w:t>
      </w:r>
      <w:r w:rsidR="00ED025B" w:rsidRPr="00ED025B">
        <w:t>Système de caméra OptiTrack</w:t>
      </w:r>
      <w:r w:rsidR="00ED025B" w:rsidRPr="008118A3">
        <w:rPr>
          <w:b/>
        </w:rPr>
        <w:t> </w:t>
      </w:r>
      <w:r w:rsidRPr="009E7526">
        <w:t>– spécifications et contraintes</w:t>
      </w:r>
    </w:p>
    <w:p w14:paraId="638CDBBF" w14:textId="7C56E8C5" w:rsidR="00F80645" w:rsidRPr="00F80645" w:rsidRDefault="00F80645" w:rsidP="00F8064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F80645">
        <w:rPr>
          <w:lang w:val="fr-FR"/>
        </w:rPr>
        <w:t xml:space="preserve">Le système OptiTrack étant un système fermé, nous devons utiliser les outils fournis par le concepteur </w:t>
      </w:r>
      <w:r>
        <w:rPr>
          <w:lang w:val="fr-FR"/>
        </w:rPr>
        <w:t>du système afin d’obtenir les données de localisation</w:t>
      </w:r>
      <w:r w:rsidR="00FF179C">
        <w:rPr>
          <w:lang w:val="fr-FR"/>
        </w:rPr>
        <w:t>.  Ces outils ne permettent pas de diffuser directement les coordonnées de l’objet à suivre dans l’arène à l’aide d’une antenne XBee.</w:t>
      </w:r>
      <w:r w:rsidR="001E14CF">
        <w:rPr>
          <w:lang w:val="fr-FR"/>
        </w:rPr>
        <w:t xml:space="preserve">  Nous avons donc choisi de communiquer avec le serveur OptiTrack en utilisant Matlab via un réseau câblé existant.</w:t>
      </w:r>
      <w:r w:rsidR="00FF179C">
        <w:rPr>
          <w:lang w:val="fr-FR"/>
        </w:rPr>
        <w:t xml:space="preserve">    </w:t>
      </w:r>
    </w:p>
    <w:p w14:paraId="0CC07C7C" w14:textId="77777777" w:rsidR="00F80645" w:rsidRPr="00F80645" w:rsidRDefault="00F80645" w:rsidP="00F8064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4EF281E6" w14:textId="6816EF0C" w:rsidR="00EC5EE6" w:rsidRDefault="00EC5EE6" w:rsidP="000B51FD">
      <w:pPr>
        <w:pStyle w:val="Corpsdetexte"/>
      </w:pPr>
      <w:r w:rsidRPr="009E7526">
        <w:t xml:space="preserve">5.3.1.2 </w:t>
      </w:r>
      <w:r w:rsidR="00ED025B" w:rsidRPr="00ED025B">
        <w:t>Système de caméra OptiTrack</w:t>
      </w:r>
      <w:r w:rsidR="00ED025B" w:rsidRPr="008118A3">
        <w:rPr>
          <w:b/>
        </w:rPr>
        <w:t> </w:t>
      </w:r>
      <w:r w:rsidRPr="009E7526">
        <w:t>– conception</w:t>
      </w:r>
    </w:p>
    <w:p w14:paraId="51445CE4" w14:textId="34E3DED6" w:rsidR="00EC5EE6" w:rsidRDefault="001E14CF" w:rsidP="001E14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1E14CF">
        <w:rPr>
          <w:lang w:val="fr-FR"/>
        </w:rPr>
        <w:t>Aucune conception ne fût réalis</w:t>
      </w:r>
      <w:r>
        <w:rPr>
          <w:lang w:val="fr-FR"/>
        </w:rPr>
        <w:t>ée</w:t>
      </w:r>
      <w:r w:rsidRPr="001E14CF">
        <w:rPr>
          <w:lang w:val="fr-FR"/>
        </w:rPr>
        <w:t xml:space="preserve"> du côté du système OptiTrack, celui-ci répond aux demandes </w:t>
      </w:r>
      <w:r>
        <w:rPr>
          <w:lang w:val="fr-FR"/>
        </w:rPr>
        <w:t>e</w:t>
      </w:r>
      <w:r w:rsidRPr="001E14CF">
        <w:rPr>
          <w:lang w:val="fr-FR"/>
        </w:rPr>
        <w:t>ffect</w:t>
      </w:r>
      <w:r>
        <w:rPr>
          <w:lang w:val="fr-FR"/>
        </w:rPr>
        <w:t>u</w:t>
      </w:r>
      <w:r w:rsidRPr="001E14CF">
        <w:rPr>
          <w:lang w:val="fr-FR"/>
        </w:rPr>
        <w:t>é</w:t>
      </w:r>
      <w:r>
        <w:rPr>
          <w:lang w:val="fr-FR"/>
        </w:rPr>
        <w:t>e</w:t>
      </w:r>
      <w:r w:rsidRPr="001E14CF">
        <w:rPr>
          <w:lang w:val="fr-FR"/>
        </w:rPr>
        <w:t>s par notre station Matlab</w:t>
      </w:r>
      <w:r>
        <w:rPr>
          <w:lang w:val="fr-FR"/>
        </w:rPr>
        <w:t xml:space="preserve"> dans le cadre normal de son fonctionnement.  La seule opération que nous devons effectuer avec OptiTrack est une calibration périodique du système.</w:t>
      </w:r>
    </w:p>
    <w:p w14:paraId="24E88D04" w14:textId="77777777" w:rsidR="001E14CF" w:rsidRDefault="001E14CF" w:rsidP="001E14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51388FE5" w14:textId="77777777" w:rsidR="006417B6" w:rsidRDefault="007D7489" w:rsidP="007D7489">
      <w:pPr>
        <w:pStyle w:val="Titre3"/>
        <w:rPr>
          <w:rFonts w:ascii="Times New Roman" w:hAnsi="Times New Roman" w:cs="Times New Roman"/>
        </w:rPr>
      </w:pPr>
      <w:bookmarkStart w:id="17" w:name="_Toc445930509"/>
      <w:r w:rsidRPr="00DD0DC4">
        <w:rPr>
          <w:rFonts w:ascii="Times New Roman" w:hAnsi="Times New Roman" w:cs="Times New Roman"/>
        </w:rPr>
        <w:t xml:space="preserve">5.3.2 </w:t>
      </w:r>
      <w:r w:rsidR="00DD0DC4" w:rsidRPr="00DD0DC4">
        <w:rPr>
          <w:rFonts w:ascii="Times New Roman" w:hAnsi="Times New Roman" w:cs="Times New Roman"/>
        </w:rPr>
        <w:t>Station de traitement MATLAB</w:t>
      </w:r>
      <w:bookmarkEnd w:id="17"/>
    </w:p>
    <w:p w14:paraId="0BFC4B88" w14:textId="61394332" w:rsidR="00B93C39" w:rsidRDefault="006417B6" w:rsidP="006417B6">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La station Matlab est un outil que nous avons développé afin de </w:t>
      </w:r>
      <w:r w:rsidR="007C177E">
        <w:rPr>
          <w:lang w:val="fr-FR"/>
        </w:rPr>
        <w:t>pallier</w:t>
      </w:r>
      <w:r>
        <w:rPr>
          <w:lang w:val="fr-FR"/>
        </w:rPr>
        <w:t xml:space="preserve"> à l’impossibilité de diffuser directement les coordonnées du drone à partir du système OptiTrack.  Cette station consiste en un ordinateur, relié au réseau câblé d’OptiTrack sur lequel le logiciel Matlab est installé.  Nous avons développé un script Matlab qui interroge périodiquement le serveur OptiTrack pour obtenir les données de localisation du drone selon les axes x, y et z ainsi que les angles relatifs de positionnement du drone en quaternions.  Ces données sont ensuite formatées et encapsulé</w:t>
      </w:r>
      <w:r w:rsidR="00FB7028">
        <w:rPr>
          <w:lang w:val="fr-FR"/>
        </w:rPr>
        <w:t>es</w:t>
      </w:r>
      <w:r>
        <w:rPr>
          <w:lang w:val="fr-FR"/>
        </w:rPr>
        <w:t xml:space="preserve"> dans une chaîne de caractère que nous diffusons </w:t>
      </w:r>
      <w:r w:rsidR="00571F0B">
        <w:rPr>
          <w:lang w:val="fr-FR"/>
        </w:rPr>
        <w:lastRenderedPageBreak/>
        <w:t xml:space="preserve">continuellement </w:t>
      </w:r>
      <w:r>
        <w:rPr>
          <w:lang w:val="fr-FR"/>
        </w:rPr>
        <w:t xml:space="preserve">par ondes radios à l’antenne d’une antenne XBee.  </w:t>
      </w:r>
    </w:p>
    <w:p w14:paraId="7A700FA0" w14:textId="2D6059FE" w:rsidR="007D7489" w:rsidRPr="006417B6" w:rsidRDefault="006417B6" w:rsidP="006417B6">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 </w:t>
      </w:r>
    </w:p>
    <w:p w14:paraId="381455CD" w14:textId="5BFE6E78" w:rsidR="007D7489" w:rsidRPr="009E7526" w:rsidRDefault="007D7489" w:rsidP="007D7489">
      <w:pPr>
        <w:pStyle w:val="Corpsdetexte"/>
      </w:pPr>
      <w:r>
        <w:t>5.3.2</w:t>
      </w:r>
      <w:r w:rsidRPr="009E7526">
        <w:t xml:space="preserve">.1 </w:t>
      </w:r>
      <w:r w:rsidR="00DD0DC4" w:rsidRPr="00DD0DC4">
        <w:t>Station de traitement MATLAB </w:t>
      </w:r>
      <w:r w:rsidR="00DD0DC4" w:rsidRPr="009E7526">
        <w:t>–</w:t>
      </w:r>
      <w:r w:rsidRPr="009E7526">
        <w:t xml:space="preserve"> spécifications et contraintes</w:t>
      </w:r>
    </w:p>
    <w:p w14:paraId="30A1FB82" w14:textId="6C8E4A7D" w:rsidR="00B93C39" w:rsidRDefault="00B93C39" w:rsidP="00B93C3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t>Notre station Matlab fonctionne sous Microsoft Windows 7 et nous utilisons la version 2014 du logiciel Matlab.</w:t>
      </w:r>
      <w:r w:rsidR="00FB7028">
        <w:t xml:space="preserve">  </w:t>
      </w:r>
      <w:r>
        <w:rPr>
          <w:lang w:val="fr-FR"/>
        </w:rPr>
        <w:t xml:space="preserve">Nous avons </w:t>
      </w:r>
      <w:r w:rsidR="00D2125D">
        <w:rPr>
          <w:lang w:val="fr-FR"/>
        </w:rPr>
        <w:t>choisi</w:t>
      </w:r>
      <w:r>
        <w:rPr>
          <w:lang w:val="fr-FR"/>
        </w:rPr>
        <w:t xml:space="preserve"> d’utiliser une antenne XBee</w:t>
      </w:r>
      <w:r w:rsidR="00FB7028">
        <w:rPr>
          <w:lang w:val="fr-FR"/>
        </w:rPr>
        <w:t>, connectée à un port USB de notre station,</w:t>
      </w:r>
      <w:r>
        <w:rPr>
          <w:lang w:val="fr-FR"/>
        </w:rPr>
        <w:t xml:space="preserve"> puisqu’elle est très simple à configurer, flexible et compatible avec les différents systèmes d’exploitation que nous utilisons.</w:t>
      </w:r>
      <w:r w:rsidR="00E87302">
        <w:rPr>
          <w:lang w:val="fr-FR"/>
        </w:rPr>
        <w:t xml:space="preserve">  La portée maximale du type d’antenne XBee que nous utilisons est de 30 mètres à l’intérieur d’un édifice, ce qui est suffisant pour couvrir le laboratoire au complet.</w:t>
      </w:r>
    </w:p>
    <w:p w14:paraId="64692449" w14:textId="77777777" w:rsidR="00B93C39" w:rsidRPr="00B93C39" w:rsidRDefault="00B93C39" w:rsidP="007D7489">
      <w:pPr>
        <w:pStyle w:val="Corpsdetexte"/>
        <w:rPr>
          <w:lang w:val="fr-FR"/>
        </w:rPr>
      </w:pPr>
    </w:p>
    <w:p w14:paraId="7F2C69DE" w14:textId="087691B2" w:rsidR="007D7489" w:rsidRDefault="007D7489" w:rsidP="007D7489">
      <w:pPr>
        <w:pStyle w:val="Corpsdetexte"/>
      </w:pPr>
      <w:r>
        <w:t>5.3.2</w:t>
      </w:r>
      <w:r w:rsidRPr="009E7526">
        <w:t xml:space="preserve">.2 </w:t>
      </w:r>
      <w:r w:rsidR="00DD0DC4" w:rsidRPr="00DD0DC4">
        <w:t>Station de traitement MATLAB </w:t>
      </w:r>
      <w:r w:rsidRPr="009E7526">
        <w:t>– conception</w:t>
      </w:r>
    </w:p>
    <w:p w14:paraId="26C95EE8" w14:textId="28715007" w:rsidR="00FB7028" w:rsidRPr="009E7526" w:rsidRDefault="00266F37" w:rsidP="00FB702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L’essentiel de la conception de ce module réside dans le code qui permet d’interroger le serveur OptiTrack, de traiter l’information et de la relayer à l’antenne XBee.  Le flot </w:t>
      </w:r>
      <w:r w:rsidR="000E1857">
        <w:t xml:space="preserve">internet des données est expliqué </w:t>
      </w:r>
      <w:r>
        <w:t xml:space="preserve">à la section 5.3.2.2.1.  La base de ce code est issue d’un exemple fourni par OptiTrack et nous l’avons adapté à nos besoins. </w:t>
      </w:r>
      <w:r w:rsidR="00FB7028">
        <w:t xml:space="preserve"> Les </w:t>
      </w:r>
      <w:r w:rsidR="00862268">
        <w:t>éléments principaux ainsi que les changements</w:t>
      </w:r>
      <w:r w:rsidR="00E87302">
        <w:t xml:space="preserve"> que nous avons effectués au code fourni par OptiTrack</w:t>
      </w:r>
      <w:r w:rsidR="00FB7028">
        <w:t xml:space="preserve"> sont</w:t>
      </w:r>
      <w:r w:rsidR="00E87302">
        <w:t xml:space="preserve"> également</w:t>
      </w:r>
      <w:r w:rsidR="00FB7028">
        <w:t xml:space="preserve"> présentés </w:t>
      </w:r>
      <w:r w:rsidR="009904A0">
        <w:t xml:space="preserve">à la </w:t>
      </w:r>
      <w:r w:rsidR="00E87302">
        <w:t>section</w:t>
      </w:r>
      <w:r w:rsidR="009904A0">
        <w:t xml:space="preserve"> 5.3.2.2.2</w:t>
      </w:r>
      <w:r w:rsidR="00E87302">
        <w:t>.</w:t>
      </w:r>
      <w:r>
        <w:t xml:space="preserve">  Le code entier du script se retrouve à l’annexe A</w:t>
      </w:r>
      <w:r w:rsidR="006F19A7">
        <w:t>, certaines fonctions du code ne sont pas utilisé</w:t>
      </w:r>
      <w:r w:rsidR="000E1857">
        <w:t>e</w:t>
      </w:r>
      <w:r w:rsidR="006F19A7">
        <w:t xml:space="preserve">s, </w:t>
      </w:r>
      <w:r w:rsidR="000E1857">
        <w:t>mais nous avons préféré les laisser en place afin de faciliter de futurs développements</w:t>
      </w:r>
    </w:p>
    <w:p w14:paraId="0B40E190" w14:textId="77777777" w:rsidR="009904A0" w:rsidRDefault="009904A0" w:rsidP="007D7489">
      <w:pPr>
        <w:pStyle w:val="Corpsdetexte"/>
      </w:pPr>
    </w:p>
    <w:p w14:paraId="65E66607" w14:textId="22D8F260" w:rsidR="007D7489" w:rsidRDefault="007D7489" w:rsidP="007D7489">
      <w:pPr>
        <w:pStyle w:val="Corpsdetexte"/>
      </w:pPr>
      <w:r>
        <w:t>5.3.2</w:t>
      </w:r>
      <w:r w:rsidRPr="009E7526">
        <w:t xml:space="preserve">.2.1 </w:t>
      </w:r>
      <w:r w:rsidR="006F19A7">
        <w:t xml:space="preserve">Flot </w:t>
      </w:r>
      <w:r w:rsidR="009904A0">
        <w:t>des données</w:t>
      </w:r>
    </w:p>
    <w:p w14:paraId="5F98B9B9" w14:textId="2782BBE8" w:rsidR="006F19A7" w:rsidRDefault="006F19A7" w:rsidP="006F19A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Le flot des données est présenté à la figure </w:t>
      </w:r>
      <w:r w:rsidR="00345D0D">
        <w:t>5-1</w:t>
      </w:r>
      <w:r>
        <w:t xml:space="preserve">.  Le traitement des données débute lorsque Matlab reçoit les données brutes de localisation du serveur OptiTrack.  Ces données </w:t>
      </w:r>
      <w:r>
        <w:lastRenderedPageBreak/>
        <w:t>comprennent trois valeurs de positions : x, y et z, ainsi que quatre valeurs d’inclinaison</w:t>
      </w:r>
      <w:r w:rsidR="00D2125D">
        <w:t>s,</w:t>
      </w:r>
      <w:r>
        <w:t xml:space="preserve"> en quaternions : qx, qy, qz et qw.  </w:t>
      </w:r>
      <w:r w:rsidR="006B2B99">
        <w:t>Ensuite, à</w:t>
      </w:r>
      <w:r>
        <w:t xml:space="preserve"> l’aide d’une fonction </w:t>
      </w:r>
      <w:r w:rsidR="006B2B99">
        <w:t>incluse dans la suite d’outils NatNet d’OptiTrack, nous effectuons la conversion des angles en quaternions pour obtenir trois inclinaisons</w:t>
      </w:r>
      <w:r w:rsidR="006D7F7B">
        <w:t> :</w:t>
      </w:r>
      <w:r w:rsidR="006B2B99">
        <w:t xml:space="preserve"> le roulis, le tangage</w:t>
      </w:r>
      <w:r w:rsidR="006D7F7B">
        <w:t xml:space="preserve"> et le lacet.  Ces unités sont</w:t>
      </w:r>
      <w:r w:rsidR="006B2B99">
        <w:t xml:space="preserve"> plus facile</w:t>
      </w:r>
      <w:r w:rsidR="006D7F7B">
        <w:t>s</w:t>
      </w:r>
      <w:r w:rsidR="006B2B99">
        <w:t xml:space="preserve"> à utiliser dans le cadre de notre projet.  Puis, nous</w:t>
      </w:r>
      <w:r w:rsidR="006D7F7B">
        <w:t xml:space="preserve"> encodons</w:t>
      </w:r>
      <w:r w:rsidR="006B2B99">
        <w:t xml:space="preserve"> dans une chaîne de caractère </w:t>
      </w:r>
      <w:r w:rsidR="006D7F7B">
        <w:t>débutant par une étiquette</w:t>
      </w:r>
      <w:r w:rsidR="006B2B99">
        <w:t xml:space="preserve"> DEBUT</w:t>
      </w:r>
      <w:r w:rsidR="006D7F7B">
        <w:t>, suivi d’un numéro de séquence et se terminant par une autre étiquette FIN, les 3 données de positions et les 3 valeurs d’inclinaison.    Finalement, la chaîne de caractère est transmise au Raspberry Pi en utilisant l’antenne XBee.   Les étiquettes et le numéro de séquence sont nécessaires afin que le Raspberry Pi puisse rejeter les transmissions reçues partiellement ou en double.</w:t>
      </w:r>
    </w:p>
    <w:p w14:paraId="195F3422" w14:textId="399A2A78" w:rsidR="00B82D84" w:rsidRPr="00345D0D" w:rsidRDefault="00B82D84" w:rsidP="00B82D8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noProof/>
          <w:lang w:eastAsia="fr-CA"/>
        </w:rPr>
        <w:drawing>
          <wp:inline distT="0" distB="0" distL="0" distR="0" wp14:anchorId="14ACBE1A" wp14:editId="67C8B1F0">
            <wp:extent cx="5486400" cy="210839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108395"/>
                    </a:xfrm>
                    <a:prstGeom prst="rect">
                      <a:avLst/>
                    </a:prstGeom>
                  </pic:spPr>
                </pic:pic>
              </a:graphicData>
            </a:graphic>
          </wp:inline>
        </w:drawing>
      </w:r>
      <w:r w:rsidRPr="00345D0D">
        <w:rPr>
          <w:sz w:val="18"/>
          <w:szCs w:val="18"/>
        </w:rPr>
        <w:t>Figure 5-</w:t>
      </w:r>
      <w:r w:rsidR="00345D0D" w:rsidRPr="00345D0D">
        <w:rPr>
          <w:sz w:val="18"/>
          <w:szCs w:val="18"/>
        </w:rPr>
        <w:t>1</w:t>
      </w:r>
      <w:r w:rsidRPr="00345D0D">
        <w:rPr>
          <w:sz w:val="18"/>
          <w:szCs w:val="18"/>
        </w:rPr>
        <w:t> : Flot des données du script Matlab</w:t>
      </w:r>
    </w:p>
    <w:p w14:paraId="282D5F1C" w14:textId="77777777" w:rsidR="00571F0B" w:rsidRPr="009E7526" w:rsidRDefault="00571F0B" w:rsidP="007D7489">
      <w:pPr>
        <w:pStyle w:val="Corpsdetexte"/>
      </w:pPr>
    </w:p>
    <w:p w14:paraId="3782829D" w14:textId="4E7CBD36" w:rsidR="007D7489" w:rsidRDefault="007D7489" w:rsidP="007D7489">
      <w:pPr>
        <w:pStyle w:val="Corpsdetexte"/>
      </w:pPr>
      <w:r>
        <w:t>5.3.2</w:t>
      </w:r>
      <w:r w:rsidR="009904A0">
        <w:t>.2.2</w:t>
      </w:r>
      <w:r w:rsidRPr="009E7526">
        <w:t xml:space="preserve"> Description du fonctionnement</w:t>
      </w:r>
    </w:p>
    <w:p w14:paraId="747F189F" w14:textId="5209101A" w:rsidR="00266F37" w:rsidRDefault="00652208" w:rsidP="00EB04B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La figure 5-</w:t>
      </w:r>
      <w:r w:rsidR="00345D0D">
        <w:t>2</w:t>
      </w:r>
      <w:r>
        <w:t xml:space="preserve"> présente les trois séquences principales de notre script Matlab.  La première section concerne </w:t>
      </w:r>
      <w:r w:rsidR="0038226B">
        <w:t>l’initialisation</w:t>
      </w:r>
      <w:r>
        <w:t xml:space="preserve"> du </w:t>
      </w:r>
      <w:r w:rsidR="0038226B">
        <w:t xml:space="preserve">port pour l’antenne XBee, nous utilisons les paramètres </w:t>
      </w:r>
      <w:r w:rsidR="00D2125D">
        <w:t>recommandés</w:t>
      </w:r>
      <w:r w:rsidR="0038226B">
        <w:t xml:space="preserve"> par le fabricant.  Dans la deuxième séquence de la figure 5-</w:t>
      </w:r>
      <w:r w:rsidR="00955A6F">
        <w:t>2</w:t>
      </w:r>
      <w:r w:rsidR="0038226B">
        <w:t xml:space="preserve">, nous préparons les données brutes reçues d’OptiTrack, dans un premier temps pour </w:t>
      </w:r>
      <w:r w:rsidR="0038226B">
        <w:lastRenderedPageBreak/>
        <w:t xml:space="preserve">convertir les quaternions, puis pour </w:t>
      </w:r>
      <w:r w:rsidR="00D2125D">
        <w:t>pouvoir</w:t>
      </w:r>
      <w:r w:rsidR="0038226B">
        <w:t xml:space="preserve"> les transmettre à l’aide de l’antenne XBee.  Les données de position x, y et z sont temporairement stockées dans des variables séparées</w:t>
      </w:r>
      <w:r w:rsidR="00D3639B">
        <w:t>, les positions seront multipliées par 1000 avant d’être transmises pour obtenir des millimètres</w:t>
      </w:r>
      <w:r w:rsidR="0038226B">
        <w:t xml:space="preserve">.  </w:t>
      </w:r>
      <w:r w:rsidR="00D3639B">
        <w:t>Les quatre</w:t>
      </w:r>
      <w:r w:rsidR="0038226B">
        <w:t xml:space="preserve"> quaternions sont ensuite extraits et </w:t>
      </w:r>
      <w:r w:rsidR="00D2125D">
        <w:t>placés</w:t>
      </w:r>
      <w:r w:rsidR="0038226B">
        <w:t xml:space="preserve"> dans une matrice.  Cette matrice doit subir deux opérations pour être </w:t>
      </w:r>
      <w:r w:rsidR="00D2125D">
        <w:t>transformée</w:t>
      </w:r>
      <w:r w:rsidR="0038226B">
        <w:t xml:space="preserve"> </w:t>
      </w:r>
      <w:r w:rsidR="00D3639B">
        <w:t xml:space="preserve">en radian.  Finalement, nous stockons convertissons ces angles en degrés avant de les stocker dans des variables individuelles.  La troisième séquence illustre la façon dont sont transmises les données </w:t>
      </w:r>
      <w:r w:rsidR="00345D0D">
        <w:t>par l’antenne XBee.  Il est à noter qu’à des fins de contrôle à la réception, nous avons ajouté des balises DEBUT et FIN, ainsi qu’un numéro de séquence.</w:t>
      </w:r>
    </w:p>
    <w:p w14:paraId="09905DED" w14:textId="02700898" w:rsidR="00652208" w:rsidRPr="001A7AA2" w:rsidRDefault="00652208"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%Initialisation du port pour le XBee</w:t>
      </w:r>
    </w:p>
    <w:p w14:paraId="3B895A5D" w14:textId="59FC7C5F"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CA" w:eastAsia="fr-CA"/>
        </w:rPr>
        <w:t>XBEE = serial('COM3','BaudRate',115200, 'DataBits', 8, 'Parity',</w:t>
      </w:r>
      <w:r w:rsidR="00FD5EC7" w:rsidRPr="001A7AA2">
        <w:rPr>
          <w:rFonts w:ascii="Courier New" w:hAnsi="Courier New" w:cs="Courier New"/>
          <w:sz w:val="18"/>
          <w:szCs w:val="18"/>
          <w:lang w:val="en-CA" w:eastAsia="fr-CA"/>
        </w:rPr>
        <w:t xml:space="preserve"> </w:t>
      </w:r>
      <w:r w:rsidRPr="001A7AA2">
        <w:rPr>
          <w:rFonts w:ascii="Courier New" w:hAnsi="Courier New" w:cs="Courier New"/>
          <w:sz w:val="18"/>
          <w:szCs w:val="18"/>
          <w:lang w:val="en-CA" w:eastAsia="fr-CA"/>
        </w:rPr>
        <w:t>'none', 'StopBi</w:t>
      </w:r>
      <w:r w:rsidRPr="001A7AA2">
        <w:rPr>
          <w:rFonts w:ascii="Courier New" w:hAnsi="Courier New" w:cs="Courier New"/>
          <w:sz w:val="18"/>
          <w:szCs w:val="18"/>
          <w:lang w:val="en-US" w:eastAsia="fr-CA"/>
        </w:rPr>
        <w:t>ts', 1, 'FlowControl', 'none')</w:t>
      </w:r>
    </w:p>
    <w:p w14:paraId="1F5C6CB7" w14:textId="3579A347"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fopen(XBEE)</w:t>
      </w:r>
    </w:p>
    <w:p w14:paraId="3D0108D6" w14:textId="77777777" w:rsidR="00266F37" w:rsidRPr="001A7AA2" w:rsidRDefault="00266F37" w:rsidP="00266F37">
      <w:pPr>
        <w:widowControl/>
        <w:suppressAutoHyphens w:val="0"/>
        <w:autoSpaceDE w:val="0"/>
        <w:autoSpaceDN w:val="0"/>
        <w:adjustRightInd w:val="0"/>
        <w:ind w:left="1440"/>
        <w:rPr>
          <w:rFonts w:ascii="Courier New" w:hAnsi="Courier New" w:cs="Courier New"/>
          <w:sz w:val="18"/>
          <w:szCs w:val="18"/>
          <w:lang w:eastAsia="fr-CA"/>
        </w:rPr>
      </w:pPr>
    </w:p>
    <w:p w14:paraId="1A8C687E" w14:textId="77777777" w:rsidR="00652208" w:rsidRPr="001A7AA2" w:rsidRDefault="00652208" w:rsidP="00266F37">
      <w:pPr>
        <w:widowControl/>
        <w:suppressAutoHyphens w:val="0"/>
        <w:autoSpaceDE w:val="0"/>
        <w:autoSpaceDN w:val="0"/>
        <w:adjustRightInd w:val="0"/>
        <w:ind w:left="1440"/>
        <w:rPr>
          <w:rFonts w:ascii="Courier New" w:hAnsi="Courier New" w:cs="Courier New"/>
          <w:sz w:val="18"/>
          <w:szCs w:val="18"/>
          <w:lang w:eastAsia="fr-CA"/>
        </w:rPr>
      </w:pPr>
    </w:p>
    <w:p w14:paraId="11EDA63E" w14:textId="1F066B3D" w:rsidR="00266F37" w:rsidRPr="001A7AA2" w:rsidRDefault="00652208"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%Preparation des donnees a envoyer</w:t>
      </w:r>
    </w:p>
    <w:p w14:paraId="031A8BF3" w14:textId="5EDB37D6"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POSx = data.RigidBodies(1).x;</w:t>
      </w:r>
    </w:p>
    <w:p w14:paraId="2C779483" w14:textId="3B73A6A3"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POSy = data.RigidBodies(1).y;</w:t>
      </w:r>
    </w:p>
    <w:p w14:paraId="02893804" w14:textId="73F47F99"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POSz = data.RigidBodies(1).z;</w:t>
      </w:r>
    </w:p>
    <w:p w14:paraId="6536B470" w14:textId="069DAFF3"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q = qua</w:t>
      </w:r>
      <w:r w:rsidR="00FD5EC7" w:rsidRPr="001A7AA2">
        <w:rPr>
          <w:rFonts w:ascii="Courier New" w:hAnsi="Courier New" w:cs="Courier New"/>
          <w:sz w:val="18"/>
          <w:szCs w:val="18"/>
          <w:lang w:eastAsia="fr-CA"/>
        </w:rPr>
        <w:t>ternion(data.RigidBodies(1).qy,</w:t>
      </w:r>
      <w:r w:rsidR="009B2C56" w:rsidRPr="001A7AA2">
        <w:rPr>
          <w:rFonts w:ascii="Courier New" w:hAnsi="Courier New" w:cs="Courier New"/>
          <w:sz w:val="18"/>
          <w:szCs w:val="18"/>
          <w:lang w:eastAsia="fr-CA"/>
        </w:rPr>
        <w:t xml:space="preserve"> </w:t>
      </w:r>
      <w:r w:rsidRPr="001A7AA2">
        <w:rPr>
          <w:rFonts w:ascii="Courier New" w:hAnsi="Courier New" w:cs="Courier New"/>
          <w:sz w:val="18"/>
          <w:szCs w:val="18"/>
          <w:lang w:eastAsia="fr-CA"/>
        </w:rPr>
        <w:t>data.RigidBodies</w:t>
      </w:r>
      <w:r w:rsidR="00FD5EC7" w:rsidRPr="001A7AA2">
        <w:rPr>
          <w:rFonts w:ascii="Courier New" w:hAnsi="Courier New" w:cs="Courier New"/>
          <w:sz w:val="18"/>
          <w:szCs w:val="18"/>
          <w:lang w:eastAsia="fr-CA"/>
        </w:rPr>
        <w:t xml:space="preserve">(1).qx, </w:t>
      </w:r>
      <w:r w:rsidR="00652208" w:rsidRPr="001A7AA2">
        <w:rPr>
          <w:rFonts w:ascii="Courier New" w:hAnsi="Courier New" w:cs="Courier New"/>
          <w:sz w:val="18"/>
          <w:szCs w:val="18"/>
          <w:lang w:eastAsia="fr-CA"/>
        </w:rPr>
        <w:tab/>
      </w:r>
      <w:r w:rsidR="009B2C56" w:rsidRPr="001A7AA2">
        <w:rPr>
          <w:rFonts w:ascii="Courier New" w:hAnsi="Courier New" w:cs="Courier New"/>
          <w:sz w:val="18"/>
          <w:szCs w:val="18"/>
          <w:lang w:eastAsia="fr-CA"/>
        </w:rPr>
        <w:t>d</w:t>
      </w:r>
      <w:r w:rsidR="00FD5EC7" w:rsidRPr="001A7AA2">
        <w:rPr>
          <w:rFonts w:ascii="Courier New" w:hAnsi="Courier New" w:cs="Courier New"/>
          <w:sz w:val="18"/>
          <w:szCs w:val="18"/>
          <w:lang w:eastAsia="fr-CA"/>
        </w:rPr>
        <w:t>ata.RigidBodies(1).qz,</w:t>
      </w:r>
      <w:r w:rsidR="009B2C56" w:rsidRPr="001A7AA2">
        <w:rPr>
          <w:rFonts w:ascii="Courier New" w:hAnsi="Courier New" w:cs="Courier New"/>
          <w:sz w:val="18"/>
          <w:szCs w:val="18"/>
          <w:lang w:eastAsia="fr-CA"/>
        </w:rPr>
        <w:t xml:space="preserve"> </w:t>
      </w:r>
      <w:r w:rsidRPr="001A7AA2">
        <w:rPr>
          <w:rFonts w:ascii="Courier New" w:hAnsi="Courier New" w:cs="Courier New"/>
          <w:sz w:val="18"/>
          <w:szCs w:val="18"/>
          <w:lang w:eastAsia="fr-CA"/>
        </w:rPr>
        <w:t>data.RigidBodies(1).qw);</w:t>
      </w:r>
    </w:p>
    <w:p w14:paraId="7EB5155C" w14:textId="7A6DB4BE"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qRot =</w:t>
      </w:r>
      <w:r w:rsidR="00652208" w:rsidRPr="001A7AA2">
        <w:rPr>
          <w:rFonts w:ascii="Courier New" w:hAnsi="Courier New" w:cs="Courier New"/>
          <w:sz w:val="18"/>
          <w:szCs w:val="18"/>
          <w:lang w:eastAsia="fr-CA"/>
        </w:rPr>
        <w:t xml:space="preserve">   quaternion( 0, 0, 0, 1);</w:t>
      </w:r>
    </w:p>
    <w:p w14:paraId="0401781E" w14:textId="7C506523"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q = mtimes(q, qRot);</w:t>
      </w:r>
    </w:p>
    <w:p w14:paraId="4769B698" w14:textId="023B5ADD"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angles = EulerAngles(q,'zyx');</w:t>
      </w:r>
    </w:p>
    <w:p w14:paraId="3D8EB8B0" w14:textId="5DBBD2BC"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eastAsia="fr-CA"/>
        </w:rPr>
        <w:t xml:space="preserve">angleYaw = -angles(1) * 180.0 / pi;   </w:t>
      </w:r>
    </w:p>
    <w:p w14:paraId="27501F1E" w14:textId="725A7F2B"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angleRoll = angles(2) * 180.0 / pi;</w:t>
      </w:r>
    </w:p>
    <w:p w14:paraId="47C679F2" w14:textId="2CB631A8"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 xml:space="preserve">anglePitch = -angles(3) * 180.0 / pi; </w:t>
      </w:r>
    </w:p>
    <w:p w14:paraId="58FD53E1" w14:textId="77777777" w:rsidR="00D3639B" w:rsidRPr="001A7AA2" w:rsidRDefault="00D3639B" w:rsidP="009B2C56">
      <w:pPr>
        <w:widowControl/>
        <w:suppressAutoHyphens w:val="0"/>
        <w:autoSpaceDE w:val="0"/>
        <w:autoSpaceDN w:val="0"/>
        <w:adjustRightInd w:val="0"/>
        <w:ind w:left="1440"/>
        <w:rPr>
          <w:rFonts w:ascii="Courier New" w:hAnsi="Courier New" w:cs="Courier New"/>
          <w:sz w:val="18"/>
          <w:szCs w:val="18"/>
          <w:lang w:val="en-US" w:eastAsia="fr-CA"/>
        </w:rPr>
      </w:pPr>
    </w:p>
    <w:p w14:paraId="601912D2" w14:textId="77777777" w:rsidR="00D3639B" w:rsidRPr="001A7AA2" w:rsidRDefault="00D3639B"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%Envoie des donnees</w:t>
      </w:r>
    </w:p>
    <w:p w14:paraId="24410DA9" w14:textId="53EEAE33"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 xml:space="preserve">datatosend = </w:t>
      </w:r>
      <w:r w:rsidR="009B2C56" w:rsidRPr="001A7AA2">
        <w:rPr>
          <w:rFonts w:ascii="Courier New" w:hAnsi="Courier New" w:cs="Courier New"/>
          <w:sz w:val="18"/>
          <w:szCs w:val="18"/>
          <w:lang w:val="en-US" w:eastAsia="fr-CA"/>
        </w:rPr>
        <w:t xml:space="preserve">[123.456, 1000*POSx, 1000*POSy, </w:t>
      </w:r>
      <w:r w:rsidRPr="001A7AA2">
        <w:rPr>
          <w:rFonts w:ascii="Courier New" w:hAnsi="Courier New" w:cs="Courier New"/>
          <w:sz w:val="18"/>
          <w:szCs w:val="18"/>
          <w:lang w:val="en-US" w:eastAsia="fr-CA"/>
        </w:rPr>
        <w:t xml:space="preserve">1000*POSz, anglePitch, </w:t>
      </w:r>
      <w:r w:rsidR="00652208"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angleYaw, angleRoll, idx]</w:t>
      </w:r>
    </w:p>
    <w:p w14:paraId="22EDC1F2" w14:textId="0C287102" w:rsidR="00D3639B" w:rsidRPr="001A7AA2" w:rsidRDefault="00D3639B"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for i = 1:length(datatosend)</w:t>
      </w:r>
    </w:p>
    <w:p w14:paraId="16362CF8" w14:textId="4C6DF605" w:rsidR="00D3639B" w:rsidRPr="001A7AA2" w:rsidRDefault="002057AF" w:rsidP="002057AF">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00D3639B" w:rsidRPr="001A7AA2">
        <w:rPr>
          <w:rFonts w:ascii="Courier New" w:hAnsi="Courier New" w:cs="Courier New"/>
          <w:sz w:val="18"/>
          <w:szCs w:val="18"/>
          <w:lang w:val="en-US" w:eastAsia="fr-CA"/>
        </w:rPr>
        <w:t>datatosend_conv{i} = num2str(datatosend(i), '%18.8f');</w:t>
      </w:r>
    </w:p>
    <w:p w14:paraId="3767E795" w14:textId="5ACC6349" w:rsidR="00D3639B" w:rsidRPr="001A7AA2" w:rsidRDefault="002057AF" w:rsidP="002057AF">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00D3639B" w:rsidRPr="001A7AA2">
        <w:rPr>
          <w:rFonts w:ascii="Courier New" w:hAnsi="Courier New" w:cs="Courier New"/>
          <w:sz w:val="18"/>
          <w:szCs w:val="18"/>
          <w:lang w:val="en-US" w:eastAsia="fr-CA"/>
        </w:rPr>
        <w:t>LengthString = LengthString + leng</w:t>
      </w:r>
      <w:r w:rsidRPr="001A7AA2">
        <w:rPr>
          <w:rFonts w:ascii="Courier New" w:hAnsi="Courier New" w:cs="Courier New"/>
          <w:sz w:val="18"/>
          <w:szCs w:val="18"/>
          <w:lang w:val="en-US" w:eastAsia="fr-CA"/>
        </w:rPr>
        <w:t xml:space="preserve">th(num2str(datatosend(i), </w:t>
      </w: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00D3639B" w:rsidRPr="001A7AA2">
        <w:rPr>
          <w:rFonts w:ascii="Courier New" w:hAnsi="Courier New" w:cs="Courier New"/>
          <w:sz w:val="18"/>
          <w:szCs w:val="18"/>
          <w:lang w:val="en-US" w:eastAsia="fr-CA"/>
        </w:rPr>
        <w:t>'%18.8f'));</w:t>
      </w:r>
    </w:p>
    <w:p w14:paraId="282C0F87" w14:textId="356FEB87" w:rsidR="00D3639B" w:rsidRPr="001A7AA2" w:rsidRDefault="00D3639B"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end</w:t>
      </w:r>
    </w:p>
    <w:p w14:paraId="02E713A9" w14:textId="5EA459FF"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fwrite(XBEE, 'DEBUT')</w:t>
      </w:r>
    </w:p>
    <w:p w14:paraId="75E9F00A" w14:textId="7ACFCA06"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fwrite(XBEE, ' ')</w:t>
      </w:r>
    </w:p>
    <w:p w14:paraId="5BD16C8D" w14:textId="68268432"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for j = 1:length(datatosend_conv)</w:t>
      </w:r>
    </w:p>
    <w:p w14:paraId="0C3E37DA" w14:textId="3FB9A03E" w:rsidR="00266F37" w:rsidRPr="001A7AA2" w:rsidRDefault="002057AF" w:rsidP="002057AF">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00266F37" w:rsidRPr="001A7AA2">
        <w:rPr>
          <w:rFonts w:ascii="Courier New" w:hAnsi="Courier New" w:cs="Courier New"/>
          <w:sz w:val="18"/>
          <w:szCs w:val="18"/>
          <w:lang w:val="en-US" w:eastAsia="fr-CA"/>
        </w:rPr>
        <w:t>fwrite(XBEE, datatosend_conv{j})</w:t>
      </w:r>
    </w:p>
    <w:p w14:paraId="49F16117" w14:textId="4602A8DD" w:rsidR="00266F37" w:rsidRPr="001A7AA2" w:rsidRDefault="002057AF" w:rsidP="002057AF">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Pr="001A7AA2">
        <w:rPr>
          <w:rFonts w:ascii="Courier New" w:hAnsi="Courier New" w:cs="Courier New"/>
          <w:sz w:val="18"/>
          <w:szCs w:val="18"/>
          <w:lang w:val="en-US" w:eastAsia="fr-CA"/>
        </w:rPr>
        <w:tab/>
      </w:r>
      <w:r w:rsidR="00266F37" w:rsidRPr="001A7AA2">
        <w:rPr>
          <w:rFonts w:ascii="Courier New" w:hAnsi="Courier New" w:cs="Courier New"/>
          <w:sz w:val="18"/>
          <w:szCs w:val="18"/>
          <w:lang w:val="en-US" w:eastAsia="fr-CA"/>
        </w:rPr>
        <w:t>fwrite(XBEE, ' ')</w:t>
      </w:r>
    </w:p>
    <w:p w14:paraId="4C26805A" w14:textId="142D7CDE"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end</w:t>
      </w:r>
    </w:p>
    <w:p w14:paraId="7C16E418" w14:textId="63EE478F"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fwrite(XBEE, 'FIN')</w:t>
      </w:r>
    </w:p>
    <w:p w14:paraId="15396009" w14:textId="533D0A18"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fwrite(XBEE, ' ')</w:t>
      </w:r>
    </w:p>
    <w:p w14:paraId="2E1D08D9" w14:textId="2829279D" w:rsidR="00266F37" w:rsidRPr="001A7AA2" w:rsidRDefault="00266F37" w:rsidP="00785F6D">
      <w:pPr>
        <w:pStyle w:val="Paragraphedeliste"/>
        <w:widowControl/>
        <w:numPr>
          <w:ilvl w:val="2"/>
          <w:numId w:val="16"/>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fwrite(XBEE, hex2dec('0A'), 'uint8')</w:t>
      </w:r>
    </w:p>
    <w:p w14:paraId="5EF20498" w14:textId="09C4D3AF" w:rsidR="009904A0" w:rsidRPr="002730BB" w:rsidRDefault="0081670C" w:rsidP="0081670C">
      <w:pPr>
        <w:keepNext/>
        <w:jc w:val="center"/>
        <w:rPr>
          <w:sz w:val="18"/>
          <w:szCs w:val="18"/>
        </w:rPr>
      </w:pPr>
      <w:r w:rsidRPr="0081670C">
        <w:rPr>
          <w:sz w:val="18"/>
          <w:szCs w:val="18"/>
        </w:rPr>
        <w:lastRenderedPageBreak/>
        <w:t xml:space="preserve">Figure </w:t>
      </w:r>
      <w:r w:rsidR="00565070">
        <w:rPr>
          <w:sz w:val="18"/>
          <w:szCs w:val="18"/>
        </w:rPr>
        <w:t>5-</w:t>
      </w:r>
      <w:r w:rsidR="00345D0D">
        <w:rPr>
          <w:sz w:val="18"/>
          <w:szCs w:val="18"/>
        </w:rPr>
        <w:t>2</w:t>
      </w:r>
      <w:r w:rsidR="00565070" w:rsidRPr="002730BB">
        <w:rPr>
          <w:sz w:val="18"/>
          <w:szCs w:val="18"/>
        </w:rPr>
        <w:t> :</w:t>
      </w:r>
      <w:r w:rsidR="009904A0" w:rsidRPr="002730BB">
        <w:rPr>
          <w:sz w:val="18"/>
          <w:szCs w:val="18"/>
        </w:rPr>
        <w:t xml:space="preserve"> </w:t>
      </w:r>
      <w:r w:rsidR="00652208">
        <w:rPr>
          <w:sz w:val="18"/>
          <w:szCs w:val="18"/>
        </w:rPr>
        <w:t>3 séquences du script Matlab</w:t>
      </w:r>
    </w:p>
    <w:p w14:paraId="1C46B09C" w14:textId="6F14F5B5" w:rsidR="009904A0" w:rsidRPr="009E7526" w:rsidRDefault="009904A0" w:rsidP="007D7489">
      <w:pPr>
        <w:pStyle w:val="Corpsdetexte"/>
      </w:pPr>
    </w:p>
    <w:p w14:paraId="24D9A285" w14:textId="72907F4B" w:rsidR="007D7489" w:rsidRDefault="007D7489" w:rsidP="007D7489">
      <w:pPr>
        <w:pStyle w:val="Corpsdetexte"/>
      </w:pPr>
      <w:r>
        <w:t>5.3.2</w:t>
      </w:r>
      <w:r w:rsidR="009904A0">
        <w:t>.2.3</w:t>
      </w:r>
      <w:r w:rsidRPr="009E7526">
        <w:t xml:space="preserve"> Traitement des erreurs</w:t>
      </w:r>
    </w:p>
    <w:p w14:paraId="2591E439" w14:textId="756F20F5" w:rsidR="00862268" w:rsidRDefault="00862268" w:rsidP="0086226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Il n’y pas de contrôle d’erreur qui est </w:t>
      </w:r>
      <w:r w:rsidR="00D2125D">
        <w:t>faite</w:t>
      </w:r>
      <w:r>
        <w:t xml:space="preserve"> à ce</w:t>
      </w:r>
      <w:r w:rsidR="000E1857">
        <w:t xml:space="preserve"> stade</w:t>
      </w:r>
      <w:r>
        <w:t xml:space="preserve">.  La vérification des données est </w:t>
      </w:r>
      <w:r w:rsidR="008A1551">
        <w:t>faite</w:t>
      </w:r>
      <w:r>
        <w:t xml:space="preserve"> par le </w:t>
      </w:r>
      <w:r w:rsidR="00345D0D">
        <w:t xml:space="preserve">Raspberry </w:t>
      </w:r>
      <w:r>
        <w:t>Pi lorsqu’il reçoit les informations transmises par le XBee.</w:t>
      </w:r>
    </w:p>
    <w:p w14:paraId="74CDFD3E" w14:textId="77777777" w:rsidR="00862268" w:rsidRPr="009E7526" w:rsidRDefault="00862268" w:rsidP="0086226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3361AF36" w14:textId="1352F855" w:rsidR="007D7489" w:rsidRDefault="007D7489" w:rsidP="00862268">
      <w:pPr>
        <w:pStyle w:val="Titre3"/>
        <w:rPr>
          <w:rFonts w:ascii="Times New Roman" w:hAnsi="Times New Roman" w:cs="Times New Roman"/>
        </w:rPr>
      </w:pPr>
      <w:bookmarkStart w:id="18" w:name="_Toc445930510"/>
      <w:r w:rsidRPr="00862268">
        <w:rPr>
          <w:rFonts w:ascii="Times New Roman" w:hAnsi="Times New Roman" w:cs="Times New Roman"/>
        </w:rPr>
        <w:t xml:space="preserve">5.3.3 </w:t>
      </w:r>
      <w:r w:rsidR="00DD0DC4" w:rsidRPr="00862268">
        <w:rPr>
          <w:rFonts w:ascii="Times New Roman" w:hAnsi="Times New Roman" w:cs="Times New Roman"/>
        </w:rPr>
        <w:t>Ordinateur de bord Raspberry Pi</w:t>
      </w:r>
      <w:bookmarkEnd w:id="18"/>
    </w:p>
    <w:p w14:paraId="7802D27F" w14:textId="40D16331" w:rsidR="00862268" w:rsidRDefault="00862268" w:rsidP="008A155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L’ordinateur de bord Raspberry Pi est l’élément central de notre projet.  Il s’agit d’un petit ordinateur </w:t>
      </w:r>
      <w:r w:rsidR="008A1551">
        <w:t xml:space="preserve">embarqué que nous pouvons installer sur notre drone et qui </w:t>
      </w:r>
      <w:r w:rsidR="000E1857">
        <w:t xml:space="preserve">est </w:t>
      </w:r>
      <w:r w:rsidR="00374237">
        <w:t>doté d’une alimentation autonome, de deux antennes et d’une caméra.  Le Raspberry Pi est responsable d’analyser les images captées par sa caméra afin d’identifier une cible, de calcu</w:t>
      </w:r>
      <w:r w:rsidR="00076A0A">
        <w:t>ler la localisation exacte de cette</w:t>
      </w:r>
      <w:r w:rsidR="00374237">
        <w:t xml:space="preserve"> cible en fonction d’une carte d’élévation </w:t>
      </w:r>
      <w:r w:rsidR="000E1857">
        <w:t>préalablement chargée dans la mémoire</w:t>
      </w:r>
      <w:r w:rsidR="00374237">
        <w:t xml:space="preserve"> et de retour</w:t>
      </w:r>
      <w:r w:rsidR="00076A0A">
        <w:t>ner</w:t>
      </w:r>
      <w:r w:rsidR="00374237">
        <w:t xml:space="preserve"> les résultats à l’opérateur.  La section qui suit décrit son fonctionnement en détail.</w:t>
      </w:r>
      <w:r w:rsidR="008A1551">
        <w:t xml:space="preserve"> </w:t>
      </w:r>
    </w:p>
    <w:p w14:paraId="274EC1EA" w14:textId="77777777" w:rsidR="008A1551" w:rsidRPr="00862268" w:rsidRDefault="008A1551" w:rsidP="008A155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458B7ED6" w14:textId="75ED7206" w:rsidR="007D7489" w:rsidRDefault="007D7489"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D64E5">
        <w:rPr>
          <w:lang w:val="fr-FR"/>
        </w:rPr>
        <w:t xml:space="preserve">5.3.3.1 </w:t>
      </w:r>
      <w:r w:rsidR="00DD0DC4" w:rsidRPr="007D64E5">
        <w:rPr>
          <w:lang w:val="fr-FR"/>
        </w:rPr>
        <w:t xml:space="preserve">Ordinateur de bord Raspberry Pi </w:t>
      </w:r>
      <w:r w:rsidRPr="007D64E5">
        <w:rPr>
          <w:lang w:val="fr-FR"/>
        </w:rPr>
        <w:t xml:space="preserve">– </w:t>
      </w:r>
      <w:r w:rsidR="00D754EB">
        <w:rPr>
          <w:lang w:val="fr-FR"/>
        </w:rPr>
        <w:t xml:space="preserve">conception, </w:t>
      </w:r>
      <w:r w:rsidRPr="007D64E5">
        <w:rPr>
          <w:lang w:val="fr-FR"/>
        </w:rPr>
        <w:t>spécifications</w:t>
      </w:r>
      <w:r w:rsidR="00D754EB">
        <w:rPr>
          <w:lang w:val="fr-FR"/>
        </w:rPr>
        <w:t xml:space="preserve"> et</w:t>
      </w:r>
      <w:r w:rsidRPr="007D64E5">
        <w:rPr>
          <w:lang w:val="fr-FR"/>
        </w:rPr>
        <w:t xml:space="preserve"> contraintes</w:t>
      </w:r>
    </w:p>
    <w:p w14:paraId="5B176B6C" w14:textId="7AD28D92" w:rsidR="00374237" w:rsidRDefault="00D91EBA" w:rsidP="0037423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Pr>
          <w:lang w:val="fr-FR"/>
        </w:rPr>
        <w:t xml:space="preserve">Dans le but de démontrer notre concept, nous avons construit une maquette sur laquelle nous avons installé le Raspberry Pi.  Il s’agit d’un modèle </w:t>
      </w:r>
      <w:r w:rsidR="00AB3EAF">
        <w:rPr>
          <w:lang w:val="fr-FR"/>
        </w:rPr>
        <w:t xml:space="preserve">de </w:t>
      </w:r>
      <w:r>
        <w:rPr>
          <w:lang w:val="fr-FR"/>
        </w:rPr>
        <w:t>quadcoptère que nous avons trouvé sur internet et que nous avons imprimé en 3D.  Nous avons</w:t>
      </w:r>
      <w:r w:rsidR="00AB3EAF">
        <w:rPr>
          <w:lang w:val="fr-FR"/>
        </w:rPr>
        <w:t xml:space="preserve"> ensuite fixé le boitier</w:t>
      </w:r>
      <w:r w:rsidR="00192838">
        <w:rPr>
          <w:lang w:val="fr-FR"/>
        </w:rPr>
        <w:t xml:space="preserve"> du Raspberry Pi sous la maquette</w:t>
      </w:r>
      <w:r w:rsidR="00AB3EAF">
        <w:rPr>
          <w:lang w:val="fr-FR"/>
        </w:rPr>
        <w:t xml:space="preserve">, de façon </w:t>
      </w:r>
      <w:r w:rsidR="00192838">
        <w:rPr>
          <w:lang w:val="fr-FR"/>
        </w:rPr>
        <w:t xml:space="preserve">à ce que la caméra qui est </w:t>
      </w:r>
      <w:r w:rsidR="00AB3EAF">
        <w:rPr>
          <w:lang w:val="fr-FR"/>
        </w:rPr>
        <w:t>installé</w:t>
      </w:r>
      <w:r w:rsidR="00192838">
        <w:rPr>
          <w:lang w:val="fr-FR"/>
        </w:rPr>
        <w:t>e</w:t>
      </w:r>
      <w:r w:rsidR="00AB3EAF">
        <w:rPr>
          <w:lang w:val="fr-FR"/>
        </w:rPr>
        <w:t xml:space="preserve"> à l’intérieur du boitier pointe vers le sol.  Sur la maquette, nous avons également installé la pile qui fournit l’énergie nécessaire au fonctionnement du Raspberry Pi.  </w:t>
      </w:r>
      <w:r w:rsidR="00374237">
        <w:t xml:space="preserve">La tension fournie par </w:t>
      </w:r>
      <w:r w:rsidR="00192838">
        <w:t>ce</w:t>
      </w:r>
      <w:r w:rsidR="00374237">
        <w:t xml:space="preserve"> bloc pile étant plus élevée que les 5 volts requis par le Raspberry Pi, nous avons conçu un convertisseur</w:t>
      </w:r>
      <w:r w:rsidR="00192838">
        <w:t xml:space="preserve"> que nous avons également installé sur notre maquette</w:t>
      </w:r>
      <w:r w:rsidR="00374237">
        <w:t xml:space="preserve">.  </w:t>
      </w:r>
      <w:r w:rsidR="00192838">
        <w:lastRenderedPageBreak/>
        <w:t>Deux antennes sont relié</w:t>
      </w:r>
      <w:r w:rsidR="00D2125D">
        <w:t>es</w:t>
      </w:r>
      <w:r w:rsidR="00192838">
        <w:t xml:space="preserve"> aux ports USB du Raspberry PI, </w:t>
      </w:r>
      <w:r w:rsidR="00374237">
        <w:t>une antenne XBee afin de recevoir les coordonnées de localisation de la st</w:t>
      </w:r>
      <w:r w:rsidR="00192838">
        <w:t xml:space="preserve">ation Matlab et </w:t>
      </w:r>
      <w:r w:rsidR="00374237">
        <w:t xml:space="preserve">une antenne Wifi afin que l’opérateur puisse communiquer avec </w:t>
      </w:r>
      <w:r w:rsidR="00192838">
        <w:t>ce dernier</w:t>
      </w:r>
      <w:r w:rsidR="00374237">
        <w:t xml:space="preserve"> à par</w:t>
      </w:r>
      <w:r w:rsidR="00192838">
        <w:t>tir de la station de contrôle.  Le programme d’identification de cible est chargé sur une</w:t>
      </w:r>
      <w:r w:rsidR="002E5268">
        <w:t xml:space="preserve"> carte m</w:t>
      </w:r>
      <w:r w:rsidR="00192838">
        <w:t>icroSD, celle-ci agit comme un disque dur pour le Raspberry Pi.  Il existe peu de contraintes pour l’opération du module</w:t>
      </w:r>
      <w:r w:rsidR="002E5268">
        <w:t>, il doit cependant se trouver à l’intérieur de l’arène OptiTrack afin que sa position soit détectée.</w:t>
      </w:r>
    </w:p>
    <w:p w14:paraId="37C6A792" w14:textId="77777777" w:rsidR="00374237" w:rsidRPr="007D64E5" w:rsidRDefault="00374237"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138DB7E1" w14:textId="70D09DC3" w:rsidR="007D7489" w:rsidRDefault="007D7489"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F20EBC">
        <w:rPr>
          <w:lang w:val="fr-FR"/>
        </w:rPr>
        <w:t xml:space="preserve">5.3.3.2 </w:t>
      </w:r>
      <w:r w:rsidR="00DD0DC4" w:rsidRPr="00F20EBC">
        <w:rPr>
          <w:lang w:val="fr-FR"/>
        </w:rPr>
        <w:t xml:space="preserve">Ordinateur de bord Raspberry Pi </w:t>
      </w:r>
      <w:r w:rsidRPr="00F20EBC">
        <w:rPr>
          <w:lang w:val="fr-FR"/>
        </w:rPr>
        <w:t xml:space="preserve">– </w:t>
      </w:r>
      <w:r w:rsidR="00D754EB" w:rsidRPr="00F20EBC">
        <w:rPr>
          <w:lang w:val="fr-FR"/>
        </w:rPr>
        <w:t>théorie du calcul du positionnement</w:t>
      </w:r>
    </w:p>
    <w:p w14:paraId="7BBBC190" w14:textId="6D3C2B90" w:rsidR="0044740D" w:rsidRDefault="0044740D"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Pour calculer la position d’une </w:t>
      </w:r>
      <w:r w:rsidR="00D2125D">
        <w:rPr>
          <w:lang w:val="fr-FR"/>
        </w:rPr>
        <w:t>cible,</w:t>
      </w:r>
      <w:r>
        <w:rPr>
          <w:lang w:val="fr-FR"/>
        </w:rPr>
        <w:t xml:space="preserve"> nous </w:t>
      </w:r>
      <w:r w:rsidR="00F20EBC">
        <w:rPr>
          <w:lang w:val="fr-FR"/>
        </w:rPr>
        <w:t>avons</w:t>
      </w:r>
      <w:r>
        <w:rPr>
          <w:lang w:val="fr-FR"/>
        </w:rPr>
        <w:t xml:space="preserve"> besoin de trois données : </w:t>
      </w:r>
      <w:r w:rsidR="00F20EBC">
        <w:rPr>
          <w:lang w:val="fr-FR"/>
        </w:rPr>
        <w:t>une image de la cible identifiée</w:t>
      </w:r>
      <w:r w:rsidR="00B771DE">
        <w:rPr>
          <w:lang w:val="fr-FR"/>
        </w:rPr>
        <w:t xml:space="preserve">, </w:t>
      </w:r>
      <w:r>
        <w:rPr>
          <w:lang w:val="fr-FR"/>
        </w:rPr>
        <w:t xml:space="preserve">la position du </w:t>
      </w:r>
      <w:r w:rsidR="00F20EBC">
        <w:rPr>
          <w:lang w:val="fr-FR"/>
        </w:rPr>
        <w:t>drone</w:t>
      </w:r>
      <w:r>
        <w:rPr>
          <w:lang w:val="fr-FR"/>
        </w:rPr>
        <w:t xml:space="preserve"> </w:t>
      </w:r>
      <w:r w:rsidR="00B771DE">
        <w:rPr>
          <w:lang w:val="fr-FR"/>
        </w:rPr>
        <w:t>ainsi que son orientation</w:t>
      </w:r>
      <w:r>
        <w:rPr>
          <w:lang w:val="fr-FR"/>
        </w:rPr>
        <w:t xml:space="preserve"> </w:t>
      </w:r>
      <w:r w:rsidR="00B771DE">
        <w:rPr>
          <w:lang w:val="fr-FR"/>
        </w:rPr>
        <w:t xml:space="preserve">à l’endroit </w:t>
      </w:r>
      <w:r w:rsidR="00F20EBC">
        <w:rPr>
          <w:lang w:val="fr-FR"/>
        </w:rPr>
        <w:t>où</w:t>
      </w:r>
      <w:r w:rsidR="00B771DE">
        <w:rPr>
          <w:lang w:val="fr-FR"/>
        </w:rPr>
        <w:t xml:space="preserve"> </w:t>
      </w:r>
      <w:r w:rsidR="00F20EBC">
        <w:rPr>
          <w:lang w:val="fr-FR"/>
        </w:rPr>
        <w:t>a</w:t>
      </w:r>
      <w:r w:rsidR="00B771DE">
        <w:rPr>
          <w:lang w:val="fr-FR"/>
        </w:rPr>
        <w:t xml:space="preserve"> été prise l’image</w:t>
      </w:r>
      <w:r w:rsidR="004B0A99">
        <w:rPr>
          <w:lang w:val="fr-FR"/>
        </w:rPr>
        <w:t xml:space="preserve"> et </w:t>
      </w:r>
      <w:r w:rsidR="00B771DE">
        <w:rPr>
          <w:lang w:val="fr-FR"/>
        </w:rPr>
        <w:t>une carte d’élévation</w:t>
      </w:r>
      <w:r w:rsidR="004B0A99">
        <w:rPr>
          <w:lang w:val="fr-FR"/>
        </w:rPr>
        <w:t xml:space="preserve"> représentant le relief de l’endroit où a été prise la photo</w:t>
      </w:r>
      <w:r w:rsidR="00B771DE">
        <w:rPr>
          <w:lang w:val="fr-FR"/>
        </w:rPr>
        <w:t xml:space="preserve">. </w:t>
      </w:r>
      <w:r w:rsidR="004B0A99">
        <w:rPr>
          <w:lang w:val="fr-FR"/>
        </w:rPr>
        <w:t xml:space="preserve"> </w:t>
      </w:r>
      <w:r w:rsidR="00B771DE">
        <w:rPr>
          <w:lang w:val="fr-FR"/>
        </w:rPr>
        <w:t>La prise de l’image est la partie la plus importante du calcul de l’emplacement de la cible.</w:t>
      </w:r>
      <w:r w:rsidR="004B0A99">
        <w:rPr>
          <w:lang w:val="fr-FR"/>
        </w:rPr>
        <w:t xml:space="preserve"> </w:t>
      </w:r>
      <w:r w:rsidR="00B771DE">
        <w:rPr>
          <w:lang w:val="fr-FR"/>
        </w:rPr>
        <w:t xml:space="preserve"> Cette opération </w:t>
      </w:r>
      <w:r w:rsidR="004B0A99">
        <w:rPr>
          <w:lang w:val="fr-FR"/>
        </w:rPr>
        <w:t xml:space="preserve">doit être </w:t>
      </w:r>
      <w:r w:rsidR="00B771DE">
        <w:rPr>
          <w:lang w:val="fr-FR"/>
        </w:rPr>
        <w:t>effectué</w:t>
      </w:r>
      <w:r w:rsidR="004B0A99">
        <w:rPr>
          <w:lang w:val="fr-FR"/>
        </w:rPr>
        <w:t>e</w:t>
      </w:r>
      <w:r w:rsidR="00B771DE">
        <w:rPr>
          <w:lang w:val="fr-FR"/>
        </w:rPr>
        <w:t xml:space="preserve"> immédiatement après avoir </w:t>
      </w:r>
      <w:r w:rsidR="004B0A99">
        <w:rPr>
          <w:lang w:val="fr-FR"/>
        </w:rPr>
        <w:t>obtenu</w:t>
      </w:r>
      <w:r w:rsidR="00B771DE">
        <w:rPr>
          <w:lang w:val="fr-FR"/>
        </w:rPr>
        <w:t xml:space="preserve"> la position du </w:t>
      </w:r>
      <w:r w:rsidR="004B0A99">
        <w:rPr>
          <w:lang w:val="fr-FR"/>
        </w:rPr>
        <w:t>drone pour</w:t>
      </w:r>
      <w:r w:rsidR="00B771DE">
        <w:rPr>
          <w:lang w:val="fr-FR"/>
        </w:rPr>
        <w:t xml:space="preserve"> nous assurer que les données</w:t>
      </w:r>
      <w:r w:rsidR="004B0A99">
        <w:rPr>
          <w:lang w:val="fr-FR"/>
        </w:rPr>
        <w:t xml:space="preserve"> de localisation</w:t>
      </w:r>
      <w:r w:rsidR="00B771DE">
        <w:rPr>
          <w:lang w:val="fr-FR"/>
        </w:rPr>
        <w:t xml:space="preserve"> reçues </w:t>
      </w:r>
      <w:r w:rsidR="00D2125D">
        <w:rPr>
          <w:lang w:val="fr-FR"/>
        </w:rPr>
        <w:t>soient</w:t>
      </w:r>
      <w:r w:rsidR="00B771DE">
        <w:rPr>
          <w:lang w:val="fr-FR"/>
        </w:rPr>
        <w:t xml:space="preserve"> </w:t>
      </w:r>
      <w:r w:rsidR="00DD0909">
        <w:rPr>
          <w:lang w:val="fr-FR"/>
        </w:rPr>
        <w:t xml:space="preserve">les plus fidèles </w:t>
      </w:r>
      <w:r w:rsidR="00D2125D">
        <w:rPr>
          <w:lang w:val="fr-FR"/>
        </w:rPr>
        <w:t>possible</w:t>
      </w:r>
      <w:r w:rsidR="00B771DE">
        <w:rPr>
          <w:lang w:val="fr-FR"/>
        </w:rPr>
        <w:t>.</w:t>
      </w:r>
      <w:r w:rsidR="004B0A99">
        <w:rPr>
          <w:lang w:val="fr-FR"/>
        </w:rPr>
        <w:t xml:space="preserve"> </w:t>
      </w:r>
      <w:r w:rsidR="00B771DE">
        <w:rPr>
          <w:lang w:val="fr-FR"/>
        </w:rPr>
        <w:t xml:space="preserve"> </w:t>
      </w:r>
      <w:r w:rsidR="00D8701B">
        <w:rPr>
          <w:lang w:val="fr-FR"/>
        </w:rPr>
        <w:t>A</w:t>
      </w:r>
      <w:r w:rsidR="00B771DE">
        <w:rPr>
          <w:lang w:val="fr-FR"/>
        </w:rPr>
        <w:t xml:space="preserve">près avoir pris l’image, nous devons être en mesure de pouvoir identifier une cible </w:t>
      </w:r>
      <w:r w:rsidR="004B0A99">
        <w:rPr>
          <w:lang w:val="fr-FR"/>
        </w:rPr>
        <w:t>sur celle-ci</w:t>
      </w:r>
      <w:r w:rsidR="00B771DE">
        <w:rPr>
          <w:lang w:val="fr-FR"/>
        </w:rPr>
        <w:t>.</w:t>
      </w:r>
      <w:r w:rsidR="004B0A99">
        <w:rPr>
          <w:lang w:val="fr-FR"/>
        </w:rPr>
        <w:t xml:space="preserve"> </w:t>
      </w:r>
      <w:r w:rsidR="00D8701B">
        <w:rPr>
          <w:lang w:val="fr-FR"/>
        </w:rPr>
        <w:t xml:space="preserve"> </w:t>
      </w:r>
      <w:r w:rsidR="004B0A99">
        <w:rPr>
          <w:lang w:val="fr-FR"/>
        </w:rPr>
        <w:t>Dans</w:t>
      </w:r>
      <w:r w:rsidR="00D8701B">
        <w:rPr>
          <w:lang w:val="fr-FR"/>
        </w:rPr>
        <w:t xml:space="preserve"> l’</w:t>
      </w:r>
      <w:r w:rsidR="00D2125D">
        <w:rPr>
          <w:lang w:val="fr-FR"/>
        </w:rPr>
        <w:t>étendue</w:t>
      </w:r>
      <w:r w:rsidR="00D8701B">
        <w:rPr>
          <w:lang w:val="fr-FR"/>
        </w:rPr>
        <w:t xml:space="preserve"> de notre projet, </w:t>
      </w:r>
      <w:r w:rsidR="004B0A99">
        <w:rPr>
          <w:lang w:val="fr-FR"/>
        </w:rPr>
        <w:t>nous avions spécifié que nous recherchions</w:t>
      </w:r>
      <w:r w:rsidR="00D8701B">
        <w:rPr>
          <w:lang w:val="fr-FR"/>
        </w:rPr>
        <w:t xml:space="preserve"> un objet de couleur rouge (</w:t>
      </w:r>
      <w:r w:rsidR="004B0A99">
        <w:rPr>
          <w:lang w:val="fr-FR"/>
        </w:rPr>
        <w:t>choix</w:t>
      </w:r>
      <w:r w:rsidR="00D8701B">
        <w:rPr>
          <w:lang w:val="fr-FR"/>
        </w:rPr>
        <w:t xml:space="preserve"> arbitraire).</w:t>
      </w:r>
      <w:r w:rsidR="004B0A99">
        <w:rPr>
          <w:lang w:val="fr-FR"/>
        </w:rPr>
        <w:t xml:space="preserve"> </w:t>
      </w:r>
      <w:r w:rsidR="00D8701B">
        <w:rPr>
          <w:lang w:val="fr-FR"/>
        </w:rPr>
        <w:t xml:space="preserve"> Nous </w:t>
      </w:r>
      <w:r w:rsidR="004B0A99">
        <w:rPr>
          <w:lang w:val="fr-FR"/>
        </w:rPr>
        <w:t>y parvenons</w:t>
      </w:r>
      <w:r w:rsidR="00D8701B">
        <w:rPr>
          <w:lang w:val="fr-FR"/>
        </w:rPr>
        <w:t xml:space="preserve"> en changeant le format de notre image de RGB à HSV, </w:t>
      </w:r>
      <w:r w:rsidR="004B0A99">
        <w:rPr>
          <w:lang w:val="fr-FR"/>
        </w:rPr>
        <w:t>puis nous filtrons</w:t>
      </w:r>
      <w:r w:rsidR="00D8701B">
        <w:rPr>
          <w:lang w:val="fr-FR"/>
        </w:rPr>
        <w:t xml:space="preserve"> les couleurs </w:t>
      </w:r>
      <w:r w:rsidR="00D2125D">
        <w:rPr>
          <w:lang w:val="fr-FR"/>
        </w:rPr>
        <w:t>non désirées</w:t>
      </w:r>
      <w:r w:rsidR="004B0A99">
        <w:rPr>
          <w:lang w:val="fr-FR"/>
        </w:rPr>
        <w:t xml:space="preserve">, </w:t>
      </w:r>
      <w:r w:rsidR="00D8701B">
        <w:rPr>
          <w:lang w:val="fr-FR"/>
        </w:rPr>
        <w:t xml:space="preserve">finalement </w:t>
      </w:r>
      <w:r w:rsidR="004B0A99">
        <w:rPr>
          <w:lang w:val="fr-FR"/>
        </w:rPr>
        <w:t>nous appliquons</w:t>
      </w:r>
      <w:r w:rsidR="00D8701B">
        <w:rPr>
          <w:lang w:val="fr-FR"/>
        </w:rPr>
        <w:t xml:space="preserve"> un détecteur de blob. </w:t>
      </w:r>
      <w:r w:rsidR="004B0A99">
        <w:rPr>
          <w:lang w:val="fr-FR"/>
        </w:rPr>
        <w:t xml:space="preserve"> Ce</w:t>
      </w:r>
      <w:r w:rsidR="00B31BCB">
        <w:rPr>
          <w:lang w:val="fr-FR"/>
        </w:rPr>
        <w:t>tte détection</w:t>
      </w:r>
      <w:r w:rsidR="004B0A99">
        <w:rPr>
          <w:lang w:val="fr-FR"/>
        </w:rPr>
        <w:t xml:space="preserve"> de blob</w:t>
      </w:r>
      <w:r w:rsidR="00B31BCB">
        <w:rPr>
          <w:lang w:val="fr-FR"/>
        </w:rPr>
        <w:t xml:space="preserve"> est réalisée à l’aide de la librairie OpenCV.  </w:t>
      </w:r>
      <w:r w:rsidR="002F3261">
        <w:rPr>
          <w:lang w:val="fr-FR"/>
        </w:rPr>
        <w:t>Nous avons choisi d’utiliser cette libraire parce qu’elle est très bien documentée et qu’elle est gratuite.  Celle-ci</w:t>
      </w:r>
      <w:r w:rsidR="00B31BCB">
        <w:rPr>
          <w:lang w:val="fr-FR"/>
        </w:rPr>
        <w:t xml:space="preserve"> permet </w:t>
      </w:r>
      <w:r w:rsidR="00D2125D">
        <w:rPr>
          <w:lang w:val="fr-FR"/>
        </w:rPr>
        <w:t>entre autres</w:t>
      </w:r>
      <w:r w:rsidR="002F3261">
        <w:rPr>
          <w:lang w:val="fr-FR"/>
        </w:rPr>
        <w:t xml:space="preserve"> d’a</w:t>
      </w:r>
      <w:r w:rsidR="004B0A99">
        <w:rPr>
          <w:lang w:val="fr-FR"/>
        </w:rPr>
        <w:t>nalyse</w:t>
      </w:r>
      <w:r w:rsidR="002F3261">
        <w:rPr>
          <w:lang w:val="fr-FR"/>
        </w:rPr>
        <w:t>r</w:t>
      </w:r>
      <w:r w:rsidR="00D8701B">
        <w:rPr>
          <w:lang w:val="fr-FR"/>
        </w:rPr>
        <w:t xml:space="preserve"> </w:t>
      </w:r>
      <w:r w:rsidR="00B31BCB">
        <w:rPr>
          <w:lang w:val="fr-FR"/>
        </w:rPr>
        <w:t>très rapide</w:t>
      </w:r>
      <w:r w:rsidR="002F3261">
        <w:rPr>
          <w:lang w:val="fr-FR"/>
        </w:rPr>
        <w:t>ment</w:t>
      </w:r>
      <w:r w:rsidR="00B31BCB">
        <w:rPr>
          <w:lang w:val="fr-FR"/>
        </w:rPr>
        <w:t xml:space="preserve"> l’</w:t>
      </w:r>
      <w:r w:rsidR="004B0A99">
        <w:rPr>
          <w:lang w:val="fr-FR"/>
        </w:rPr>
        <w:t>image filtrée</w:t>
      </w:r>
      <w:r w:rsidR="00D8701B">
        <w:rPr>
          <w:lang w:val="fr-FR"/>
        </w:rPr>
        <w:t xml:space="preserve"> </w:t>
      </w:r>
      <w:r w:rsidR="00B31BCB">
        <w:rPr>
          <w:lang w:val="fr-FR"/>
        </w:rPr>
        <w:t xml:space="preserve">et </w:t>
      </w:r>
      <w:r w:rsidR="002F3261">
        <w:rPr>
          <w:lang w:val="fr-FR"/>
        </w:rPr>
        <w:t>d’</w:t>
      </w:r>
      <w:r w:rsidR="00B31BCB">
        <w:rPr>
          <w:lang w:val="fr-FR"/>
        </w:rPr>
        <w:t>identifie</w:t>
      </w:r>
      <w:r w:rsidR="002F3261">
        <w:rPr>
          <w:lang w:val="fr-FR"/>
        </w:rPr>
        <w:t>r</w:t>
      </w:r>
      <w:r w:rsidR="00D8701B">
        <w:rPr>
          <w:lang w:val="fr-FR"/>
        </w:rPr>
        <w:t xml:space="preserve"> les différentes agglomérations d’objet</w:t>
      </w:r>
      <w:r w:rsidR="004B0A99">
        <w:rPr>
          <w:lang w:val="fr-FR"/>
        </w:rPr>
        <w:t>s</w:t>
      </w:r>
      <w:r w:rsidR="00D8701B">
        <w:rPr>
          <w:lang w:val="fr-FR"/>
        </w:rPr>
        <w:t xml:space="preserve"> rouge</w:t>
      </w:r>
      <w:r w:rsidR="004B0A99">
        <w:rPr>
          <w:lang w:val="fr-FR"/>
        </w:rPr>
        <w:t>s</w:t>
      </w:r>
      <w:r w:rsidR="00D8701B">
        <w:rPr>
          <w:lang w:val="fr-FR"/>
        </w:rPr>
        <w:t xml:space="preserve"> </w:t>
      </w:r>
      <w:r w:rsidR="00D8701B">
        <w:rPr>
          <w:lang w:val="fr-FR"/>
        </w:rPr>
        <w:lastRenderedPageBreak/>
        <w:t>dans l’image</w:t>
      </w:r>
      <w:r w:rsidR="004B0A99">
        <w:rPr>
          <w:lang w:val="fr-FR"/>
        </w:rPr>
        <w:t xml:space="preserve">, c’est-à-dire </w:t>
      </w:r>
      <w:r w:rsidR="00B31BCB">
        <w:rPr>
          <w:lang w:val="fr-FR"/>
        </w:rPr>
        <w:t>les</w:t>
      </w:r>
      <w:r w:rsidR="004B0A99">
        <w:rPr>
          <w:lang w:val="fr-FR"/>
        </w:rPr>
        <w:t xml:space="preserve"> cibles.</w:t>
      </w:r>
    </w:p>
    <w:p w14:paraId="6E7694AD" w14:textId="5D436518" w:rsidR="00D8701B" w:rsidRDefault="004B0A99"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L’</w:t>
      </w:r>
      <w:r w:rsidR="00D8701B">
        <w:rPr>
          <w:lang w:val="fr-FR"/>
        </w:rPr>
        <w:t xml:space="preserve">étape </w:t>
      </w:r>
      <w:r>
        <w:rPr>
          <w:lang w:val="fr-FR"/>
        </w:rPr>
        <w:t xml:space="preserve">suivante </w:t>
      </w:r>
      <w:r w:rsidR="00D8701B">
        <w:rPr>
          <w:lang w:val="fr-FR"/>
        </w:rPr>
        <w:t xml:space="preserve">dans l’analyse d’image </w:t>
      </w:r>
      <w:r>
        <w:rPr>
          <w:lang w:val="fr-FR"/>
        </w:rPr>
        <w:t>est l</w:t>
      </w:r>
      <w:r w:rsidR="00D8701B">
        <w:rPr>
          <w:lang w:val="fr-FR"/>
        </w:rPr>
        <w:t>’obtention d’un vecteur à partir de</w:t>
      </w:r>
      <w:r>
        <w:rPr>
          <w:lang w:val="fr-FR"/>
        </w:rPr>
        <w:t xml:space="preserve"> ces</w:t>
      </w:r>
      <w:r w:rsidR="00D8701B">
        <w:rPr>
          <w:lang w:val="fr-FR"/>
        </w:rPr>
        <w:t xml:space="preserve"> cibles. Pour </w:t>
      </w:r>
      <w:r>
        <w:rPr>
          <w:lang w:val="fr-FR"/>
        </w:rPr>
        <w:t xml:space="preserve">y parvenir, nous avons </w:t>
      </w:r>
      <w:r w:rsidR="00D8701B">
        <w:rPr>
          <w:lang w:val="fr-FR"/>
        </w:rPr>
        <w:t xml:space="preserve">besoin des </w:t>
      </w:r>
      <w:r>
        <w:rPr>
          <w:lang w:val="fr-FR"/>
        </w:rPr>
        <w:t>paramètres</w:t>
      </w:r>
      <w:r w:rsidR="00D8701B">
        <w:rPr>
          <w:lang w:val="fr-FR"/>
        </w:rPr>
        <w:t xml:space="preserve"> intrinsèques de la caméra.</w:t>
      </w:r>
      <w:r>
        <w:rPr>
          <w:lang w:val="fr-FR"/>
        </w:rPr>
        <w:t xml:space="preserve"> </w:t>
      </w:r>
      <w:r w:rsidR="00D8701B">
        <w:rPr>
          <w:lang w:val="fr-FR"/>
        </w:rPr>
        <w:t xml:space="preserve"> Ces paramètres </w:t>
      </w:r>
      <w:r>
        <w:rPr>
          <w:lang w:val="fr-FR"/>
        </w:rPr>
        <w:t>sont faciles</w:t>
      </w:r>
      <w:r w:rsidR="00D8701B">
        <w:rPr>
          <w:lang w:val="fr-FR"/>
        </w:rPr>
        <w:t xml:space="preserve"> à obtenir</w:t>
      </w:r>
      <w:r>
        <w:rPr>
          <w:lang w:val="fr-FR"/>
        </w:rPr>
        <w:t xml:space="preserve"> à l’aide de l’</w:t>
      </w:r>
      <w:r w:rsidR="00D8701B">
        <w:rPr>
          <w:lang w:val="fr-FR"/>
        </w:rPr>
        <w:t>outil calibration Bouguet</w:t>
      </w:r>
      <w:r w:rsidR="00F8379A">
        <w:rPr>
          <w:lang w:val="fr-FR"/>
        </w:rPr>
        <w:t xml:space="preserve">. </w:t>
      </w:r>
      <w:r>
        <w:rPr>
          <w:lang w:val="fr-FR"/>
        </w:rPr>
        <w:t xml:space="preserve"> </w:t>
      </w:r>
      <w:r w:rsidR="001D7261">
        <w:rPr>
          <w:lang w:val="fr-FR"/>
        </w:rPr>
        <w:t>L’outil a</w:t>
      </w:r>
      <w:r w:rsidR="00F8379A">
        <w:rPr>
          <w:lang w:val="fr-FR"/>
        </w:rPr>
        <w:t xml:space="preserve"> simplement besoin d’analyser </w:t>
      </w:r>
      <w:r>
        <w:rPr>
          <w:lang w:val="fr-FR"/>
        </w:rPr>
        <w:t>certaine</w:t>
      </w:r>
      <w:r w:rsidR="001D7261">
        <w:rPr>
          <w:lang w:val="fr-FR"/>
        </w:rPr>
        <w:t>s</w:t>
      </w:r>
      <w:r>
        <w:rPr>
          <w:lang w:val="fr-FR"/>
        </w:rPr>
        <w:t xml:space="preserve"> image</w:t>
      </w:r>
      <w:r w:rsidR="001D7261">
        <w:rPr>
          <w:lang w:val="fr-FR"/>
        </w:rPr>
        <w:t>s</w:t>
      </w:r>
      <w:r>
        <w:rPr>
          <w:lang w:val="fr-FR"/>
        </w:rPr>
        <w:t xml:space="preserve"> spécifique</w:t>
      </w:r>
      <w:r w:rsidR="001D7261">
        <w:rPr>
          <w:lang w:val="fr-FR"/>
        </w:rPr>
        <w:t>s</w:t>
      </w:r>
      <w:r w:rsidR="00F8379A">
        <w:rPr>
          <w:lang w:val="fr-FR"/>
        </w:rPr>
        <w:t xml:space="preserve"> </w:t>
      </w:r>
      <w:r w:rsidR="00D2125D">
        <w:rPr>
          <w:lang w:val="fr-FR"/>
        </w:rPr>
        <w:t>prises</w:t>
      </w:r>
      <w:r w:rsidR="00F8379A">
        <w:rPr>
          <w:lang w:val="fr-FR"/>
        </w:rPr>
        <w:t xml:space="preserve"> pa</w:t>
      </w:r>
      <w:r w:rsidR="001D7261">
        <w:rPr>
          <w:lang w:val="fr-FR"/>
        </w:rPr>
        <w:t xml:space="preserve">r la caméra et peut </w:t>
      </w:r>
      <w:r w:rsidR="00F10843">
        <w:rPr>
          <w:lang w:val="fr-FR"/>
        </w:rPr>
        <w:t>déduire c</w:t>
      </w:r>
      <w:r w:rsidR="00F8379A">
        <w:rPr>
          <w:lang w:val="fr-FR"/>
        </w:rPr>
        <w:t>es paramètres intrin</w:t>
      </w:r>
      <w:r w:rsidR="001D7261">
        <w:rPr>
          <w:lang w:val="fr-FR"/>
        </w:rPr>
        <w:t>sèques</w:t>
      </w:r>
      <w:r w:rsidR="00F8379A">
        <w:rPr>
          <w:lang w:val="fr-FR"/>
        </w:rPr>
        <w:t>.</w:t>
      </w:r>
      <w:r w:rsidR="001D7261">
        <w:rPr>
          <w:lang w:val="fr-FR"/>
        </w:rPr>
        <w:t xml:space="preserve">  L</w:t>
      </w:r>
      <w:r w:rsidR="00F8379A">
        <w:rPr>
          <w:lang w:val="fr-FR"/>
        </w:rPr>
        <w:t>es résulta</w:t>
      </w:r>
      <w:r w:rsidR="001D7261">
        <w:rPr>
          <w:lang w:val="fr-FR"/>
        </w:rPr>
        <w:t>ts obtenus de notre calibration son</w:t>
      </w:r>
      <w:r w:rsidR="00DD0909">
        <w:rPr>
          <w:lang w:val="fr-FR"/>
        </w:rPr>
        <w:t>t présentés à la figure 5.3.</w:t>
      </w:r>
    </w:p>
    <w:p w14:paraId="413ECED1" w14:textId="77777777" w:rsidR="008429C9" w:rsidRDefault="00F8379A"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Pr>
          <w:noProof/>
          <w:lang w:eastAsia="fr-CA"/>
        </w:rPr>
        <w:drawing>
          <wp:inline distT="0" distB="0" distL="0" distR="0" wp14:anchorId="197F66C0" wp14:editId="17136DCB">
            <wp:extent cx="5486400" cy="113703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1319" cy="1135984"/>
                    </a:xfrm>
                    <a:prstGeom prst="rect">
                      <a:avLst/>
                    </a:prstGeom>
                  </pic:spPr>
                </pic:pic>
              </a:graphicData>
            </a:graphic>
          </wp:inline>
        </w:drawing>
      </w:r>
    </w:p>
    <w:p w14:paraId="2E9946AB" w14:textId="187B32DF" w:rsidR="00F8379A" w:rsidRPr="00DD0909" w:rsidRDefault="00F10843"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Pr>
          <w:sz w:val="18"/>
          <w:szCs w:val="18"/>
          <w:lang w:val="fr-FR"/>
        </w:rPr>
        <w:t>F</w:t>
      </w:r>
      <w:r w:rsidR="00F8379A" w:rsidRPr="00DD0909">
        <w:rPr>
          <w:sz w:val="18"/>
          <w:szCs w:val="18"/>
          <w:lang w:val="fr-FR"/>
        </w:rPr>
        <w:t xml:space="preserve">igure </w:t>
      </w:r>
      <w:r w:rsidR="00DD0909">
        <w:rPr>
          <w:sz w:val="18"/>
          <w:szCs w:val="18"/>
          <w:lang w:val="fr-FR"/>
        </w:rPr>
        <w:t>5.3</w:t>
      </w:r>
      <w:r w:rsidR="009200B1" w:rsidRPr="00DD0909">
        <w:rPr>
          <w:sz w:val="18"/>
          <w:szCs w:val="18"/>
          <w:lang w:val="fr-FR"/>
        </w:rPr>
        <w:t> :</w:t>
      </w:r>
      <w:r w:rsidR="00F8379A" w:rsidRPr="00DD0909">
        <w:rPr>
          <w:sz w:val="18"/>
          <w:szCs w:val="18"/>
          <w:lang w:val="fr-FR"/>
        </w:rPr>
        <w:t xml:space="preserve"> Données de calibrations</w:t>
      </w:r>
    </w:p>
    <w:p w14:paraId="0C2A5D45" w14:textId="3C3D202D" w:rsidR="001C493A" w:rsidRDefault="001C493A" w:rsidP="00F837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Nous retrouvons </w:t>
      </w:r>
      <w:r w:rsidR="001329BF">
        <w:rPr>
          <w:lang w:val="fr-FR"/>
        </w:rPr>
        <w:t>à</w:t>
      </w:r>
      <w:r>
        <w:rPr>
          <w:lang w:val="fr-FR"/>
        </w:rPr>
        <w:t xml:space="preserve"> la figure 5.3 les données qui </w:t>
      </w:r>
      <w:r w:rsidR="001329BF">
        <w:rPr>
          <w:lang w:val="fr-FR"/>
        </w:rPr>
        <w:t>sont</w:t>
      </w:r>
      <w:r>
        <w:rPr>
          <w:lang w:val="fr-FR"/>
        </w:rPr>
        <w:t xml:space="preserve"> essentielles pour la calibration</w:t>
      </w:r>
      <w:r w:rsidR="001329BF">
        <w:rPr>
          <w:lang w:val="fr-FR"/>
        </w:rPr>
        <w:t xml:space="preserve"> de la caméra</w:t>
      </w:r>
      <w:r>
        <w:rPr>
          <w:lang w:val="fr-FR"/>
        </w:rPr>
        <w:t xml:space="preserve">. </w:t>
      </w:r>
      <w:r w:rsidR="001329BF">
        <w:rPr>
          <w:lang w:val="fr-FR"/>
        </w:rPr>
        <w:t xml:space="preserve"> Dans le tableau,</w:t>
      </w:r>
      <w:r>
        <w:rPr>
          <w:lang w:val="fr-FR"/>
        </w:rPr>
        <w:t xml:space="preserve"> </w:t>
      </w:r>
      <w:r w:rsidRPr="00F10843">
        <w:rPr>
          <w:i/>
          <w:lang w:val="fr-FR"/>
        </w:rPr>
        <w:t>fc</w:t>
      </w:r>
      <w:r>
        <w:rPr>
          <w:lang w:val="fr-FR"/>
        </w:rPr>
        <w:t xml:space="preserve">, </w:t>
      </w:r>
      <w:r w:rsidR="001329BF">
        <w:rPr>
          <w:lang w:val="fr-FR"/>
        </w:rPr>
        <w:t>désigne</w:t>
      </w:r>
      <w:r>
        <w:rPr>
          <w:lang w:val="fr-FR"/>
        </w:rPr>
        <w:t xml:space="preserve"> les longueurs </w:t>
      </w:r>
      <w:r w:rsidR="00D2125D">
        <w:rPr>
          <w:lang w:val="fr-FR"/>
        </w:rPr>
        <w:t>focales</w:t>
      </w:r>
      <w:r>
        <w:rPr>
          <w:lang w:val="fr-FR"/>
        </w:rPr>
        <w:t xml:space="preserve"> en X et en Y respectivement.</w:t>
      </w:r>
      <w:r w:rsidR="001329BF">
        <w:rPr>
          <w:lang w:val="fr-FR"/>
        </w:rPr>
        <w:t xml:space="preserve"> </w:t>
      </w:r>
      <w:r>
        <w:rPr>
          <w:lang w:val="fr-FR"/>
        </w:rPr>
        <w:t xml:space="preserve"> </w:t>
      </w:r>
      <w:r w:rsidR="001329BF">
        <w:rPr>
          <w:lang w:val="fr-FR"/>
        </w:rPr>
        <w:t>La</w:t>
      </w:r>
      <w:r>
        <w:rPr>
          <w:lang w:val="fr-FR"/>
        </w:rPr>
        <w:t xml:space="preserve"> prochaine valeur, </w:t>
      </w:r>
      <w:r w:rsidRPr="00F10843">
        <w:rPr>
          <w:i/>
          <w:lang w:val="fr-FR"/>
        </w:rPr>
        <w:t>cc</w:t>
      </w:r>
      <w:r>
        <w:rPr>
          <w:lang w:val="fr-FR"/>
        </w:rPr>
        <w:t>, représente l</w:t>
      </w:r>
      <w:r w:rsidR="00F10843">
        <w:rPr>
          <w:lang w:val="fr-FR"/>
        </w:rPr>
        <w:t xml:space="preserve">e point principal de la caméra, c’est-à-dire </w:t>
      </w:r>
      <w:r>
        <w:rPr>
          <w:lang w:val="fr-FR"/>
        </w:rPr>
        <w:t>l</w:t>
      </w:r>
      <w:r w:rsidR="001329BF">
        <w:rPr>
          <w:lang w:val="fr-FR"/>
        </w:rPr>
        <w:t>e</w:t>
      </w:r>
      <w:r>
        <w:rPr>
          <w:lang w:val="fr-FR"/>
        </w:rPr>
        <w:t xml:space="preserve"> pixel o</w:t>
      </w:r>
      <w:r w:rsidR="001329BF">
        <w:rPr>
          <w:lang w:val="fr-FR"/>
        </w:rPr>
        <w:t>ù</w:t>
      </w:r>
      <w:r>
        <w:rPr>
          <w:lang w:val="fr-FR"/>
        </w:rPr>
        <w:t xml:space="preserve"> se trouve le centre de l’image.</w:t>
      </w:r>
      <w:r w:rsidR="001329BF">
        <w:rPr>
          <w:lang w:val="fr-FR"/>
        </w:rPr>
        <w:t xml:space="preserve"> </w:t>
      </w:r>
      <w:r>
        <w:rPr>
          <w:lang w:val="fr-FR"/>
        </w:rPr>
        <w:t xml:space="preserve"> La valeur suivante, </w:t>
      </w:r>
      <w:r w:rsidRPr="00F10843">
        <w:rPr>
          <w:i/>
          <w:lang w:val="fr-FR"/>
        </w:rPr>
        <w:t>alpha_cc</w:t>
      </w:r>
      <w:r>
        <w:rPr>
          <w:lang w:val="fr-FR"/>
        </w:rPr>
        <w:t>, représente la rotation de l’écran par rapport à son centre.</w:t>
      </w:r>
      <w:r w:rsidR="001329BF">
        <w:rPr>
          <w:lang w:val="fr-FR"/>
        </w:rPr>
        <w:t xml:space="preserve"> </w:t>
      </w:r>
      <w:r>
        <w:rPr>
          <w:lang w:val="fr-FR"/>
        </w:rPr>
        <w:t xml:space="preserve"> La matrice </w:t>
      </w:r>
      <w:r w:rsidRPr="00F10843">
        <w:rPr>
          <w:i/>
          <w:lang w:val="fr-FR"/>
        </w:rPr>
        <w:t>kc</w:t>
      </w:r>
      <w:r>
        <w:rPr>
          <w:lang w:val="fr-FR"/>
        </w:rPr>
        <w:t xml:space="preserve"> </w:t>
      </w:r>
      <w:r w:rsidR="001329BF">
        <w:rPr>
          <w:lang w:val="fr-FR"/>
        </w:rPr>
        <w:t>comprend</w:t>
      </w:r>
      <w:r>
        <w:rPr>
          <w:lang w:val="fr-FR"/>
        </w:rPr>
        <w:t xml:space="preserve"> les différents coefficients de distorsions de la caméra.</w:t>
      </w:r>
      <w:r w:rsidR="001329BF">
        <w:rPr>
          <w:lang w:val="fr-FR"/>
        </w:rPr>
        <w:t xml:space="preserve"> </w:t>
      </w:r>
      <w:r>
        <w:rPr>
          <w:lang w:val="fr-FR"/>
        </w:rPr>
        <w:t xml:space="preserve"> </w:t>
      </w:r>
      <w:r w:rsidR="001329BF">
        <w:rPr>
          <w:lang w:val="fr-FR"/>
        </w:rPr>
        <w:t>Finalement, l</w:t>
      </w:r>
      <w:r>
        <w:rPr>
          <w:lang w:val="fr-FR"/>
        </w:rPr>
        <w:t xml:space="preserve">a valeur </w:t>
      </w:r>
      <w:r w:rsidRPr="00F10843">
        <w:rPr>
          <w:i/>
          <w:lang w:val="fr-FR"/>
        </w:rPr>
        <w:t>err</w:t>
      </w:r>
      <w:r>
        <w:rPr>
          <w:lang w:val="fr-FR"/>
        </w:rPr>
        <w:t xml:space="preserve"> représente l’erreur en </w:t>
      </w:r>
      <w:r w:rsidR="001329BF">
        <w:rPr>
          <w:lang w:val="fr-FR"/>
        </w:rPr>
        <w:t xml:space="preserve">nombre de </w:t>
      </w:r>
      <w:r>
        <w:rPr>
          <w:lang w:val="fr-FR"/>
        </w:rPr>
        <w:t>pixel</w:t>
      </w:r>
      <w:r w:rsidR="001329BF">
        <w:rPr>
          <w:lang w:val="fr-FR"/>
        </w:rPr>
        <w:t>s</w:t>
      </w:r>
      <w:r>
        <w:rPr>
          <w:lang w:val="fr-FR"/>
        </w:rPr>
        <w:t xml:space="preserve"> </w:t>
      </w:r>
      <w:r w:rsidR="001329BF">
        <w:rPr>
          <w:lang w:val="fr-FR"/>
        </w:rPr>
        <w:t>par rapport à la position réelle de l’objet analysé</w:t>
      </w:r>
      <w:r>
        <w:rPr>
          <w:lang w:val="fr-FR"/>
        </w:rPr>
        <w:t>.</w:t>
      </w:r>
    </w:p>
    <w:p w14:paraId="260B3D3F" w14:textId="77777777" w:rsidR="001C493A" w:rsidRPr="001C493A" w:rsidRDefault="001C493A" w:rsidP="00F837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40F4DCCA" w14:textId="4D096415" w:rsidR="0023754F" w:rsidRDefault="00F8379A" w:rsidP="0078708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noProof/>
          <w:lang w:val="en-CA" w:eastAsia="en-CA"/>
        </w:rPr>
      </w:pPr>
      <w:r>
        <w:rPr>
          <w:lang w:val="fr-FR"/>
        </w:rPr>
        <w:t xml:space="preserve">Après </w:t>
      </w:r>
      <w:r w:rsidR="001D7261">
        <w:rPr>
          <w:lang w:val="fr-FR"/>
        </w:rPr>
        <w:t>l’analyse des</w:t>
      </w:r>
      <w:r>
        <w:rPr>
          <w:lang w:val="fr-FR"/>
        </w:rPr>
        <w:t xml:space="preserve"> cibles, nous pouvons </w:t>
      </w:r>
      <w:r w:rsidR="001D7261">
        <w:rPr>
          <w:lang w:val="fr-FR"/>
        </w:rPr>
        <w:t>identifier avec précisions le</w:t>
      </w:r>
      <w:r>
        <w:rPr>
          <w:lang w:val="fr-FR"/>
        </w:rPr>
        <w:t xml:space="preserve"> centre de masses de chacune des différen</w:t>
      </w:r>
      <w:r w:rsidR="001D7261">
        <w:rPr>
          <w:lang w:val="fr-FR"/>
        </w:rPr>
        <w:t>tes agglomérations trouvées</w:t>
      </w:r>
      <w:r>
        <w:rPr>
          <w:lang w:val="fr-FR"/>
        </w:rPr>
        <w:t>.</w:t>
      </w:r>
      <w:r w:rsidR="001D7261">
        <w:rPr>
          <w:lang w:val="fr-FR"/>
        </w:rPr>
        <w:t xml:space="preserve"> </w:t>
      </w:r>
      <w:r>
        <w:rPr>
          <w:lang w:val="fr-FR"/>
        </w:rPr>
        <w:t xml:space="preserve"> </w:t>
      </w:r>
      <w:r w:rsidR="001D7261">
        <w:rPr>
          <w:lang w:val="fr-FR"/>
        </w:rPr>
        <w:t>La librairie OpenCV possède une fonction qui sert</w:t>
      </w:r>
      <w:r>
        <w:rPr>
          <w:lang w:val="fr-FR"/>
        </w:rPr>
        <w:t xml:space="preserve"> à convertir des couples de pixels en vecteur normalisé.</w:t>
      </w:r>
      <w:r w:rsidR="001D7261">
        <w:rPr>
          <w:lang w:val="fr-FR"/>
        </w:rPr>
        <w:t xml:space="preserve">  Cette fonction a</w:t>
      </w:r>
      <w:r>
        <w:rPr>
          <w:lang w:val="fr-FR"/>
        </w:rPr>
        <w:t xml:space="preserve"> </w:t>
      </w:r>
      <w:r>
        <w:rPr>
          <w:lang w:val="fr-FR"/>
        </w:rPr>
        <w:lastRenderedPageBreak/>
        <w:t xml:space="preserve">comme paramètres d’entrées les </w:t>
      </w:r>
      <w:r w:rsidR="001D7261">
        <w:rPr>
          <w:lang w:val="fr-FR"/>
        </w:rPr>
        <w:t>couples de pixels à redresser</w:t>
      </w:r>
      <w:r>
        <w:rPr>
          <w:lang w:val="fr-FR"/>
        </w:rPr>
        <w:t xml:space="preserve"> ainsi que les différents coefficients de distorsions propre</w:t>
      </w:r>
      <w:r w:rsidR="001D7261">
        <w:rPr>
          <w:lang w:val="fr-FR"/>
        </w:rPr>
        <w:t>s</w:t>
      </w:r>
      <w:r>
        <w:rPr>
          <w:lang w:val="fr-FR"/>
        </w:rPr>
        <w:t xml:space="preserve"> à la caméra </w:t>
      </w:r>
      <w:r w:rsidR="00565070">
        <w:rPr>
          <w:lang w:val="fr-FR"/>
        </w:rPr>
        <w:t>utilisée</w:t>
      </w:r>
      <w:r>
        <w:rPr>
          <w:lang w:val="fr-FR"/>
        </w:rPr>
        <w:t>.</w:t>
      </w:r>
      <w:r w:rsidR="001D7261">
        <w:rPr>
          <w:lang w:val="fr-FR"/>
        </w:rPr>
        <w:t xml:space="preserve"> </w:t>
      </w:r>
      <w:r>
        <w:rPr>
          <w:lang w:val="fr-FR"/>
        </w:rPr>
        <w:t xml:space="preserve"> </w:t>
      </w:r>
      <w:r w:rsidR="00DD0909">
        <w:rPr>
          <w:lang w:val="fr-FR"/>
        </w:rPr>
        <w:t>La figure 5.4</w:t>
      </w:r>
      <w:r w:rsidR="009200B1">
        <w:rPr>
          <w:lang w:val="fr-FR"/>
        </w:rPr>
        <w:t xml:space="preserve"> représente </w:t>
      </w:r>
      <w:r w:rsidR="001D7261">
        <w:rPr>
          <w:lang w:val="fr-FR"/>
        </w:rPr>
        <w:t>les données obtenues de cette</w:t>
      </w:r>
      <w:r w:rsidR="009200B1">
        <w:rPr>
          <w:lang w:val="fr-FR"/>
        </w:rPr>
        <w:t xml:space="preserve"> opération</w:t>
      </w:r>
    </w:p>
    <w:p w14:paraId="152B9ED7" w14:textId="5D274CFE" w:rsidR="00F8379A" w:rsidRDefault="008429C9"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r>
        <w:rPr>
          <w:noProof/>
          <w:lang w:eastAsia="fr-CA"/>
        </w:rPr>
        <mc:AlternateContent>
          <mc:Choice Requires="wpg">
            <w:drawing>
              <wp:anchor distT="0" distB="0" distL="114300" distR="114300" simplePos="0" relativeHeight="251659264" behindDoc="0" locked="0" layoutInCell="1" allowOverlap="1" wp14:anchorId="4685524E" wp14:editId="4738223C">
                <wp:simplePos x="0" y="0"/>
                <wp:positionH relativeFrom="column">
                  <wp:posOffset>3164662</wp:posOffset>
                </wp:positionH>
                <wp:positionV relativeFrom="paragraph">
                  <wp:posOffset>-88265</wp:posOffset>
                </wp:positionV>
                <wp:extent cx="795020" cy="619760"/>
                <wp:effectExtent l="0" t="0" r="5080" b="27940"/>
                <wp:wrapNone/>
                <wp:docPr id="17" name="Group 17"/>
                <wp:cNvGraphicFramePr/>
                <a:graphic xmlns:a="http://schemas.openxmlformats.org/drawingml/2006/main">
                  <a:graphicData uri="http://schemas.microsoft.com/office/word/2010/wordprocessingGroup">
                    <wpg:wgp>
                      <wpg:cNvGrpSpPr/>
                      <wpg:grpSpPr>
                        <a:xfrm>
                          <a:off x="0" y="0"/>
                          <a:ext cx="795020" cy="619760"/>
                          <a:chOff x="0" y="0"/>
                          <a:chExt cx="795131" cy="620201"/>
                        </a:xfrm>
                      </wpg:grpSpPr>
                      <wps:wsp>
                        <wps:cNvPr id="19" name="Rectangle 19"/>
                        <wps:cNvSpPr/>
                        <wps:spPr>
                          <a:xfrm>
                            <a:off x="222637" y="0"/>
                            <a:ext cx="572494" cy="5168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0" y="469127"/>
                            <a:ext cx="286247" cy="151074"/>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D09F1C" id="Group 17" o:spid="_x0000_s1026" style="position:absolute;margin-left:249.2pt;margin-top:-6.95pt;width:62.6pt;height:48.8pt;z-index:251659264" coordsize="7951,6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">
                <v:rect id="Rectangle 19" o:spid="_x0000_s1027" style="position:absolute;left:2226;width:5725;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" fillcolor="white [3212]" stroked="f" strokeweight="1pt"/>
                <v:shapetype id="_x0000_t32" coordsize="21600,21600" o:spt="32" o:oned="t" path="m,l21600,21600e" filled="f">
                  <v:path arrowok="t" fillok="f" o:connecttype="none"/>
                  <o:lock v:ext="edit" shapetype="t"/>
                </v:shapetype>
                <v:shape id="Straight Arrow Connector 20" o:spid="_x0000_s1028" type="#_x0000_t32" style="position:absolute;top:4691;width:2862;height:1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" strokecolor="red" strokeweight="1.75pt">
                  <v:stroke endarrow="open" joinstyle="miter"/>
                </v:shape>
              </v:group>
            </w:pict>
          </mc:Fallback>
        </mc:AlternateContent>
      </w:r>
      <w:r w:rsidR="009200B1">
        <w:rPr>
          <w:noProof/>
          <w:lang w:eastAsia="fr-CA"/>
        </w:rPr>
        <w:drawing>
          <wp:inline distT="0" distB="0" distL="0" distR="0" wp14:anchorId="7729E0CB" wp14:editId="7A14638C">
            <wp:extent cx="1913460" cy="1288111"/>
            <wp:effectExtent l="0" t="0" r="0" b="7620"/>
            <wp:docPr id="21" name="Picture 21" descr="Intersection of camera ray and 3D plane"/>
            <wp:cNvGraphicFramePr/>
            <a:graphic xmlns:a="http://schemas.openxmlformats.org/drawingml/2006/main">
              <a:graphicData uri="http://schemas.openxmlformats.org/drawingml/2006/picture">
                <pic:pic xmlns:pic="http://schemas.openxmlformats.org/drawingml/2006/picture">
                  <pic:nvPicPr>
                    <pic:cNvPr id="3" name="Picture 3" descr="Intersection of camera ray and 3D plane"/>
                    <pic:cNvPicPr/>
                  </pic:nvPicPr>
                  <pic:blipFill rotWithShape="1">
                    <a:blip r:embed="rId14">
                      <a:extLst>
                        <a:ext uri="{28A0092B-C50C-407E-A947-70E740481C1C}">
                          <a14:useLocalDpi xmlns:a14="http://schemas.microsoft.com/office/drawing/2010/main" val="0"/>
                        </a:ext>
                      </a:extLst>
                    </a:blip>
                    <a:srcRect t="20396" r="34594"/>
                    <a:stretch/>
                  </pic:blipFill>
                  <pic:spPr bwMode="auto">
                    <a:xfrm>
                      <a:off x="0" y="0"/>
                      <a:ext cx="1928413" cy="1298177"/>
                    </a:xfrm>
                    <a:prstGeom prst="rect">
                      <a:avLst/>
                    </a:prstGeom>
                    <a:noFill/>
                    <a:ln>
                      <a:noFill/>
                    </a:ln>
                    <a:extLst>
                      <a:ext uri="{53640926-AAD7-44D8-BBD7-CCE9431645EC}">
                        <a14:shadowObscured xmlns:a14="http://schemas.microsoft.com/office/drawing/2010/main"/>
                      </a:ext>
                    </a:extLst>
                  </pic:spPr>
                </pic:pic>
              </a:graphicData>
            </a:graphic>
          </wp:inline>
        </w:drawing>
      </w:r>
    </w:p>
    <w:p w14:paraId="7A512221" w14:textId="418DFE57" w:rsidR="009200B1" w:rsidRDefault="009200B1"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sidRPr="00DD0909">
        <w:rPr>
          <w:sz w:val="18"/>
          <w:szCs w:val="18"/>
          <w:lang w:val="fr-FR"/>
        </w:rPr>
        <w:t>Figure 5.</w:t>
      </w:r>
      <w:r w:rsidR="00DD0909" w:rsidRPr="00DD0909">
        <w:rPr>
          <w:sz w:val="18"/>
          <w:szCs w:val="18"/>
          <w:lang w:val="fr-FR"/>
        </w:rPr>
        <w:t>4</w:t>
      </w:r>
      <w:r w:rsidRPr="00DD0909">
        <w:rPr>
          <w:sz w:val="18"/>
          <w:szCs w:val="18"/>
          <w:lang w:val="fr-FR"/>
        </w:rPr>
        <w:t> : Représentation graphique du vecteur normalisé (xi, yi, 1)</w:t>
      </w:r>
    </w:p>
    <w:p w14:paraId="03DA1977" w14:textId="77777777" w:rsidR="00F10843" w:rsidRPr="00DD0909" w:rsidRDefault="00F10843"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p>
    <w:p w14:paraId="45FEE931" w14:textId="16063C35" w:rsidR="0015453C" w:rsidRDefault="009200B1" w:rsidP="009200B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Après avoir </w:t>
      </w:r>
      <w:r w:rsidR="00D2125D">
        <w:rPr>
          <w:lang w:val="fr-FR"/>
        </w:rPr>
        <w:t>obtenu</w:t>
      </w:r>
      <w:r>
        <w:rPr>
          <w:lang w:val="fr-FR"/>
        </w:rPr>
        <w:t xml:space="preserve"> les vecteurs normalisés pour chacune des </w:t>
      </w:r>
      <w:r w:rsidR="00D2125D">
        <w:rPr>
          <w:lang w:val="fr-FR"/>
        </w:rPr>
        <w:t>cibles,</w:t>
      </w:r>
      <w:r>
        <w:rPr>
          <w:lang w:val="fr-FR"/>
        </w:rPr>
        <w:t xml:space="preserve"> nous </w:t>
      </w:r>
      <w:r w:rsidR="001D7261">
        <w:rPr>
          <w:lang w:val="fr-FR"/>
        </w:rPr>
        <w:t>devons les transposer</w:t>
      </w:r>
      <w:r>
        <w:rPr>
          <w:lang w:val="fr-FR"/>
        </w:rPr>
        <w:t xml:space="preserve"> dans le système de référence globale.</w:t>
      </w:r>
      <w:r w:rsidR="001D7261">
        <w:rPr>
          <w:lang w:val="fr-FR"/>
        </w:rPr>
        <w:t xml:space="preserve"> </w:t>
      </w:r>
      <w:r>
        <w:rPr>
          <w:lang w:val="fr-FR"/>
        </w:rPr>
        <w:t xml:space="preserve"> Pour faire cela, nous </w:t>
      </w:r>
      <w:r w:rsidR="001D7261">
        <w:rPr>
          <w:lang w:val="fr-FR"/>
        </w:rPr>
        <w:t>devons transformer</w:t>
      </w:r>
      <w:r>
        <w:rPr>
          <w:lang w:val="fr-FR"/>
        </w:rPr>
        <w:t xml:space="preserve"> l’origine et tous les points des cibles </w:t>
      </w:r>
      <w:r w:rsidR="001D7261">
        <w:rPr>
          <w:lang w:val="fr-FR"/>
        </w:rPr>
        <w:t>en deux opérations</w:t>
      </w:r>
      <w:r>
        <w:rPr>
          <w:lang w:val="fr-FR"/>
        </w:rPr>
        <w:t>.</w:t>
      </w:r>
      <w:r w:rsidR="001D7261">
        <w:rPr>
          <w:lang w:val="fr-FR"/>
        </w:rPr>
        <w:t xml:space="preserve"> </w:t>
      </w:r>
      <w:r>
        <w:rPr>
          <w:lang w:val="fr-FR"/>
        </w:rPr>
        <w:t xml:space="preserve"> Une </w:t>
      </w:r>
      <w:r w:rsidR="001D7261">
        <w:rPr>
          <w:lang w:val="fr-FR"/>
        </w:rPr>
        <w:t xml:space="preserve">première </w:t>
      </w:r>
      <w:r>
        <w:rPr>
          <w:lang w:val="fr-FR"/>
        </w:rPr>
        <w:t xml:space="preserve">transformation pour aller du système de référence de la caméra </w:t>
      </w:r>
      <w:r w:rsidR="00B31BCB">
        <w:rPr>
          <w:lang w:val="fr-FR"/>
        </w:rPr>
        <w:t>au système de référence</w:t>
      </w:r>
      <w:r>
        <w:rPr>
          <w:lang w:val="fr-FR"/>
        </w:rPr>
        <w:t xml:space="preserve"> d</w:t>
      </w:r>
      <w:r w:rsidR="0015453C">
        <w:rPr>
          <w:lang w:val="fr-FR"/>
        </w:rPr>
        <w:t xml:space="preserve">u </w:t>
      </w:r>
      <w:r w:rsidR="001D7261">
        <w:rPr>
          <w:lang w:val="fr-FR"/>
        </w:rPr>
        <w:t xml:space="preserve">drone, puis une </w:t>
      </w:r>
      <w:r w:rsidR="0015453C">
        <w:rPr>
          <w:lang w:val="fr-FR"/>
        </w:rPr>
        <w:t xml:space="preserve">autre transformation pour </w:t>
      </w:r>
      <w:r w:rsidR="001D7261">
        <w:rPr>
          <w:lang w:val="fr-FR"/>
        </w:rPr>
        <w:t>passer du</w:t>
      </w:r>
      <w:r w:rsidR="0015453C">
        <w:rPr>
          <w:lang w:val="fr-FR"/>
        </w:rPr>
        <w:t xml:space="preserve"> système de référence du </w:t>
      </w:r>
      <w:r w:rsidR="001D7261">
        <w:rPr>
          <w:lang w:val="fr-FR"/>
        </w:rPr>
        <w:t>drone</w:t>
      </w:r>
      <w:r w:rsidR="0015453C">
        <w:rPr>
          <w:lang w:val="fr-FR"/>
        </w:rPr>
        <w:t xml:space="preserve"> </w:t>
      </w:r>
      <w:r w:rsidR="00B31BCB">
        <w:rPr>
          <w:lang w:val="fr-FR"/>
        </w:rPr>
        <w:t>au</w:t>
      </w:r>
      <w:r w:rsidR="0015453C">
        <w:rPr>
          <w:lang w:val="fr-FR"/>
        </w:rPr>
        <w:t xml:space="preserve"> système de référence global (OptiTrack). </w:t>
      </w:r>
      <w:r w:rsidR="001D7261">
        <w:rPr>
          <w:lang w:val="fr-FR"/>
        </w:rPr>
        <w:t xml:space="preserve"> </w:t>
      </w:r>
      <w:r w:rsidR="0015453C">
        <w:rPr>
          <w:lang w:val="fr-FR"/>
        </w:rPr>
        <w:t xml:space="preserve">Après avoir transformé les vecteurs, il nous restera simplement qu’à </w:t>
      </w:r>
      <w:r w:rsidR="002F3261">
        <w:rPr>
          <w:lang w:val="fr-FR"/>
        </w:rPr>
        <w:t xml:space="preserve">trouver l’intersection du vecteur </w:t>
      </w:r>
      <w:r w:rsidR="0015453C">
        <w:rPr>
          <w:lang w:val="fr-FR"/>
        </w:rPr>
        <w:t xml:space="preserve">sur la carte d’élévation pour </w:t>
      </w:r>
      <w:r w:rsidR="001D7261">
        <w:rPr>
          <w:lang w:val="fr-FR"/>
        </w:rPr>
        <w:t>déterminer</w:t>
      </w:r>
      <w:r w:rsidR="0015453C">
        <w:rPr>
          <w:lang w:val="fr-FR"/>
        </w:rPr>
        <w:t xml:space="preserve"> l’emplacement de la cible.</w:t>
      </w:r>
    </w:p>
    <w:p w14:paraId="53A2C186" w14:textId="2EEBDCAC" w:rsidR="0015453C" w:rsidRDefault="0015453C" w:rsidP="009200B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La transformation des vecteurs </w:t>
      </w:r>
      <w:r w:rsidR="001D7261">
        <w:rPr>
          <w:lang w:val="fr-FR"/>
        </w:rPr>
        <w:t>est</w:t>
      </w:r>
      <w:r>
        <w:rPr>
          <w:lang w:val="fr-FR"/>
        </w:rPr>
        <w:t xml:space="preserve"> relativement simple. Nous </w:t>
      </w:r>
      <w:r w:rsidR="001D7261">
        <w:rPr>
          <w:lang w:val="fr-FR"/>
        </w:rPr>
        <w:t>devons</w:t>
      </w:r>
      <w:r>
        <w:rPr>
          <w:lang w:val="fr-FR"/>
        </w:rPr>
        <w:t xml:space="preserve"> nous servir d’une matrice de transformation T</w:t>
      </w:r>
      <w:r w:rsidR="00DD0909">
        <w:rPr>
          <w:lang w:val="fr-FR"/>
        </w:rPr>
        <w:t xml:space="preserve">, représentée à </w:t>
      </w:r>
      <w:r w:rsidR="00AC1EC6">
        <w:rPr>
          <w:lang w:val="fr-FR"/>
        </w:rPr>
        <w:t>l</w:t>
      </w:r>
      <w:r w:rsidR="00AC1EC6" w:rsidRPr="00AC1EC6">
        <w:t>’équation</w:t>
      </w:r>
      <w:r w:rsidR="00DD0909">
        <w:rPr>
          <w:lang w:val="fr-FR"/>
        </w:rPr>
        <w:t xml:space="preserve"> 5.5,</w:t>
      </w:r>
      <w:r>
        <w:rPr>
          <w:lang w:val="fr-FR"/>
        </w:rPr>
        <w:t xml:space="preserve"> avec les </w:t>
      </w:r>
      <w:r w:rsidR="001D7261">
        <w:rPr>
          <w:lang w:val="fr-FR"/>
        </w:rPr>
        <w:t>paramètres</w:t>
      </w:r>
      <w:r>
        <w:rPr>
          <w:lang w:val="fr-FR"/>
        </w:rPr>
        <w:t xml:space="preserve"> requis pour changer de systèmes de </w:t>
      </w:r>
      <w:r w:rsidR="00D2125D">
        <w:rPr>
          <w:lang w:val="fr-FR"/>
        </w:rPr>
        <w:t>référence</w:t>
      </w:r>
      <w:r>
        <w:rPr>
          <w:lang w:val="fr-FR"/>
        </w:rPr>
        <w:t xml:space="preserve">. </w:t>
      </w:r>
    </w:p>
    <w:p w14:paraId="7B643F64" w14:textId="5EEC34E6" w:rsidR="004E6936" w:rsidRDefault="004E6936" w:rsidP="009200B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m:oMathPara>
        <m:oMath>
          <m:r>
            <w:rPr>
              <w:rFonts w:ascii="Cambria Math" w:hAnsi="Cambria Math"/>
              <w:sz w:val="18"/>
              <w:szCs w:val="18"/>
              <w:lang w:val="fr-FR"/>
            </w:rPr>
            <m:t xml:space="preserve">T= </m:t>
          </m:r>
          <m:d>
            <m:dPr>
              <m:begChr m:val="["/>
              <m:endChr m:val="]"/>
              <m:ctrlPr>
                <w:rPr>
                  <w:rFonts w:ascii="Cambria Math" w:hAnsi="Cambria Math"/>
                  <w:i/>
                  <w:sz w:val="18"/>
                  <w:szCs w:val="18"/>
                  <w:lang w:val="fr-FR"/>
                </w:rPr>
              </m:ctrlPr>
            </m:dPr>
            <m:e>
              <m:m>
                <m:mPr>
                  <m:mcs>
                    <m:mc>
                      <m:mcPr>
                        <m:count m:val="4"/>
                        <m:mcJc m:val="center"/>
                      </m:mcPr>
                    </m:mc>
                  </m:mcs>
                  <m:ctrlPr>
                    <w:rPr>
                      <w:rFonts w:ascii="Cambria Math" w:hAnsi="Cambria Math"/>
                      <w:i/>
                      <w:sz w:val="18"/>
                      <w:szCs w:val="18"/>
                      <w:lang w:val="fr-FR"/>
                    </w:rPr>
                  </m:ctrlPr>
                </m:mPr>
                <m:mr>
                  <m:e>
                    <m:func>
                      <m:funcPr>
                        <m:ctrlPr>
                          <w:rPr>
                            <w:rFonts w:ascii="Cambria Math" w:hAnsi="Cambria Math"/>
                            <w:sz w:val="18"/>
                            <w:szCs w:val="18"/>
                            <w:lang w:val="fr-FR"/>
                          </w:rPr>
                        </m:ctrlPr>
                      </m:funcPr>
                      <m:fName>
                        <m:r>
                          <m:rPr>
                            <m:sty m:val="p"/>
                          </m:rPr>
                          <w:rPr>
                            <w:rFonts w:ascii="Cambria Math" w:hAnsi="Cambria Math"/>
                            <w:sz w:val="18"/>
                            <w:szCs w:val="18"/>
                            <w:lang w:val="fr-FR"/>
                          </w:rPr>
                          <m:t>cos</m:t>
                        </m:r>
                      </m:fName>
                      <m:e>
                        <m:d>
                          <m:dPr>
                            <m:ctrlPr>
                              <w:rPr>
                                <w:rFonts w:ascii="Cambria Math" w:hAnsi="Cambria Math"/>
                                <w:sz w:val="18"/>
                                <w:szCs w:val="18"/>
                                <w:lang w:val="fr-FR"/>
                              </w:rPr>
                            </m:ctrlPr>
                          </m:dPr>
                          <m:e>
                            <m:r>
                              <m:rPr>
                                <m:sty m:val="p"/>
                              </m:rPr>
                              <w:rPr>
                                <w:rFonts w:ascii="Cambria Math" w:hAnsi="Cambria Math"/>
                                <w:sz w:val="18"/>
                                <w:szCs w:val="18"/>
                                <w:lang w:val="fr-FR"/>
                              </w:rPr>
                              <m:t>α</m:t>
                            </m:r>
                          </m:e>
                        </m:d>
                      </m:e>
                    </m:func>
                    <m:r>
                      <m:rPr>
                        <m:sty m:val="p"/>
                      </m:rPr>
                      <w:rPr>
                        <w:rFonts w:ascii="Cambria Math" w:hAnsi="Cambria Math"/>
                        <w:sz w:val="18"/>
                        <w:szCs w:val="18"/>
                        <w:lang w:val="fr-FR"/>
                      </w:rPr>
                      <m:t>cos⁡(β)</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γ</m:t>
                            </m:r>
                          </m:e>
                        </m:d>
                      </m:e>
                    </m:func>
                    <m:r>
                      <w:rPr>
                        <w:rFonts w:ascii="Cambria Math" w:eastAsia="Cambria Math" w:hAnsi="Cambria Math" w:cs="Cambria Math"/>
                        <w:sz w:val="18"/>
                        <w:szCs w:val="18"/>
                        <w:lang w:val="fr-FR"/>
                      </w:rPr>
                      <m:t>-</m:t>
                    </m:r>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ctrlPr>
                          <w:rPr>
                            <w:rFonts w:ascii="Cambria Math" w:eastAsia="Cambria Math" w:hAnsi="Cambria Math" w:cs="Cambria Math"/>
                            <w:i/>
                            <w:sz w:val="18"/>
                            <w:szCs w:val="18"/>
                            <w:lang w:val="fr-FR"/>
                          </w:rPr>
                        </m:ctrlP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r>
                      <m:rPr>
                        <m:sty m:val="p"/>
                      </m:rPr>
                      <w:rPr>
                        <w:rFonts w:ascii="Cambria Math" w:eastAsia="Cambria Math" w:hAnsi="Cambria Math" w:cs="Cambria Math"/>
                        <w:sz w:val="18"/>
                        <w:szCs w:val="18"/>
                        <w:lang w:val="fr-FR"/>
                      </w:rPr>
                      <m:t>cos⁡</m:t>
                    </m:r>
                    <m:r>
                      <w:rPr>
                        <w:rFonts w:ascii="Cambria Math" w:eastAsia="Cambria Math" w:hAnsi="Cambria Math" w:cs="Cambria Math"/>
                        <w:sz w:val="18"/>
                        <w:szCs w:val="18"/>
                        <w:lang w:val="fr-FR"/>
                      </w:rPr>
                      <m:t>(γ)</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r>
                      <w:rPr>
                        <w:rFonts w:ascii="Cambria Math" w:eastAsia="Cambria Math" w:hAnsi="Cambria Math" w:cs="Cambria Math"/>
                        <w:sz w:val="18"/>
                        <w:szCs w:val="18"/>
                        <w:lang w:val="fr-FR"/>
                      </w:rPr>
                      <m:t>cox</m:t>
                    </m:r>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γ</m:t>
                        </m:r>
                      </m:e>
                    </m:d>
                    <m:r>
                      <w:rPr>
                        <w:rFonts w:ascii="Cambria Math" w:eastAsia="Cambria Math" w:hAnsi="Cambria Math" w:cs="Cambria Math"/>
                        <w:sz w:val="18"/>
                        <w:szCs w:val="18"/>
                        <w:lang w:val="fr-FR"/>
                      </w:rPr>
                      <m:t>+</m:t>
                    </m:r>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r>
                      <m:rPr>
                        <m:sty m:val="p"/>
                      </m:rPr>
                      <w:rPr>
                        <w:rFonts w:ascii="Cambria Math" w:eastAsia="Cambria Math" w:hAnsi="Cambria Math" w:cs="Cambria Math"/>
                        <w:sz w:val="18"/>
                        <w:szCs w:val="18"/>
                        <w:lang w:val="fr-FR"/>
                      </w:rPr>
                      <m:t>sin⁡</m:t>
                    </m:r>
                    <m:r>
                      <w:rPr>
                        <w:rFonts w:ascii="Cambria Math" w:eastAsia="Cambria Math" w:hAnsi="Cambria Math" w:cs="Cambria Math"/>
                        <w:sz w:val="18"/>
                        <w:szCs w:val="18"/>
                        <w:lang w:val="fr-FR"/>
                      </w:rPr>
                      <m:t>(γ)</m:t>
                    </m:r>
                    <m:ctrlPr>
                      <w:rPr>
                        <w:rFonts w:ascii="Cambria Math" w:eastAsia="Cambria Math" w:hAnsi="Cambria Math" w:cs="Cambria Math"/>
                        <w:i/>
                        <w:sz w:val="18"/>
                        <w:szCs w:val="18"/>
                        <w:lang w:val="fr-FR"/>
                      </w:rPr>
                    </m:ctrlPr>
                  </m:e>
                  <m:e>
                    <m:sSub>
                      <m:sSubPr>
                        <m:ctrlPr>
                          <w:rPr>
                            <w:rFonts w:ascii="Cambria Math" w:eastAsia="Cambria Math" w:hAnsi="Cambria Math" w:cs="Cambria Math"/>
                            <w:i/>
                            <w:sz w:val="18"/>
                            <w:szCs w:val="18"/>
                            <w:lang w:val="fr-FR"/>
                          </w:rPr>
                        </m:ctrlPr>
                      </m:sSubPr>
                      <m:e>
                        <m:r>
                          <w:rPr>
                            <w:rFonts w:ascii="Cambria Math" w:eastAsia="Cambria Math" w:hAnsi="Cambria Math" w:cs="Cambria Math"/>
                            <w:sz w:val="18"/>
                            <w:szCs w:val="18"/>
                            <w:lang w:val="fr-FR"/>
                          </w:rPr>
                          <m:t>x</m:t>
                        </m:r>
                      </m:e>
                      <m:sub>
                        <m:r>
                          <w:rPr>
                            <w:rFonts w:ascii="Cambria Math" w:eastAsia="Cambria Math" w:hAnsi="Cambria Math" w:cs="Cambria Math"/>
                            <w:sz w:val="18"/>
                            <w:szCs w:val="18"/>
                            <w:lang w:val="fr-FR"/>
                          </w:rPr>
                          <m:t>t</m:t>
                        </m:r>
                      </m:sub>
                    </m:sSub>
                    <m:ctrlPr>
                      <w:rPr>
                        <w:rFonts w:ascii="Cambria Math" w:eastAsia="Cambria Math" w:hAnsi="Cambria Math" w:cs="Cambria Math"/>
                        <w:i/>
                        <w:sz w:val="18"/>
                        <w:szCs w:val="18"/>
                        <w:lang w:val="fr-FR"/>
                      </w:rPr>
                    </m:ctrlPr>
                  </m:e>
                </m:mr>
                <m:mr>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r>
                      <m:rPr>
                        <m:sty m:val="p"/>
                      </m:rPr>
                      <w:rPr>
                        <w:rFonts w:ascii="Cambria Math" w:eastAsia="Cambria Math" w:hAnsi="Cambria Math" w:cs="Cambria Math"/>
                        <w:sz w:val="18"/>
                        <w:szCs w:val="18"/>
                        <w:lang w:val="fr-FR"/>
                      </w:rPr>
                      <m:t>cos⁡</m:t>
                    </m:r>
                    <m:r>
                      <w:rPr>
                        <w:rFonts w:ascii="Cambria Math" w:eastAsia="Cambria Math" w:hAnsi="Cambria Math" w:cs="Cambria Math"/>
                        <w:sz w:val="18"/>
                        <w:szCs w:val="18"/>
                        <w:lang w:val="fr-FR"/>
                      </w:rPr>
                      <m:t>(β)</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γ</m:t>
                            </m:r>
                          </m:e>
                        </m:d>
                      </m:e>
                    </m:func>
                    <m:r>
                      <w:rPr>
                        <w:rFonts w:ascii="Cambria Math" w:eastAsia="Cambria Math" w:hAnsi="Cambria Math" w:cs="Cambria Math"/>
                        <w:sz w:val="18"/>
                        <w:szCs w:val="18"/>
                        <w:lang w:val="fr-FR"/>
                      </w:rPr>
                      <m:t>+</m:t>
                    </m:r>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r>
                      <m:rPr>
                        <m:sty m:val="p"/>
                      </m:rPr>
                      <w:rPr>
                        <w:rFonts w:ascii="Cambria Math" w:eastAsia="Cambria Math" w:hAnsi="Cambria Math" w:cs="Cambria Math"/>
                        <w:sz w:val="18"/>
                        <w:szCs w:val="18"/>
                        <w:lang w:val="fr-FR"/>
                      </w:rPr>
                      <m:t>cos⁡</m:t>
                    </m:r>
                    <m:r>
                      <w:rPr>
                        <w:rFonts w:ascii="Cambria Math" w:eastAsia="Cambria Math" w:hAnsi="Cambria Math" w:cs="Cambria Math"/>
                        <w:sz w:val="18"/>
                        <w:szCs w:val="18"/>
                        <w:lang w:val="fr-FR"/>
                      </w:rPr>
                      <m:t>(γ)</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sin</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γ</m:t>
                            </m:r>
                          </m:e>
                        </m:d>
                      </m:e>
                    </m:func>
                    <m:r>
                      <w:rPr>
                        <w:rFonts w:ascii="Cambria Math" w:eastAsia="Cambria Math" w:hAnsi="Cambria Math" w:cs="Cambria Math"/>
                        <w:sz w:val="18"/>
                        <w:szCs w:val="18"/>
                        <w:lang w:val="fr-FR"/>
                      </w:rPr>
                      <m:t>-</m:t>
                    </m:r>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ctrlPr>
                          <w:rPr>
                            <w:rFonts w:ascii="Cambria Math" w:eastAsia="Cambria Math" w:hAnsi="Cambria Math" w:cs="Cambria Math"/>
                            <w:i/>
                            <w:sz w:val="18"/>
                            <w:szCs w:val="18"/>
                            <w:lang w:val="fr-FR"/>
                          </w:rPr>
                        </m:ctrlP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α</m:t>
                            </m:r>
                          </m:e>
                        </m:d>
                      </m:e>
                    </m:func>
                    <m:r>
                      <m:rPr>
                        <m:sty m:val="p"/>
                      </m:rPr>
                      <w:rPr>
                        <w:rFonts w:ascii="Cambria Math" w:eastAsia="Cambria Math" w:hAnsi="Cambria Math" w:cs="Cambria Math"/>
                        <w:sz w:val="18"/>
                        <w:szCs w:val="18"/>
                        <w:lang w:val="fr-FR"/>
                      </w:rPr>
                      <m:t>sin⁡</m:t>
                    </m:r>
                    <m:r>
                      <w:rPr>
                        <w:rFonts w:ascii="Cambria Math" w:eastAsia="Cambria Math" w:hAnsi="Cambria Math" w:cs="Cambria Math"/>
                        <w:sz w:val="18"/>
                        <w:szCs w:val="18"/>
                        <w:lang w:val="fr-FR"/>
                      </w:rPr>
                      <m:t>(γ)</m:t>
                    </m:r>
                    <m:ctrlPr>
                      <w:rPr>
                        <w:rFonts w:ascii="Cambria Math" w:eastAsia="Cambria Math" w:hAnsi="Cambria Math" w:cs="Cambria Math"/>
                        <w:i/>
                        <w:sz w:val="18"/>
                        <w:szCs w:val="18"/>
                        <w:lang w:val="fr-FR"/>
                      </w:rPr>
                    </m:ctrlPr>
                  </m:e>
                  <m:e>
                    <m:sSub>
                      <m:sSubPr>
                        <m:ctrlPr>
                          <w:rPr>
                            <w:rFonts w:ascii="Cambria Math" w:eastAsia="Cambria Math" w:hAnsi="Cambria Math" w:cs="Cambria Math"/>
                            <w:i/>
                            <w:sz w:val="18"/>
                            <w:szCs w:val="18"/>
                            <w:lang w:val="fr-FR"/>
                          </w:rPr>
                        </m:ctrlPr>
                      </m:sSubPr>
                      <m:e>
                        <m:r>
                          <w:rPr>
                            <w:rFonts w:ascii="Cambria Math" w:eastAsia="Cambria Math" w:hAnsi="Cambria Math" w:cs="Cambria Math"/>
                            <w:sz w:val="18"/>
                            <w:szCs w:val="18"/>
                            <w:lang w:val="fr-FR"/>
                          </w:rPr>
                          <m:t>y</m:t>
                        </m:r>
                      </m:e>
                      <m:sub>
                        <m:r>
                          <w:rPr>
                            <w:rFonts w:ascii="Cambria Math" w:eastAsia="Cambria Math" w:hAnsi="Cambria Math" w:cs="Cambria Math"/>
                            <w:sz w:val="18"/>
                            <w:szCs w:val="18"/>
                            <w:lang w:val="fr-FR"/>
                          </w:rPr>
                          <m:t>t</m:t>
                        </m:r>
                      </m:sub>
                    </m:sSub>
                    <m:ctrlPr>
                      <w:rPr>
                        <w:rFonts w:ascii="Cambria Math" w:eastAsia="Cambria Math" w:hAnsi="Cambria Math" w:cs="Cambria Math"/>
                        <w:i/>
                        <w:sz w:val="18"/>
                        <w:szCs w:val="18"/>
                        <w:lang w:val="fr-FR"/>
                      </w:rPr>
                    </m:ctrlPr>
                  </m:e>
                </m:mr>
                <m:mr>
                  <m:e>
                    <m:r>
                      <w:rPr>
                        <w:rFonts w:ascii="Cambria Math" w:eastAsia="Cambria Math" w:hAnsi="Cambria Math" w:cs="Cambria Math"/>
                        <w:sz w:val="18"/>
                        <w:szCs w:val="18"/>
                        <w:lang w:val="fr-FR"/>
                      </w:rPr>
                      <m:t>-</m:t>
                    </m:r>
                    <m:r>
                      <m:rPr>
                        <m:sty m:val="p"/>
                      </m:rPr>
                      <w:rPr>
                        <w:rFonts w:ascii="Cambria Math" w:eastAsia="Cambria Math" w:hAnsi="Cambria Math" w:cs="Cambria Math"/>
                        <w:sz w:val="18"/>
                        <w:szCs w:val="18"/>
                        <w:lang w:val="fr-FR"/>
                      </w:rPr>
                      <m:t>sin⁡</m:t>
                    </m:r>
                    <m:r>
                      <w:rPr>
                        <w:rFonts w:ascii="Cambria Math" w:eastAsia="Cambria Math" w:hAnsi="Cambria Math" w:cs="Cambria Math"/>
                        <w:sz w:val="18"/>
                        <w:szCs w:val="18"/>
                        <w:lang w:val="fr-FR"/>
                      </w:rPr>
                      <m:t>(β)</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r>
                      <m:rPr>
                        <m:sty m:val="p"/>
                      </m:rPr>
                      <w:rPr>
                        <w:rFonts w:ascii="Cambria Math" w:eastAsia="Cambria Math" w:hAnsi="Cambria Math" w:cs="Cambria Math"/>
                        <w:sz w:val="18"/>
                        <w:szCs w:val="18"/>
                        <w:lang w:val="fr-FR"/>
                      </w:rPr>
                      <m:t>sin⁡</m:t>
                    </m:r>
                    <m:r>
                      <w:rPr>
                        <w:rFonts w:ascii="Cambria Math" w:eastAsia="Cambria Math" w:hAnsi="Cambria Math" w:cs="Cambria Math"/>
                        <w:sz w:val="18"/>
                        <w:szCs w:val="18"/>
                        <w:lang w:val="fr-FR"/>
                      </w:rPr>
                      <m:t>(γ)</m:t>
                    </m:r>
                    <m:ctrlPr>
                      <w:rPr>
                        <w:rFonts w:ascii="Cambria Math" w:eastAsia="Cambria Math" w:hAnsi="Cambria Math" w:cs="Cambria Math"/>
                        <w:i/>
                        <w:sz w:val="18"/>
                        <w:szCs w:val="18"/>
                        <w:lang w:val="fr-FR"/>
                      </w:rPr>
                    </m:ctrlPr>
                  </m:e>
                  <m:e>
                    <m:func>
                      <m:funcPr>
                        <m:ctrlPr>
                          <w:rPr>
                            <w:rFonts w:ascii="Cambria Math" w:eastAsia="Cambria Math" w:hAnsi="Cambria Math" w:cs="Cambria Math"/>
                            <w:sz w:val="18"/>
                            <w:szCs w:val="18"/>
                            <w:lang w:val="fr-FR"/>
                          </w:rPr>
                        </m:ctrlPr>
                      </m:funcPr>
                      <m:fName>
                        <m:r>
                          <m:rPr>
                            <m:sty m:val="p"/>
                          </m:rPr>
                          <w:rPr>
                            <w:rFonts w:ascii="Cambria Math" w:eastAsia="Cambria Math" w:hAnsi="Cambria Math" w:cs="Cambria Math"/>
                            <w:sz w:val="18"/>
                            <w:szCs w:val="18"/>
                            <w:lang w:val="fr-FR"/>
                          </w:rPr>
                          <m:t>cos</m:t>
                        </m:r>
                      </m:fName>
                      <m:e>
                        <m:d>
                          <m:dPr>
                            <m:ctrlPr>
                              <w:rPr>
                                <w:rFonts w:ascii="Cambria Math" w:eastAsia="Cambria Math" w:hAnsi="Cambria Math" w:cs="Cambria Math"/>
                                <w:i/>
                                <w:sz w:val="18"/>
                                <w:szCs w:val="18"/>
                                <w:lang w:val="fr-FR"/>
                              </w:rPr>
                            </m:ctrlPr>
                          </m:dPr>
                          <m:e>
                            <m:r>
                              <w:rPr>
                                <w:rFonts w:ascii="Cambria Math" w:eastAsia="Cambria Math" w:hAnsi="Cambria Math" w:cs="Cambria Math"/>
                                <w:sz w:val="18"/>
                                <w:szCs w:val="18"/>
                                <w:lang w:val="fr-FR"/>
                              </w:rPr>
                              <m:t>β</m:t>
                            </m:r>
                          </m:e>
                        </m:d>
                      </m:e>
                    </m:func>
                    <m:r>
                      <m:rPr>
                        <m:sty m:val="p"/>
                      </m:rPr>
                      <w:rPr>
                        <w:rFonts w:ascii="Cambria Math" w:eastAsia="Cambria Math" w:hAnsi="Cambria Math" w:cs="Cambria Math"/>
                        <w:sz w:val="18"/>
                        <w:szCs w:val="18"/>
                        <w:lang w:val="fr-FR"/>
                      </w:rPr>
                      <m:t>cos⁡</m:t>
                    </m:r>
                    <m:r>
                      <w:rPr>
                        <w:rFonts w:ascii="Cambria Math" w:eastAsia="Cambria Math" w:hAnsi="Cambria Math" w:cs="Cambria Math"/>
                        <w:sz w:val="18"/>
                        <w:szCs w:val="18"/>
                        <w:lang w:val="fr-FR"/>
                      </w:rPr>
                      <m:t>(γ)</m:t>
                    </m:r>
                  </m:e>
                  <m:e>
                    <m:sSub>
                      <m:sSubPr>
                        <m:ctrlPr>
                          <w:rPr>
                            <w:rFonts w:ascii="Cambria Math" w:hAnsi="Cambria Math"/>
                            <w:i/>
                            <w:sz w:val="18"/>
                            <w:szCs w:val="18"/>
                            <w:lang w:val="fr-FR"/>
                          </w:rPr>
                        </m:ctrlPr>
                      </m:sSubPr>
                      <m:e>
                        <m:r>
                          <w:rPr>
                            <w:rFonts w:ascii="Cambria Math" w:hAnsi="Cambria Math"/>
                            <w:sz w:val="18"/>
                            <w:szCs w:val="18"/>
                            <w:lang w:val="fr-FR"/>
                          </w:rPr>
                          <m:t>z</m:t>
                        </m:r>
                      </m:e>
                      <m:sub>
                        <m:r>
                          <w:rPr>
                            <w:rFonts w:ascii="Cambria Math" w:hAnsi="Cambria Math"/>
                            <w:sz w:val="18"/>
                            <w:szCs w:val="18"/>
                            <w:lang w:val="fr-FR"/>
                          </w:rPr>
                          <m:t>t</m:t>
                        </m:r>
                      </m:sub>
                    </m:sSub>
                  </m:e>
                </m:mr>
                <m:mr>
                  <m:e>
                    <m:r>
                      <w:rPr>
                        <w:rFonts w:ascii="Cambria Math" w:hAnsi="Cambria Math"/>
                        <w:sz w:val="18"/>
                        <w:szCs w:val="18"/>
                        <w:lang w:val="fr-FR"/>
                      </w:rPr>
                      <m:t>0</m:t>
                    </m:r>
                    <m:ctrlPr>
                      <w:rPr>
                        <w:rFonts w:ascii="Cambria Math" w:eastAsia="Cambria Math" w:hAnsi="Cambria Math" w:cs="Cambria Math"/>
                        <w:i/>
                        <w:sz w:val="18"/>
                        <w:szCs w:val="18"/>
                        <w:lang w:val="fr-FR"/>
                      </w:rPr>
                    </m:ctrlPr>
                  </m:e>
                  <m:e>
                    <m:r>
                      <w:rPr>
                        <w:rFonts w:ascii="Cambria Math" w:eastAsia="Cambria Math" w:hAnsi="Cambria Math" w:cs="Cambria Math"/>
                        <w:sz w:val="18"/>
                        <w:szCs w:val="18"/>
                        <w:lang w:val="fr-FR"/>
                      </w:rPr>
                      <m:t>0</m:t>
                    </m:r>
                    <m:ctrlPr>
                      <w:rPr>
                        <w:rFonts w:ascii="Cambria Math" w:eastAsia="Cambria Math" w:hAnsi="Cambria Math" w:cs="Cambria Math"/>
                        <w:i/>
                        <w:sz w:val="18"/>
                        <w:szCs w:val="18"/>
                        <w:lang w:val="fr-FR"/>
                      </w:rPr>
                    </m:ctrlPr>
                  </m:e>
                  <m:e>
                    <m:r>
                      <w:rPr>
                        <w:rFonts w:ascii="Cambria Math" w:eastAsia="Cambria Math" w:hAnsi="Cambria Math" w:cs="Cambria Math"/>
                        <w:sz w:val="18"/>
                        <w:szCs w:val="18"/>
                        <w:lang w:val="fr-FR"/>
                      </w:rPr>
                      <m:t>0</m:t>
                    </m:r>
                  </m:e>
                  <m:e>
                    <m:r>
                      <w:rPr>
                        <w:rFonts w:ascii="Cambria Math" w:hAnsi="Cambria Math"/>
                        <w:sz w:val="18"/>
                        <w:szCs w:val="18"/>
                        <w:lang w:val="fr-FR"/>
                      </w:rPr>
                      <m:t>1</m:t>
                    </m:r>
                  </m:e>
                </m:mr>
              </m:m>
            </m:e>
          </m:d>
        </m:oMath>
      </m:oMathPara>
    </w:p>
    <w:p w14:paraId="48693A9E" w14:textId="48748A68" w:rsidR="0015453C" w:rsidRPr="00DD0909" w:rsidRDefault="00725842"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sidRPr="001A7AA2">
        <w:rPr>
          <w:sz w:val="18"/>
          <w:szCs w:val="18"/>
        </w:rPr>
        <w:t>Équation</w:t>
      </w:r>
      <w:r w:rsidR="00DD0909" w:rsidRPr="001A7AA2">
        <w:rPr>
          <w:sz w:val="18"/>
          <w:szCs w:val="18"/>
          <w:lang w:val="fr-FR"/>
        </w:rPr>
        <w:t xml:space="preserve"> 5.5</w:t>
      </w:r>
      <w:r w:rsidR="0015453C" w:rsidRPr="001A7AA2">
        <w:rPr>
          <w:sz w:val="18"/>
          <w:szCs w:val="18"/>
          <w:lang w:val="fr-FR"/>
        </w:rPr>
        <w:t> : Matrice de transformation T</w:t>
      </w:r>
    </w:p>
    <w:p w14:paraId="0ADA6CE2" w14:textId="2EE60F96" w:rsidR="0015453C" w:rsidRDefault="00BF0DC5" w:rsidP="0015453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Pr>
          <w:lang w:val="fr-FR"/>
        </w:rPr>
        <w:lastRenderedPageBreak/>
        <w:t xml:space="preserve">Où </w:t>
      </w:r>
      <w:r w:rsidR="0015453C">
        <w:t xml:space="preserve">α </w:t>
      </w:r>
      <w:r>
        <w:t xml:space="preserve">correspond à l’angle de tangage, </w:t>
      </w:r>
      <w:r w:rsidR="0015453C">
        <w:t xml:space="preserve">β </w:t>
      </w:r>
      <w:r>
        <w:t>à l’</w:t>
      </w:r>
      <w:r w:rsidR="0015453C">
        <w:t>angle de lacet</w:t>
      </w:r>
      <w:r>
        <w:t xml:space="preserve">, </w:t>
      </w:r>
      <w:r w:rsidR="0015453C">
        <w:t xml:space="preserve">γ </w:t>
      </w:r>
      <w:r>
        <w:t>à l’</w:t>
      </w:r>
      <w:r w:rsidR="0015453C">
        <w:t xml:space="preserve">angle de </w:t>
      </w:r>
      <w:r>
        <w:t>roulis, x</w:t>
      </w:r>
      <w:r w:rsidR="0015453C" w:rsidRPr="00BF0DC5">
        <w:rPr>
          <w:vertAlign w:val="subscript"/>
        </w:rPr>
        <w:t>t</w:t>
      </w:r>
      <w:r w:rsidR="0015453C">
        <w:t xml:space="preserve"> </w:t>
      </w:r>
      <w:r>
        <w:t>à la</w:t>
      </w:r>
      <w:r w:rsidR="0015453C">
        <w:t xml:space="preserve"> translation en </w:t>
      </w:r>
      <w:r w:rsidR="00CC5C6F">
        <w:t>x</w:t>
      </w:r>
      <w:r>
        <w:t>, y</w:t>
      </w:r>
      <w:r w:rsidR="0015453C" w:rsidRPr="00BF0DC5">
        <w:rPr>
          <w:vertAlign w:val="subscript"/>
        </w:rPr>
        <w:t>t</w:t>
      </w:r>
      <w:r w:rsidR="0015453C">
        <w:t xml:space="preserve"> </w:t>
      </w:r>
      <w:r>
        <w:t>à la</w:t>
      </w:r>
      <w:r w:rsidR="0015453C">
        <w:t xml:space="preserve"> translation en </w:t>
      </w:r>
      <w:r w:rsidR="00CC5C6F">
        <w:t>y</w:t>
      </w:r>
      <w:r>
        <w:t xml:space="preserve"> et z</w:t>
      </w:r>
      <w:r w:rsidR="0015453C" w:rsidRPr="00BF0DC5">
        <w:rPr>
          <w:vertAlign w:val="subscript"/>
        </w:rPr>
        <w:t>t</w:t>
      </w:r>
      <w:r w:rsidR="0015453C">
        <w:t xml:space="preserve"> </w:t>
      </w:r>
      <w:r>
        <w:t>à la</w:t>
      </w:r>
      <w:r w:rsidR="0015453C">
        <w:t xml:space="preserve"> translation en </w:t>
      </w:r>
      <w:r>
        <w:t>z.</w:t>
      </w:r>
    </w:p>
    <w:p w14:paraId="09140870" w14:textId="4C9A8A92" w:rsidR="0015453C" w:rsidRDefault="001D7261" w:rsidP="0015453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Dans</w:t>
      </w:r>
      <w:r w:rsidR="00715C9F" w:rsidRPr="0081670F">
        <w:t xml:space="preserve"> cette matrice, l’ordre d’opération est : roulis </w:t>
      </w:r>
      <w:r>
        <w:t>→</w:t>
      </w:r>
      <w:r w:rsidR="00715C9F" w:rsidRPr="0081670F">
        <w:t xml:space="preserve"> lacet </w:t>
      </w:r>
      <w:r>
        <w:t>→</w:t>
      </w:r>
      <w:r w:rsidR="00715C9F" w:rsidRPr="0081670F">
        <w:t xml:space="preserve"> tangage </w:t>
      </w:r>
      <w:r>
        <w:t>→</w:t>
      </w:r>
      <w:r w:rsidR="00715C9F" w:rsidRPr="0081670F">
        <w:t xml:space="preserve"> translation</w:t>
      </w:r>
      <w:r w:rsidR="00905FFD">
        <w:t xml:space="preserve">. </w:t>
      </w:r>
      <w:r w:rsidR="00715C9F" w:rsidRPr="0081670F">
        <w:t xml:space="preserve"> </w:t>
      </w:r>
      <w:r w:rsidR="00715C9F" w:rsidRPr="0084179C">
        <w:t xml:space="preserve">L’objectif de cette étape est d’effectuer les rotations et les translations nécessaires pour déplacer le vecteur origine de l’étape 3 et </w:t>
      </w:r>
      <w:r w:rsidR="00905FFD">
        <w:t xml:space="preserve">de </w:t>
      </w:r>
      <w:r w:rsidR="00715C9F" w:rsidRPr="0084179C">
        <w:t>le placer à l’emplacement exact de la caméra dans l’espace du système OptiTrack</w:t>
      </w:r>
      <w:r w:rsidR="00715C9F" w:rsidRPr="00A12510">
        <w:t xml:space="preserve">. </w:t>
      </w:r>
      <w:r w:rsidR="00905FFD">
        <w:t xml:space="preserve"> </w:t>
      </w:r>
      <w:r w:rsidR="00715C9F" w:rsidRPr="00A12510">
        <w:t xml:space="preserve">Les seules </w:t>
      </w:r>
      <w:r w:rsidR="00905FFD">
        <w:t>informations</w:t>
      </w:r>
      <w:r w:rsidR="00715C9F" w:rsidRPr="00A12510">
        <w:t xml:space="preserve"> que nous recevons du système OptiTrack sont les coordonnées et les angles </w:t>
      </w:r>
      <w:r w:rsidR="00905FFD">
        <w:t xml:space="preserve">d’inclinaison </w:t>
      </w:r>
      <w:r w:rsidR="00715C9F" w:rsidRPr="00A12510">
        <w:t>du c</w:t>
      </w:r>
      <w:r w:rsidR="00905FFD">
        <w:t xml:space="preserve">entre de masse de notre drone. </w:t>
      </w:r>
      <w:r w:rsidR="00715C9F" w:rsidRPr="00A12510">
        <w:t xml:space="preserve"> Cependant, comme la position et l’orientation de la caméra ne </w:t>
      </w:r>
      <w:r w:rsidR="00D2125D">
        <w:t>correspondent</w:t>
      </w:r>
      <w:r w:rsidR="00715C9F" w:rsidRPr="00A12510">
        <w:t xml:space="preserve"> pas </w:t>
      </w:r>
      <w:r w:rsidR="00905FFD">
        <w:t xml:space="preserve">nécessairement </w:t>
      </w:r>
      <w:r w:rsidR="00715C9F" w:rsidRPr="00A12510">
        <w:t>au centre de masse du drone,</w:t>
      </w:r>
      <w:r w:rsidR="00715C9F">
        <w:t xml:space="preserve"> nous devons donc effectuer deux grandes transformations</w:t>
      </w:r>
      <w:r w:rsidR="00715C9F" w:rsidRPr="0084179C">
        <w:t xml:space="preserve"> pour placer le vecteur origine au bon emplacement. </w:t>
      </w:r>
      <w:r w:rsidR="00905FFD">
        <w:t xml:space="preserve"> </w:t>
      </w:r>
      <w:r w:rsidR="00715C9F" w:rsidRPr="0084179C">
        <w:t>L</w:t>
      </w:r>
      <w:r w:rsidR="00905FFD">
        <w:t>a première</w:t>
      </w:r>
      <w:r w:rsidR="00715C9F" w:rsidRPr="0084179C">
        <w:t xml:space="preserve"> transformation </w:t>
      </w:r>
      <w:r w:rsidR="00905FFD">
        <w:t>consiste à</w:t>
      </w:r>
      <w:r w:rsidR="00715C9F" w:rsidRPr="0084179C">
        <w:t xml:space="preserve"> mettre la position de la caméra par rapport au centre de masse du drone et la deuxième </w:t>
      </w:r>
      <w:r w:rsidR="00905FFD">
        <w:t>permet de</w:t>
      </w:r>
      <w:r w:rsidR="00715C9F" w:rsidRPr="0084179C">
        <w:t xml:space="preserve"> déplacer le vecteur origine à l’emplacement du drone.</w:t>
      </w:r>
      <w:r w:rsidR="00715C9F">
        <w:t xml:space="preserve"> </w:t>
      </w:r>
      <w:r w:rsidR="00715C9F" w:rsidRPr="0084179C">
        <w:t xml:space="preserve"> </w:t>
      </w:r>
      <w:r w:rsidR="00715C9F">
        <w:t>La figure 5.</w:t>
      </w:r>
      <w:r w:rsidR="00DD0909">
        <w:t>6</w:t>
      </w:r>
      <w:r w:rsidR="00715C9F">
        <w:t xml:space="preserve"> présente un croquis qui illustre ces deux transformations, accompagné</w:t>
      </w:r>
      <w:r w:rsidR="00905FFD">
        <w:t>e</w:t>
      </w:r>
      <w:r w:rsidR="00715C9F">
        <w:t xml:space="preserve"> de quelques explications.</w:t>
      </w:r>
    </w:p>
    <w:p w14:paraId="740AB774" w14:textId="77777777" w:rsidR="001B7F85" w:rsidRDefault="001B7F85" w:rsidP="0015453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6EBD758A" w14:textId="005492D7" w:rsidR="006B2422" w:rsidRDefault="005E6E90"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Pr>
          <w:noProof/>
          <w:sz w:val="18"/>
          <w:szCs w:val="18"/>
          <w:lang w:eastAsia="fr-CA"/>
        </w:rPr>
        <w:lastRenderedPageBreak/>
        <w:drawing>
          <wp:inline distT="0" distB="0" distL="0" distR="0" wp14:anchorId="4791F0EF" wp14:editId="37DAC907">
            <wp:extent cx="5486400" cy="720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s_transf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204075"/>
                    </a:xfrm>
                    <a:prstGeom prst="rect">
                      <a:avLst/>
                    </a:prstGeom>
                  </pic:spPr>
                </pic:pic>
              </a:graphicData>
            </a:graphic>
          </wp:inline>
        </w:drawing>
      </w:r>
      <w:r w:rsidR="001B7F85" w:rsidRPr="00DD0909">
        <w:rPr>
          <w:sz w:val="18"/>
          <w:szCs w:val="18"/>
          <w:lang w:val="fr-FR"/>
        </w:rPr>
        <w:t>Figure 5.</w:t>
      </w:r>
      <w:r w:rsidR="00DD0909" w:rsidRPr="00DD0909">
        <w:rPr>
          <w:sz w:val="18"/>
          <w:szCs w:val="18"/>
          <w:lang w:val="fr-FR"/>
        </w:rPr>
        <w:t>6</w:t>
      </w:r>
      <w:r w:rsidR="001B7F85" w:rsidRPr="00DD0909">
        <w:rPr>
          <w:sz w:val="18"/>
          <w:szCs w:val="18"/>
          <w:lang w:val="fr-FR"/>
        </w:rPr>
        <w:t xml:space="preserve"> : </w:t>
      </w:r>
      <w:r w:rsidR="00396D0D">
        <w:rPr>
          <w:sz w:val="18"/>
          <w:szCs w:val="18"/>
          <w:lang w:val="fr-FR"/>
        </w:rPr>
        <w:t xml:space="preserve">Détails des </w:t>
      </w:r>
      <w:r w:rsidR="00B31BCB" w:rsidRPr="00B31BCB">
        <w:rPr>
          <w:sz w:val="18"/>
          <w:szCs w:val="18"/>
          <w:lang w:val="fr-FR"/>
        </w:rPr>
        <w:t>transformation</w:t>
      </w:r>
      <w:r w:rsidR="00396D0D">
        <w:rPr>
          <w:sz w:val="18"/>
          <w:szCs w:val="18"/>
          <w:lang w:val="fr-FR"/>
        </w:rPr>
        <w:t>s</w:t>
      </w:r>
      <w:r w:rsidR="00B31BCB" w:rsidRPr="00B31BCB">
        <w:rPr>
          <w:sz w:val="18"/>
          <w:szCs w:val="18"/>
          <w:lang w:val="fr-FR"/>
        </w:rPr>
        <w:t xml:space="preserve"> du système de référence de la caméra au système global</w:t>
      </w:r>
      <w:r w:rsidR="001B7F85" w:rsidRPr="00DD0909">
        <w:rPr>
          <w:sz w:val="18"/>
          <w:szCs w:val="18"/>
          <w:lang w:val="fr-FR"/>
        </w:rPr>
        <w:br/>
      </w:r>
    </w:p>
    <w:p w14:paraId="2367445D" w14:textId="77777777" w:rsidR="005E6E90" w:rsidRPr="00DD0909" w:rsidRDefault="005E6E90"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p>
    <w:p w14:paraId="156B7C15" w14:textId="52866B10" w:rsidR="001B7F85" w:rsidRDefault="001B7F8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lastRenderedPageBreak/>
        <w:t xml:space="preserve">Maintenant que nous avons </w:t>
      </w:r>
      <w:r w:rsidR="00905FFD">
        <w:rPr>
          <w:lang w:val="fr-FR"/>
        </w:rPr>
        <w:t>un</w:t>
      </w:r>
      <w:r>
        <w:rPr>
          <w:lang w:val="fr-FR"/>
        </w:rPr>
        <w:t xml:space="preserve"> vecteur tra</w:t>
      </w:r>
      <w:r w:rsidR="00905FFD">
        <w:rPr>
          <w:lang w:val="fr-FR"/>
        </w:rPr>
        <w:t>nsformé</w:t>
      </w:r>
      <w:r w:rsidR="00B31BCB">
        <w:rPr>
          <w:lang w:val="fr-FR"/>
        </w:rPr>
        <w:t xml:space="preserve"> dans le système de référence global</w:t>
      </w:r>
      <w:r w:rsidR="00905FFD">
        <w:rPr>
          <w:lang w:val="fr-FR"/>
        </w:rPr>
        <w:t>, nous pouvons le projeter</w:t>
      </w:r>
      <w:r>
        <w:rPr>
          <w:lang w:val="fr-FR"/>
        </w:rPr>
        <w:t xml:space="preserve"> sur notre carte d’élévation. </w:t>
      </w:r>
      <w:r w:rsidR="00905FFD">
        <w:rPr>
          <w:lang w:val="fr-FR"/>
        </w:rPr>
        <w:t xml:space="preserve"> </w:t>
      </w:r>
      <w:r>
        <w:rPr>
          <w:lang w:val="fr-FR"/>
        </w:rPr>
        <w:t xml:space="preserve">Cette étape </w:t>
      </w:r>
      <w:r w:rsidR="00905FFD">
        <w:rPr>
          <w:lang w:val="fr-FR"/>
        </w:rPr>
        <w:t>est</w:t>
      </w:r>
      <w:r>
        <w:rPr>
          <w:lang w:val="fr-FR"/>
        </w:rPr>
        <w:t xml:space="preserve"> la plus simple des trois.</w:t>
      </w:r>
      <w:r w:rsidR="00905FFD">
        <w:rPr>
          <w:lang w:val="fr-FR"/>
        </w:rPr>
        <w:t xml:space="preserve"> </w:t>
      </w:r>
      <w:r>
        <w:rPr>
          <w:lang w:val="fr-FR"/>
        </w:rPr>
        <w:t xml:space="preserve"> Nous allons premièrement calculer le vecteur allant du </w:t>
      </w:r>
      <w:r w:rsidR="00905FFD">
        <w:rPr>
          <w:lang w:val="fr-FR"/>
        </w:rPr>
        <w:t>drone</w:t>
      </w:r>
      <w:r>
        <w:rPr>
          <w:lang w:val="fr-FR"/>
        </w:rPr>
        <w:t xml:space="preserve"> jusqu’</w:t>
      </w:r>
      <w:r w:rsidR="00D2125D">
        <w:rPr>
          <w:lang w:val="fr-FR"/>
        </w:rPr>
        <w:t>aux</w:t>
      </w:r>
      <w:r>
        <w:rPr>
          <w:lang w:val="fr-FR"/>
        </w:rPr>
        <w:t xml:space="preserve"> cibles.</w:t>
      </w:r>
      <w:r w:rsidR="00905FFD">
        <w:rPr>
          <w:lang w:val="fr-FR"/>
        </w:rPr>
        <w:t xml:space="preserve"> </w:t>
      </w:r>
      <w:r>
        <w:rPr>
          <w:lang w:val="fr-FR"/>
        </w:rPr>
        <w:t xml:space="preserve"> </w:t>
      </w:r>
      <w:r w:rsidR="00905FFD">
        <w:rPr>
          <w:lang w:val="fr-FR"/>
        </w:rPr>
        <w:t>Puis, n</w:t>
      </w:r>
      <w:r>
        <w:rPr>
          <w:lang w:val="fr-FR"/>
        </w:rPr>
        <w:t xml:space="preserve">ous allons prendre la position du </w:t>
      </w:r>
      <w:r w:rsidR="00905FFD">
        <w:rPr>
          <w:lang w:val="fr-FR"/>
        </w:rPr>
        <w:t>drone</w:t>
      </w:r>
      <w:r>
        <w:rPr>
          <w:lang w:val="fr-FR"/>
        </w:rPr>
        <w:t xml:space="preserve"> dans le système </w:t>
      </w:r>
      <w:r w:rsidR="00905FFD">
        <w:rPr>
          <w:lang w:val="fr-FR"/>
        </w:rPr>
        <w:t>OptiTrack</w:t>
      </w:r>
      <w:r>
        <w:rPr>
          <w:lang w:val="fr-FR"/>
        </w:rPr>
        <w:t xml:space="preserve"> et y ajo</w:t>
      </w:r>
      <w:r w:rsidR="00905FFD">
        <w:rPr>
          <w:lang w:val="fr-FR"/>
        </w:rPr>
        <w:t xml:space="preserve">uter le vecteur jusqu’à ce qu’il </w:t>
      </w:r>
      <w:r w:rsidR="005E6E90">
        <w:rPr>
          <w:lang w:val="fr-FR"/>
        </w:rPr>
        <w:t>fasse intersection avec</w:t>
      </w:r>
      <w:r>
        <w:rPr>
          <w:lang w:val="fr-FR"/>
        </w:rPr>
        <w:t xml:space="preserve"> la carte d’élévation</w:t>
      </w:r>
      <w:r w:rsidR="006B2422">
        <w:rPr>
          <w:lang w:val="fr-FR"/>
        </w:rPr>
        <w:t>.</w:t>
      </w:r>
      <w:r w:rsidR="00905FFD">
        <w:rPr>
          <w:lang w:val="fr-FR"/>
        </w:rPr>
        <w:t xml:space="preserve"> </w:t>
      </w:r>
      <w:r w:rsidR="006B2422">
        <w:rPr>
          <w:lang w:val="fr-FR"/>
        </w:rPr>
        <w:t xml:space="preserve"> </w:t>
      </w:r>
      <w:r w:rsidR="00905FFD">
        <w:rPr>
          <w:lang w:val="fr-FR"/>
        </w:rPr>
        <w:t>Notre carte d’élévation, préalablement placée en mémoire, consiste en une matr</w:t>
      </w:r>
      <w:r w:rsidR="006B2422">
        <w:rPr>
          <w:lang w:val="fr-FR"/>
        </w:rPr>
        <w:t>ice 2X2</w:t>
      </w:r>
      <w:r>
        <w:rPr>
          <w:lang w:val="fr-FR"/>
        </w:rPr>
        <w:t xml:space="preserve">. </w:t>
      </w:r>
      <w:r w:rsidR="00905FFD">
        <w:rPr>
          <w:lang w:val="fr-FR"/>
        </w:rPr>
        <w:t xml:space="preserve"> Lors que le vecteur la rencontre</w:t>
      </w:r>
      <w:r>
        <w:rPr>
          <w:lang w:val="fr-FR"/>
        </w:rPr>
        <w:t xml:space="preserve">, nous </w:t>
      </w:r>
      <w:r w:rsidR="00905FFD">
        <w:rPr>
          <w:lang w:val="fr-FR"/>
        </w:rPr>
        <w:t>pouvons extraire</w:t>
      </w:r>
      <w:r>
        <w:rPr>
          <w:lang w:val="fr-FR"/>
        </w:rPr>
        <w:t xml:space="preserve"> la positio</w:t>
      </w:r>
      <w:r w:rsidR="00905FFD">
        <w:rPr>
          <w:lang w:val="fr-FR"/>
        </w:rPr>
        <w:t xml:space="preserve">n en X et en Y.  Il ne suffit que de la retransmettre à </w:t>
      </w:r>
      <w:r>
        <w:rPr>
          <w:lang w:val="fr-FR"/>
        </w:rPr>
        <w:t>la station de contrôle.</w:t>
      </w:r>
      <w:r w:rsidR="00DD0909">
        <w:rPr>
          <w:lang w:val="fr-FR"/>
        </w:rPr>
        <w:t xml:space="preserve"> La figure 5.7 illustre ce que nous venons de décrire.</w:t>
      </w:r>
    </w:p>
    <w:p w14:paraId="1E96DF8C" w14:textId="33480A9A" w:rsidR="006B2422" w:rsidRPr="00DD0909" w:rsidRDefault="006B2422"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Pr>
          <w:noProof/>
          <w:lang w:eastAsia="fr-CA"/>
        </w:rPr>
        <w:drawing>
          <wp:inline distT="0" distB="0" distL="0" distR="0" wp14:anchorId="09621BA9" wp14:editId="5B6C5704">
            <wp:extent cx="5486400"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te d'élévation.PNG"/>
                    <pic:cNvPicPr/>
                  </pic:nvPicPr>
                  <pic:blipFill rotWithShape="1">
                    <a:blip r:embed="rId16">
                      <a:extLst>
                        <a:ext uri="{28A0092B-C50C-407E-A947-70E740481C1C}">
                          <a14:useLocalDpi xmlns:a14="http://schemas.microsoft.com/office/drawing/2010/main" val="0"/>
                        </a:ext>
                      </a:extLst>
                    </a:blip>
                    <a:srcRect b="1591"/>
                    <a:stretch/>
                  </pic:blipFill>
                  <pic:spPr bwMode="auto">
                    <a:xfrm>
                      <a:off x="0" y="0"/>
                      <a:ext cx="5486400" cy="3181350"/>
                    </a:xfrm>
                    <a:prstGeom prst="rect">
                      <a:avLst/>
                    </a:prstGeom>
                    <a:ln>
                      <a:noFill/>
                    </a:ln>
                    <a:extLst>
                      <a:ext uri="{53640926-AAD7-44D8-BBD7-CCE9431645EC}">
                        <a14:shadowObscured xmlns:a14="http://schemas.microsoft.com/office/drawing/2010/main"/>
                      </a:ext>
                    </a:extLst>
                  </pic:spPr>
                </pic:pic>
              </a:graphicData>
            </a:graphic>
          </wp:inline>
        </w:drawing>
      </w:r>
      <w:r w:rsidRPr="00DD0909">
        <w:rPr>
          <w:sz w:val="18"/>
          <w:szCs w:val="18"/>
          <w:lang w:val="fr-FR"/>
        </w:rPr>
        <w:t>Figure 5.</w:t>
      </w:r>
      <w:r w:rsidR="00DD0909" w:rsidRPr="00DD0909">
        <w:rPr>
          <w:sz w:val="18"/>
          <w:szCs w:val="18"/>
          <w:lang w:val="fr-FR"/>
        </w:rPr>
        <w:t>7</w:t>
      </w:r>
      <w:r w:rsidRPr="00DD0909">
        <w:rPr>
          <w:sz w:val="18"/>
          <w:szCs w:val="18"/>
          <w:lang w:val="fr-FR"/>
        </w:rPr>
        <w:t> : Intersection sur la carte d’élévation</w:t>
      </w:r>
    </w:p>
    <w:p w14:paraId="5AE4C45F" w14:textId="77777777" w:rsidR="006B2422" w:rsidRPr="007D64E5" w:rsidRDefault="006B2422"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ED3E7F0" w14:textId="75BE1ECE" w:rsidR="007D7489" w:rsidRDefault="007D7489"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905FFD">
        <w:rPr>
          <w:lang w:val="fr-FR"/>
        </w:rPr>
        <w:t>5.3.3.</w:t>
      </w:r>
      <w:r w:rsidR="00D754EB" w:rsidRPr="00905FFD">
        <w:rPr>
          <w:lang w:val="fr-FR"/>
        </w:rPr>
        <w:t>3</w:t>
      </w:r>
      <w:r w:rsidRPr="00905FFD">
        <w:rPr>
          <w:lang w:val="fr-FR"/>
        </w:rPr>
        <w:t xml:space="preserve"> </w:t>
      </w:r>
      <w:r w:rsidR="00D754EB" w:rsidRPr="00905FFD">
        <w:rPr>
          <w:lang w:val="fr-FR"/>
        </w:rPr>
        <w:t>Ordinateur de bord Raspberry Pi – analyse du code informatique</w:t>
      </w:r>
    </w:p>
    <w:p w14:paraId="154E66FA" w14:textId="22F97F96" w:rsidR="006B2422" w:rsidRDefault="00FE6E23"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Voici maintenant une analyse détaillée du code informatique que nous avons conçu pour identifier les cibles et calculer leurs localisations.  Pour </w:t>
      </w:r>
      <w:r w:rsidR="006B2422">
        <w:rPr>
          <w:lang w:val="fr-FR"/>
        </w:rPr>
        <w:t xml:space="preserve">notre projet, nous avons utilisé Python 2.7.9 comme </w:t>
      </w:r>
      <w:r w:rsidR="00905FFD">
        <w:rPr>
          <w:lang w:val="fr-FR"/>
        </w:rPr>
        <w:t>langage</w:t>
      </w:r>
      <w:r w:rsidR="006B2422">
        <w:rPr>
          <w:lang w:val="fr-FR"/>
        </w:rPr>
        <w:t xml:space="preserve"> de programmation. </w:t>
      </w:r>
      <w:r w:rsidR="00905FFD">
        <w:rPr>
          <w:lang w:val="fr-FR"/>
        </w:rPr>
        <w:t xml:space="preserve"> </w:t>
      </w:r>
      <w:r w:rsidR="006B2422">
        <w:rPr>
          <w:lang w:val="fr-FR"/>
        </w:rPr>
        <w:t xml:space="preserve">Nous avons choisi ce </w:t>
      </w:r>
      <w:r w:rsidR="00905FFD">
        <w:rPr>
          <w:lang w:val="fr-FR"/>
        </w:rPr>
        <w:t>langage</w:t>
      </w:r>
      <w:r w:rsidR="006B2422">
        <w:rPr>
          <w:lang w:val="fr-FR"/>
        </w:rPr>
        <w:t xml:space="preserve"> pour sa </w:t>
      </w:r>
      <w:r w:rsidR="006B2422">
        <w:rPr>
          <w:lang w:val="fr-FR"/>
        </w:rPr>
        <w:lastRenderedPageBreak/>
        <w:t xml:space="preserve">simplicité et </w:t>
      </w:r>
      <w:r w:rsidR="003576F4">
        <w:rPr>
          <w:lang w:val="fr-FR"/>
        </w:rPr>
        <w:t>l’impressionnante quantité de librairie</w:t>
      </w:r>
      <w:r w:rsidR="00855CC8">
        <w:rPr>
          <w:lang w:val="fr-FR"/>
        </w:rPr>
        <w:t>s</w:t>
      </w:r>
      <w:r w:rsidR="003576F4">
        <w:rPr>
          <w:lang w:val="fr-FR"/>
        </w:rPr>
        <w:t xml:space="preserve"> disponible</w:t>
      </w:r>
      <w:r w:rsidR="00855CC8">
        <w:rPr>
          <w:lang w:val="fr-FR"/>
        </w:rPr>
        <w:t>s</w:t>
      </w:r>
      <w:r w:rsidR="003576F4">
        <w:rPr>
          <w:lang w:val="fr-FR"/>
        </w:rPr>
        <w:t xml:space="preserve"> étant donné l’envergure de notre</w:t>
      </w:r>
      <w:r w:rsidR="006B2422">
        <w:rPr>
          <w:lang w:val="fr-FR"/>
        </w:rPr>
        <w:t xml:space="preserve"> projet </w:t>
      </w:r>
      <w:r w:rsidR="003576F4">
        <w:rPr>
          <w:lang w:val="fr-FR"/>
        </w:rPr>
        <w:t>et de</w:t>
      </w:r>
      <w:r w:rsidR="006B2422">
        <w:rPr>
          <w:lang w:val="fr-FR"/>
        </w:rPr>
        <w:t xml:space="preserve"> nos contraintes de temps. </w:t>
      </w:r>
      <w:r w:rsidR="003576F4">
        <w:rPr>
          <w:lang w:val="fr-FR"/>
        </w:rPr>
        <w:t xml:space="preserve"> </w:t>
      </w:r>
      <w:r w:rsidR="006B2422">
        <w:rPr>
          <w:lang w:val="fr-FR"/>
        </w:rPr>
        <w:t xml:space="preserve">Les modules que nous avons utilisés pour le projet sont les suivants : </w:t>
      </w:r>
    </w:p>
    <w:p w14:paraId="321C2C0C" w14:textId="59933D9F" w:rsidR="006B2422" w:rsidRPr="00F20EBC" w:rsidRDefault="00855CC8" w:rsidP="00855CC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ind w:left="720"/>
        <w:jc w:val="both"/>
      </w:pPr>
      <w:r>
        <w:t xml:space="preserve">a. </w:t>
      </w:r>
      <w:r w:rsidR="006B2422" w:rsidRPr="00F20EBC">
        <w:t>CV2 </w:t>
      </w:r>
      <w:r w:rsidR="006B2422">
        <w:t>: Un des module</w:t>
      </w:r>
      <w:r>
        <w:t>s</w:t>
      </w:r>
      <w:r w:rsidR="006B2422">
        <w:t xml:space="preserve"> centraux</w:t>
      </w:r>
      <w:r w:rsidR="006B2422" w:rsidRPr="00F20EBC">
        <w:t xml:space="preserve"> du projet, </w:t>
      </w:r>
      <w:r>
        <w:t>il permet le traitement des images ;</w:t>
      </w:r>
    </w:p>
    <w:p w14:paraId="0E0DB777" w14:textId="571D26DA" w:rsidR="006B2422" w:rsidRPr="00F20EBC" w:rsidRDefault="00855CC8" w:rsidP="00855CC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ind w:left="720"/>
        <w:jc w:val="both"/>
      </w:pPr>
      <w:r>
        <w:t xml:space="preserve">b. </w:t>
      </w:r>
      <w:r w:rsidR="006B2422" w:rsidRPr="00F20EBC">
        <w:t>NP</w:t>
      </w:r>
      <w:r w:rsidRPr="00F20EBC">
        <w:t> : Deuxième</w:t>
      </w:r>
      <w:r w:rsidR="006B2422" w:rsidRPr="00F20EBC">
        <w:t xml:space="preserve"> module central du projet, </w:t>
      </w:r>
      <w:r>
        <w:t>il exécute les opérations matricielles ;</w:t>
      </w:r>
    </w:p>
    <w:p w14:paraId="6B09416D" w14:textId="0975095A" w:rsidR="006B2422" w:rsidRPr="00F20EBC" w:rsidRDefault="00855CC8" w:rsidP="00855CC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ind w:left="720"/>
        <w:jc w:val="both"/>
      </w:pPr>
      <w:r>
        <w:t xml:space="preserve">c. </w:t>
      </w:r>
      <w:r w:rsidR="006B2422" w:rsidRPr="00F20EBC">
        <w:t>CMATH :</w:t>
      </w:r>
      <w:r>
        <w:t xml:space="preserve"> </w:t>
      </w:r>
      <w:r w:rsidR="006B2422" w:rsidRPr="00F20EBC">
        <w:t xml:space="preserve">Module </w:t>
      </w:r>
      <w:r>
        <w:t>permettant</w:t>
      </w:r>
      <w:r w:rsidR="006B2422" w:rsidRPr="00F20EBC">
        <w:t xml:space="preserve"> les opérations cos et sin, </w:t>
      </w:r>
      <w:r>
        <w:t>essentiel</w:t>
      </w:r>
      <w:r w:rsidR="006B2422" w:rsidRPr="00F20EBC">
        <w:t xml:space="preserve"> pour les calculs des vecteurs</w:t>
      </w:r>
      <w:r>
        <w:t xml:space="preserve"> ;</w:t>
      </w:r>
    </w:p>
    <w:p w14:paraId="74015A90" w14:textId="4792FA9D" w:rsidR="006B2422" w:rsidRPr="00F20EBC" w:rsidRDefault="00855CC8" w:rsidP="00855CC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ind w:left="720"/>
        <w:jc w:val="both"/>
      </w:pPr>
      <w:r>
        <w:t xml:space="preserve">d. </w:t>
      </w:r>
      <w:r w:rsidR="006B2422" w:rsidRPr="00F20EBC">
        <w:t>SciPy :</w:t>
      </w:r>
      <w:r>
        <w:t xml:space="preserve"> </w:t>
      </w:r>
      <w:r w:rsidR="001E2671" w:rsidRPr="00F20EBC">
        <w:t>Mo</w:t>
      </w:r>
      <w:r>
        <w:t xml:space="preserve">dule </w:t>
      </w:r>
      <w:r w:rsidR="001E2671">
        <w:t>permettant le calcul</w:t>
      </w:r>
      <w:r w:rsidR="001E2671" w:rsidRPr="00F20EBC">
        <w:t xml:space="preserve"> d’</w:t>
      </w:r>
      <w:r w:rsidR="001E2671">
        <w:t>une matrice inverse, fonction non incluse dans le module NP</w:t>
      </w:r>
      <w:r>
        <w:t xml:space="preserve"> ; </w:t>
      </w:r>
    </w:p>
    <w:p w14:paraId="78BCFC93" w14:textId="0493F599" w:rsidR="001E2671" w:rsidRPr="00F20EBC" w:rsidRDefault="00855CC8"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ab/>
        <w:t xml:space="preserve">e. </w:t>
      </w:r>
      <w:r w:rsidR="006B2422" w:rsidRPr="00F20EBC">
        <w:t>Py</w:t>
      </w:r>
      <w:r w:rsidR="001E2671" w:rsidRPr="00F20EBC">
        <w:t>Serial :</w:t>
      </w:r>
      <w:r>
        <w:t xml:space="preserve"> Module </w:t>
      </w:r>
      <w:r w:rsidR="001E2671" w:rsidRPr="00F20EBC">
        <w:t>permettant la communication avec l’antenne XBEE</w:t>
      </w:r>
      <w:r>
        <w:t xml:space="preserve"> ;</w:t>
      </w:r>
    </w:p>
    <w:p w14:paraId="767F3322" w14:textId="0C816FDF" w:rsidR="001272A3" w:rsidRDefault="00855CC8" w:rsidP="00FE6E2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ind w:left="720"/>
        <w:jc w:val="both"/>
      </w:pPr>
      <w:r>
        <w:t xml:space="preserve">f. OS : Module </w:t>
      </w:r>
      <w:r w:rsidR="001E2671">
        <w:t>permet</w:t>
      </w:r>
      <w:r w:rsidR="00FE6E23">
        <w:t>tant d’appeler des commandes du système d’opération</w:t>
      </w:r>
      <w:r w:rsidR="001E2671">
        <w:t xml:space="preserve">. </w:t>
      </w:r>
      <w:r w:rsidR="00FE6E23">
        <w:t xml:space="preserve"> </w:t>
      </w:r>
      <w:r w:rsidR="001E2671">
        <w:t xml:space="preserve">Utilisé principalement pour le </w:t>
      </w:r>
      <w:r w:rsidR="00FE6E23">
        <w:t>formatage</w:t>
      </w:r>
      <w:r w:rsidR="001E2671">
        <w:t xml:space="preserve"> de la sortie.</w:t>
      </w:r>
    </w:p>
    <w:p w14:paraId="5C2E5EE5" w14:textId="77777777" w:rsidR="0078708D" w:rsidRDefault="0078708D" w:rsidP="0078708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1A6A51AC" w14:textId="12D76438" w:rsidR="001272A3" w:rsidRDefault="0078708D" w:rsidP="0078708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La figure 5-8 présente un</w:t>
      </w:r>
      <w:r w:rsidR="001272A3">
        <w:t xml:space="preserve"> diagramme de flot qui </w:t>
      </w:r>
      <w:r>
        <w:t>explique</w:t>
      </w:r>
      <w:r w:rsidR="009B4FBC">
        <w:t>, à un haut niveau,</w:t>
      </w:r>
      <w:r w:rsidR="001272A3">
        <w:t xml:space="preserve"> le déroulement </w:t>
      </w:r>
      <w:r>
        <w:t xml:space="preserve">séquentiel </w:t>
      </w:r>
      <w:r w:rsidR="001272A3">
        <w:t xml:space="preserve">de notre programme </w:t>
      </w:r>
      <w:r w:rsidR="009B4FBC">
        <w:t xml:space="preserve">lors de son </w:t>
      </w:r>
      <w:r w:rsidR="00AC1EC6">
        <w:t>exécution</w:t>
      </w:r>
      <w:r w:rsidR="001272A3">
        <w:t xml:space="preserve">. </w:t>
      </w:r>
      <w:r>
        <w:t xml:space="preserve"> L</w:t>
      </w:r>
      <w:r w:rsidR="001272A3">
        <w:t xml:space="preserve">es chiffres encerclés font </w:t>
      </w:r>
      <w:r w:rsidR="00D2125D">
        <w:t>référence</w:t>
      </w:r>
      <w:r w:rsidR="001272A3">
        <w:t xml:space="preserve"> aux différentes étapes </w:t>
      </w:r>
      <w:r>
        <w:t>qui seront</w:t>
      </w:r>
      <w:r w:rsidR="001272A3">
        <w:t xml:space="preserve"> analys</w:t>
      </w:r>
      <w:r>
        <w:t>ées</w:t>
      </w:r>
      <w:r w:rsidR="001272A3">
        <w:t xml:space="preserve"> par la suite.</w:t>
      </w:r>
    </w:p>
    <w:p w14:paraId="18ECF6EA" w14:textId="446CEF66" w:rsidR="001272A3" w:rsidRDefault="005E6E90"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Pr>
          <w:noProof/>
          <w:lang w:eastAsia="fr-CA"/>
        </w:rPr>
        <w:lastRenderedPageBreak/>
        <w:drawing>
          <wp:inline distT="0" distB="0" distL="0" distR="0" wp14:anchorId="7AA623E8" wp14:editId="28F05A88">
            <wp:extent cx="6257676" cy="76491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100" cy="7653340"/>
                    </a:xfrm>
                    <a:prstGeom prst="rect">
                      <a:avLst/>
                    </a:prstGeom>
                    <a:noFill/>
                  </pic:spPr>
                </pic:pic>
              </a:graphicData>
            </a:graphic>
          </wp:inline>
        </w:drawing>
      </w:r>
    </w:p>
    <w:p w14:paraId="47D15E0F" w14:textId="4C55F94B" w:rsidR="00C6792B" w:rsidRPr="0078708D" w:rsidRDefault="00C6792B" w:rsidP="0078708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lang w:val="fr-FR"/>
        </w:rPr>
      </w:pPr>
      <w:r w:rsidRPr="0078708D">
        <w:rPr>
          <w:sz w:val="18"/>
          <w:szCs w:val="18"/>
          <w:lang w:val="fr-FR"/>
        </w:rPr>
        <w:t>Figure 5.8 : Diagramme de flot du programme avec annotations</w:t>
      </w:r>
    </w:p>
    <w:p w14:paraId="5421CF54" w14:textId="457BC4B6" w:rsidR="001E2671" w:rsidRPr="00F20EBC" w:rsidRDefault="001E2671"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lastRenderedPageBreak/>
        <w:t>Notre programme commence premièrement par i</w:t>
      </w:r>
      <w:r w:rsidR="00FE6E23">
        <w:t xml:space="preserve">nitialiser la carte d’élévation, </w:t>
      </w:r>
      <w:r>
        <w:t>une matrice 650 X 650.</w:t>
      </w:r>
      <w:r w:rsidR="00FE6E23">
        <w:t xml:space="preserve"> </w:t>
      </w:r>
      <w:r>
        <w:t xml:space="preserve"> </w:t>
      </w:r>
      <w:r w:rsidR="00396D0D">
        <w:t>Une portion de ce</w:t>
      </w:r>
      <w:r w:rsidR="00DD0909">
        <w:t xml:space="preserve"> code est présenté à la figure 5.</w:t>
      </w:r>
      <w:r w:rsidR="00AC1EC6">
        <w:t>9</w:t>
      </w:r>
      <w:r w:rsidR="00396D0D">
        <w:t xml:space="preserve">, le code complet comprend plusieurs </w:t>
      </w:r>
      <w:r w:rsidR="00D2125D">
        <w:t>doubles</w:t>
      </w:r>
      <w:r w:rsidR="00396D0D">
        <w:t xml:space="preserve"> boucles </w:t>
      </w:r>
      <w:r w:rsidR="00396D0D">
        <w:rPr>
          <w:i/>
        </w:rPr>
        <w:t>for</w:t>
      </w:r>
      <w:r w:rsidR="00396D0D">
        <w:t xml:space="preserve"> imbriquées afin de décrire l’élévation du terrain</w:t>
      </w:r>
      <w:r w:rsidR="00DD0909">
        <w:t xml:space="preserve">.  </w:t>
      </w:r>
      <w:r>
        <w:t xml:space="preserve">Les valeurs dans la matrice </w:t>
      </w:r>
      <w:r w:rsidR="00567F31">
        <w:t>représentent</w:t>
      </w:r>
      <w:r>
        <w:t xml:space="preserve"> </w:t>
      </w:r>
      <w:r w:rsidR="00567F31">
        <w:t>l’</w:t>
      </w:r>
      <w:r w:rsidR="00FE6E23">
        <w:t>élévation</w:t>
      </w:r>
      <w:r w:rsidR="00567F31">
        <w:t xml:space="preserve"> en cm tandis que les indices représentent la position de la carte dans le système de </w:t>
      </w:r>
      <w:r w:rsidR="00D2125D">
        <w:t>référence</w:t>
      </w:r>
      <w:r w:rsidR="00567F31">
        <w:t xml:space="preserve">. </w:t>
      </w:r>
    </w:p>
    <w:p w14:paraId="0869200C" w14:textId="193C78CA" w:rsidR="00567F31" w:rsidRPr="0038350D"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eastAsia="fr-CA"/>
        </w:rPr>
      </w:pPr>
      <w:r w:rsidRPr="0038350D">
        <w:rPr>
          <w:rFonts w:ascii="Courier New" w:hAnsi="Courier New" w:cs="Courier New"/>
          <w:sz w:val="18"/>
          <w:szCs w:val="18"/>
          <w:lang w:eastAsia="fr-CA"/>
        </w:rPr>
        <w:t>#initialisation de la matrice d'</w:t>
      </w:r>
      <w:r w:rsidR="00D2125D">
        <w:rPr>
          <w:rFonts w:ascii="Courier New" w:hAnsi="Courier New" w:cs="Courier New"/>
          <w:sz w:val="18"/>
          <w:szCs w:val="18"/>
          <w:lang w:eastAsia="fr-CA"/>
        </w:rPr>
        <w:t>élévation</w:t>
      </w:r>
      <w:r w:rsidR="00396D0D" w:rsidRPr="0038350D">
        <w:rPr>
          <w:rFonts w:ascii="Courier New" w:hAnsi="Courier New" w:cs="Courier New"/>
          <w:sz w:val="18"/>
          <w:szCs w:val="18"/>
          <w:lang w:eastAsia="fr-CA"/>
        </w:rPr>
        <w:t>, mesures en cm, 0 = plancher</w:t>
      </w:r>
    </w:p>
    <w:p w14:paraId="43FF186B" w14:textId="77777777" w:rsidR="00567F31" w:rsidRPr="0038350D"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eastAsia="fr-CA"/>
        </w:rPr>
      </w:pPr>
    </w:p>
    <w:p w14:paraId="2C589338"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Elevation = [ [ 0 for i in range(650) ] for j in range(650) ]</w:t>
      </w:r>
    </w:p>
    <w:p w14:paraId="5D1496B8"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XOFFSET = 325</w:t>
      </w:r>
    </w:p>
    <w:p w14:paraId="79E706B4"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YOFFSET = 325</w:t>
      </w:r>
    </w:p>
    <w:p w14:paraId="2EF91CE1"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p>
    <w:p w14:paraId="25D5B663"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for i in range (0,250):</w:t>
      </w:r>
    </w:p>
    <w:p w14:paraId="12C2B4DB" w14:textId="2E7D9675" w:rsidR="00567F31" w:rsidRPr="005E6E90" w:rsidRDefault="00202767"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ab/>
      </w:r>
      <w:r w:rsidR="00567F31" w:rsidRPr="005E6E90">
        <w:rPr>
          <w:rFonts w:ascii="Courier New" w:hAnsi="Courier New" w:cs="Courier New"/>
          <w:sz w:val="18"/>
          <w:szCs w:val="18"/>
          <w:lang w:val="en-US" w:eastAsia="fr-CA"/>
        </w:rPr>
        <w:t>for j in range (0,250):</w:t>
      </w:r>
    </w:p>
    <w:p w14:paraId="52A0F493" w14:textId="19AC7CC9" w:rsidR="00567F31" w:rsidRPr="005E6E90" w:rsidRDefault="00202767"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ab/>
      </w:r>
      <w:r w:rsidRPr="005E6E90">
        <w:rPr>
          <w:rFonts w:ascii="Courier New" w:hAnsi="Courier New" w:cs="Courier New"/>
          <w:sz w:val="18"/>
          <w:szCs w:val="18"/>
          <w:lang w:val="en-US" w:eastAsia="fr-CA"/>
        </w:rPr>
        <w:tab/>
      </w:r>
      <w:r w:rsidR="00567F31" w:rsidRPr="005E6E90">
        <w:rPr>
          <w:rFonts w:ascii="Courier New" w:hAnsi="Courier New" w:cs="Courier New"/>
          <w:sz w:val="18"/>
          <w:szCs w:val="18"/>
          <w:lang w:val="en-US" w:eastAsia="fr-CA"/>
        </w:rPr>
        <w:t>Elevation[i][j] = 0</w:t>
      </w:r>
    </w:p>
    <w:p w14:paraId="03D37C07"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p>
    <w:p w14:paraId="6349DD1A" w14:textId="77777777" w:rsidR="00567F31" w:rsidRPr="005E6E90" w:rsidRDefault="00567F31"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for i in range (0,250):</w:t>
      </w:r>
    </w:p>
    <w:p w14:paraId="23B41001" w14:textId="0D8920FD" w:rsidR="00567F31" w:rsidRPr="005E6E90" w:rsidRDefault="00202767"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ab/>
      </w:r>
      <w:r w:rsidR="00567F31" w:rsidRPr="005E6E90">
        <w:rPr>
          <w:rFonts w:ascii="Courier New" w:hAnsi="Courier New" w:cs="Courier New"/>
          <w:sz w:val="18"/>
          <w:szCs w:val="18"/>
          <w:lang w:val="en-US" w:eastAsia="fr-CA"/>
        </w:rPr>
        <w:t>for j in range (250,400):</w:t>
      </w:r>
    </w:p>
    <w:p w14:paraId="623FD60D" w14:textId="08877128" w:rsidR="00567F31" w:rsidRPr="005E6E90" w:rsidRDefault="00202767" w:rsidP="001A7AA2">
      <w:pPr>
        <w:pStyle w:val="Paragraphedeliste"/>
        <w:widowControl/>
        <w:numPr>
          <w:ilvl w:val="0"/>
          <w:numId w:val="30"/>
        </w:numPr>
        <w:suppressAutoHyphens w:val="0"/>
        <w:autoSpaceDE w:val="0"/>
        <w:autoSpaceDN w:val="0"/>
        <w:adjustRightInd w:val="0"/>
        <w:rPr>
          <w:rFonts w:ascii="Courier New" w:hAnsi="Courier New" w:cs="Courier New"/>
          <w:sz w:val="18"/>
          <w:szCs w:val="18"/>
          <w:lang w:val="en-US" w:eastAsia="fr-CA"/>
        </w:rPr>
      </w:pPr>
      <w:r w:rsidRPr="005E6E90">
        <w:rPr>
          <w:rFonts w:ascii="Courier New" w:hAnsi="Courier New" w:cs="Courier New"/>
          <w:sz w:val="18"/>
          <w:szCs w:val="18"/>
          <w:lang w:val="en-US" w:eastAsia="fr-CA"/>
        </w:rPr>
        <w:tab/>
      </w:r>
      <w:r w:rsidRPr="005E6E90">
        <w:rPr>
          <w:rFonts w:ascii="Courier New" w:hAnsi="Courier New" w:cs="Courier New"/>
          <w:sz w:val="18"/>
          <w:szCs w:val="18"/>
          <w:lang w:val="en-US" w:eastAsia="fr-CA"/>
        </w:rPr>
        <w:tab/>
      </w:r>
      <w:r w:rsidR="00567F31" w:rsidRPr="005E6E90">
        <w:rPr>
          <w:rFonts w:ascii="Courier New" w:hAnsi="Courier New" w:cs="Courier New"/>
          <w:sz w:val="18"/>
          <w:szCs w:val="18"/>
          <w:lang w:val="en-US" w:eastAsia="fr-CA"/>
        </w:rPr>
        <w:t xml:space="preserve">Elevation[i][j] = </w:t>
      </w:r>
      <w:r w:rsidR="00396D0D" w:rsidRPr="005E6E90">
        <w:rPr>
          <w:rFonts w:ascii="Courier New" w:hAnsi="Courier New" w:cs="Courier New"/>
          <w:sz w:val="18"/>
          <w:szCs w:val="18"/>
          <w:lang w:val="en-US" w:eastAsia="fr-CA"/>
        </w:rPr>
        <w:t>60</w:t>
      </w:r>
    </w:p>
    <w:p w14:paraId="4F0CC78C" w14:textId="77777777" w:rsidR="00396D0D" w:rsidRPr="005E6E90" w:rsidRDefault="00396D0D" w:rsidP="00396D0D">
      <w:pPr>
        <w:pStyle w:val="Paragraphedeliste"/>
        <w:widowControl/>
        <w:suppressAutoHyphens w:val="0"/>
        <w:autoSpaceDE w:val="0"/>
        <w:autoSpaceDN w:val="0"/>
        <w:adjustRightInd w:val="0"/>
        <w:ind w:left="851"/>
        <w:rPr>
          <w:rFonts w:ascii="Courier New" w:hAnsi="Courier New" w:cs="Courier New"/>
          <w:sz w:val="18"/>
          <w:szCs w:val="18"/>
          <w:lang w:val="en-US" w:eastAsia="fr-CA"/>
        </w:rPr>
      </w:pPr>
    </w:p>
    <w:p w14:paraId="67152097" w14:textId="3172E448" w:rsidR="006B2422" w:rsidRPr="00DD0909" w:rsidRDefault="00567F31"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sidRPr="00DD0909">
        <w:rPr>
          <w:sz w:val="18"/>
          <w:szCs w:val="18"/>
        </w:rPr>
        <w:t>Figure 5.</w:t>
      </w:r>
      <w:r w:rsidR="00C6792B">
        <w:rPr>
          <w:sz w:val="18"/>
          <w:szCs w:val="18"/>
        </w:rPr>
        <w:t>9</w:t>
      </w:r>
      <w:r w:rsidRPr="00DD0909">
        <w:rPr>
          <w:sz w:val="18"/>
          <w:szCs w:val="18"/>
        </w:rPr>
        <w:t xml:space="preserve"> : </w:t>
      </w:r>
      <w:r w:rsidR="00DD0909" w:rsidRPr="00DD0909">
        <w:rPr>
          <w:sz w:val="18"/>
          <w:szCs w:val="18"/>
        </w:rPr>
        <w:t>Code d’i</w:t>
      </w:r>
      <w:r w:rsidRPr="00DD0909">
        <w:rPr>
          <w:sz w:val="18"/>
          <w:szCs w:val="18"/>
        </w:rPr>
        <w:t>nitialisation de la carte d’élévation</w:t>
      </w:r>
      <w:r w:rsidR="003D6138">
        <w:rPr>
          <w:sz w:val="18"/>
          <w:szCs w:val="18"/>
        </w:rPr>
        <w:t xml:space="preserve"> </w:t>
      </w:r>
      <w:r w:rsidR="003D6138" w:rsidRPr="003D6138">
        <w:rPr>
          <w:rFonts w:ascii="Cambria Math" w:hAnsi="Cambria Math" w:cs="Cambria Math"/>
          <w:sz w:val="18"/>
          <w:szCs w:val="18"/>
        </w:rPr>
        <w:t>①</w:t>
      </w:r>
    </w:p>
    <w:p w14:paraId="29E89E6A" w14:textId="77777777" w:rsidR="00FE6E23" w:rsidRDefault="00FE6E2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0D140BBE" w14:textId="4DBE2B74" w:rsidR="00567F31" w:rsidRDefault="00FE6E2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La prochaine </w:t>
      </w:r>
      <w:r w:rsidR="00CC216F">
        <w:t xml:space="preserve">étape </w:t>
      </w:r>
      <w:r w:rsidR="003D6138">
        <w:t>(2)</w:t>
      </w:r>
      <w:r w:rsidR="00CC216F">
        <w:t xml:space="preserve"> </w:t>
      </w:r>
      <w:r>
        <w:t xml:space="preserve">comprend </w:t>
      </w:r>
      <w:r w:rsidR="00565070">
        <w:t>l’initialisation</w:t>
      </w:r>
      <w:r w:rsidR="00567F31">
        <w:t xml:space="preserve"> de</w:t>
      </w:r>
      <w:r>
        <w:t>s</w:t>
      </w:r>
      <w:r w:rsidR="00567F31">
        <w:t xml:space="preserve"> variables globales. </w:t>
      </w:r>
      <w:r>
        <w:t xml:space="preserve"> </w:t>
      </w:r>
      <w:r w:rsidR="00567F31">
        <w:t xml:space="preserve">Nous </w:t>
      </w:r>
      <w:r w:rsidR="00CC216F">
        <w:t>débutons par l’initialisation de</w:t>
      </w:r>
      <w:r w:rsidR="00567F31">
        <w:t xml:space="preserve"> l’antenne XBEE comme étant un objet de type serial. </w:t>
      </w:r>
      <w:r w:rsidR="00275A3D">
        <w:t xml:space="preserve"> Nous continuon</w:t>
      </w:r>
      <w:r w:rsidR="00567F31">
        <w:t xml:space="preserve">s avec les initialisations des différentes </w:t>
      </w:r>
      <w:r w:rsidR="00D23823">
        <w:t>matrices</w:t>
      </w:r>
      <w:r w:rsidR="00567F31">
        <w:t xml:space="preserve"> de </w:t>
      </w:r>
      <w:r w:rsidR="00275A3D">
        <w:t>distorsion</w:t>
      </w:r>
      <w:r w:rsidR="00567F31">
        <w:t xml:space="preserve"> et de </w:t>
      </w:r>
      <w:r w:rsidR="00275A3D">
        <w:t>coefficients</w:t>
      </w:r>
      <w:r w:rsidR="00567F31">
        <w:t xml:space="preserve"> intrinsèques. </w:t>
      </w:r>
      <w:r w:rsidR="00275A3D">
        <w:t xml:space="preserve"> </w:t>
      </w:r>
      <w:r w:rsidR="00567F31">
        <w:t xml:space="preserve">Nous avons aussi </w:t>
      </w:r>
      <w:r w:rsidR="00D23823">
        <w:t>ajouté</w:t>
      </w:r>
      <w:r w:rsidR="00567F31">
        <w:t xml:space="preserve"> dans notre projet une option </w:t>
      </w:r>
      <w:r w:rsidR="00275A3D">
        <w:t>débogage</w:t>
      </w:r>
      <w:r w:rsidR="00567F31">
        <w:t xml:space="preserve">. </w:t>
      </w:r>
      <w:r w:rsidR="00275A3D">
        <w:t xml:space="preserve"> </w:t>
      </w:r>
      <w:r w:rsidR="00567F31">
        <w:t xml:space="preserve">Cette option que nous verrons plus en détail </w:t>
      </w:r>
      <w:r w:rsidR="00D2125D">
        <w:t>après</w:t>
      </w:r>
      <w:r w:rsidR="00567F31">
        <w:t xml:space="preserve"> nous permet de nous servir de notre projet sans nous servir du système OptiTrack.</w:t>
      </w:r>
      <w:r w:rsidR="00DD0909">
        <w:t xml:space="preserve">  Ces détails de code informatique sont </w:t>
      </w:r>
      <w:r w:rsidR="00810174">
        <w:t>présentés</w:t>
      </w:r>
      <w:r w:rsidR="00DD0909">
        <w:t xml:space="preserve"> à la figure 5.</w:t>
      </w:r>
      <w:r w:rsidR="00AC1EC6">
        <w:t>10</w:t>
      </w:r>
      <w:r w:rsidR="00DD0909">
        <w:t>.</w:t>
      </w:r>
    </w:p>
    <w:p w14:paraId="70CEE475"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#initialisation of the global variables</w:t>
      </w:r>
    </w:p>
    <w:p w14:paraId="4C1F5C8E"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ser = serial.Serial("/dev/XBEE", 115200)</w:t>
      </w:r>
    </w:p>
    <w:p w14:paraId="6A2E9DC2"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p>
    <w:p w14:paraId="640D3D71" w14:textId="77777777" w:rsid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 xml:space="preserve">matrice_transfo_static = np.array([[1, 0, 0, 3.3],[0 , 1, 0, -1.0], [0, </w:t>
      </w:r>
    </w:p>
    <w:p w14:paraId="19670414" w14:textId="3A718EBB" w:rsidR="00567F31" w:rsidRPr="0010137A" w:rsidRDefault="0010137A"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567F31" w:rsidRPr="0010137A">
        <w:rPr>
          <w:rFonts w:ascii="Courier New" w:hAnsi="Courier New" w:cs="Courier New"/>
          <w:sz w:val="18"/>
          <w:szCs w:val="18"/>
          <w:lang w:val="en-US" w:eastAsia="fr-CA"/>
        </w:rPr>
        <w:t xml:space="preserve">0, </w:t>
      </w:r>
      <w:r w:rsidR="00CC5C6F" w:rsidRPr="0010137A">
        <w:rPr>
          <w:rFonts w:ascii="Courier New" w:hAnsi="Courier New" w:cs="Courier New"/>
          <w:sz w:val="18"/>
          <w:szCs w:val="18"/>
          <w:lang w:val="en-US" w:eastAsia="fr-CA"/>
        </w:rPr>
        <w:tab/>
      </w:r>
      <w:r w:rsidR="00567F31" w:rsidRPr="0010137A">
        <w:rPr>
          <w:rFonts w:ascii="Courier New" w:hAnsi="Courier New" w:cs="Courier New"/>
          <w:sz w:val="18"/>
          <w:szCs w:val="18"/>
          <w:lang w:val="en-US" w:eastAsia="fr-CA"/>
        </w:rPr>
        <w:t>1, -5.5], [0, 0, 0, 1]])</w:t>
      </w:r>
    </w:p>
    <w:p w14:paraId="436672EF" w14:textId="7610F392"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 xml:space="preserve">K_Mat = np.array([[634.782, 0, 320.8814], [0, 636.25833, 240.87371], [0, </w:t>
      </w:r>
      <w:r w:rsidR="00CC5C6F"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 xml:space="preserve">0, 1]], dtype = np.float32) </w:t>
      </w:r>
    </w:p>
    <w:p w14:paraId="4C540620"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#K_inv = linalg.inv(K_Mat)</w:t>
      </w:r>
    </w:p>
    <w:p w14:paraId="317D6C55" w14:textId="77777777" w:rsid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lastRenderedPageBreak/>
        <w:t xml:space="preserve">kc = np.array([0.0974, -0.3001, 0.00074, -0.00030, 0.0000], dtype = </w:t>
      </w:r>
    </w:p>
    <w:p w14:paraId="4E7BE885" w14:textId="475B151C" w:rsidR="00567F31" w:rsidRPr="0010137A" w:rsidRDefault="0010137A"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567F31" w:rsidRPr="0010137A">
        <w:rPr>
          <w:rFonts w:ascii="Courier New" w:hAnsi="Courier New" w:cs="Courier New"/>
          <w:sz w:val="18"/>
          <w:szCs w:val="18"/>
          <w:lang w:val="en-US" w:eastAsia="fr-CA"/>
        </w:rPr>
        <w:t>np.float32)</w:t>
      </w:r>
    </w:p>
    <w:p w14:paraId="043FAB96" w14:textId="750043C6"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p>
    <w:p w14:paraId="04EA5812" w14:textId="4C7AB16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#matrice_transfo = np.dot(test1, matrice_transfo_static</w:t>
      </w:r>
    </w:p>
    <w:p w14:paraId="29512945"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#if you want to debug and test without optitrack</w:t>
      </w:r>
    </w:p>
    <w:p w14:paraId="29A913F6"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OPTITRACK_OVERRIDE = 0</w:t>
      </w:r>
    </w:p>
    <w:p w14:paraId="0FDC2E0C"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XSCALING = 12.25</w:t>
      </w:r>
    </w:p>
    <w:p w14:paraId="0CDF2EDF" w14:textId="77777777" w:rsidR="00567F31"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YSCALING = 12.458</w:t>
      </w:r>
    </w:p>
    <w:p w14:paraId="4AC26D55" w14:textId="1FE929F3" w:rsidR="00D23823" w:rsidRPr="0010137A" w:rsidRDefault="00567F31" w:rsidP="001A7AA2">
      <w:pPr>
        <w:pStyle w:val="Paragraphedeliste"/>
        <w:widowControl/>
        <w:numPr>
          <w:ilvl w:val="0"/>
          <w:numId w:val="31"/>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ZSCALING = 12.5</w:t>
      </w:r>
    </w:p>
    <w:p w14:paraId="3D1B60EA" w14:textId="0C45BEEC" w:rsidR="00D23823" w:rsidRPr="0010137A" w:rsidRDefault="00D23823" w:rsidP="0010137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sidRPr="00DD0909">
        <w:rPr>
          <w:sz w:val="18"/>
          <w:szCs w:val="18"/>
        </w:rPr>
        <w:t>Figure 5.</w:t>
      </w:r>
      <w:r w:rsidR="00C6792B">
        <w:rPr>
          <w:sz w:val="18"/>
          <w:szCs w:val="18"/>
        </w:rPr>
        <w:t>10</w:t>
      </w:r>
      <w:r w:rsidRPr="00DD0909">
        <w:rPr>
          <w:sz w:val="18"/>
          <w:szCs w:val="18"/>
        </w:rPr>
        <w:t xml:space="preserve"> : </w:t>
      </w:r>
      <w:r w:rsidR="00DD0909">
        <w:rPr>
          <w:sz w:val="18"/>
          <w:szCs w:val="18"/>
        </w:rPr>
        <w:t>Code d’i</w:t>
      </w:r>
      <w:r w:rsidRPr="00DD0909">
        <w:rPr>
          <w:sz w:val="18"/>
          <w:szCs w:val="18"/>
        </w:rPr>
        <w:t xml:space="preserve">nitialisation des variables et des </w:t>
      </w:r>
      <w:r w:rsidR="009B4FBC" w:rsidRPr="00DD0909">
        <w:rPr>
          <w:sz w:val="18"/>
          <w:szCs w:val="18"/>
        </w:rPr>
        <w:t>matrices</w:t>
      </w:r>
      <w:r w:rsidR="009B4FBC">
        <w:rPr>
          <w:sz w:val="18"/>
          <w:szCs w:val="18"/>
        </w:rPr>
        <w:t xml:space="preserve"> </w:t>
      </w:r>
      <w:r w:rsidR="009B4FBC" w:rsidRPr="003D6138">
        <w:rPr>
          <w:rFonts w:ascii="Cambria Math" w:hAnsi="Cambria Math" w:cs="Cambria Math"/>
          <w:sz w:val="18"/>
          <w:szCs w:val="18"/>
        </w:rPr>
        <w:t>②</w:t>
      </w:r>
    </w:p>
    <w:p w14:paraId="79167278" w14:textId="384C3E7D" w:rsidR="00D23823" w:rsidRDefault="00D23823"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Maintenant que nous avons initialisé nos variables globales, nous pouvons </w:t>
      </w:r>
      <w:r w:rsidR="00275A3D">
        <w:t>poursuivre</w:t>
      </w:r>
      <w:r>
        <w:t xml:space="preserve"> </w:t>
      </w:r>
      <w:r w:rsidR="00275A3D">
        <w:t>avec</w:t>
      </w:r>
      <w:r>
        <w:t xml:space="preserve"> le cœur de notre programme. </w:t>
      </w:r>
      <w:r w:rsidR="00275A3D">
        <w:t xml:space="preserve"> </w:t>
      </w:r>
      <w:r>
        <w:t>La première partie est une boucle</w:t>
      </w:r>
      <w:r w:rsidR="00275A3D">
        <w:t xml:space="preserve"> qui</w:t>
      </w:r>
      <w:r>
        <w:t xml:space="preserve"> sert </w:t>
      </w:r>
      <w:r w:rsidR="00275A3D">
        <w:t xml:space="preserve">tout </w:t>
      </w:r>
      <w:r>
        <w:t>simplement à attendre une donnée acceptable dans</w:t>
      </w:r>
      <w:r w:rsidR="00275A3D">
        <w:t xml:space="preserve"> le buffer de notre antenne XBee</w:t>
      </w:r>
      <w:r>
        <w:t>.</w:t>
      </w:r>
      <w:r w:rsidR="00275A3D">
        <w:t xml:space="preserve"> </w:t>
      </w:r>
      <w:r>
        <w:t xml:space="preserve"> </w:t>
      </w:r>
      <w:r w:rsidR="00275A3D">
        <w:t>Pour déterminer si la donnée reçue est bonne, nous débutons par séparer les éléments de la chaîne, puis nous vérifions si la chaîne nous est parvenue intacte.  Lors de l’</w:t>
      </w:r>
      <w:r w:rsidR="00D2125D">
        <w:t>envoi</w:t>
      </w:r>
      <w:r w:rsidR="00275A3D">
        <w:t xml:space="preserve"> de la chaîne de caractères de la station Matlab, nous incorporons toujours les identificateurs ‘DEBUT’ et ‘FIN’, </w:t>
      </w:r>
      <w:r w:rsidR="00D2125D">
        <w:t>placés</w:t>
      </w:r>
      <w:r w:rsidR="00275A3D">
        <w:t xml:space="preserve"> respectivement au début et à la fin de la chaîne.  Si ceux-ci ne se </w:t>
      </w:r>
      <w:r w:rsidR="00D2125D">
        <w:t>retrouvent</w:t>
      </w:r>
      <w:r w:rsidR="00275A3D">
        <w:t xml:space="preserve"> pas dans la chaîne reçue, on recommence la boucle </w:t>
      </w:r>
      <w:r w:rsidR="00D2125D">
        <w:t>jusqu’à temps</w:t>
      </w:r>
      <w:r w:rsidR="00275A3D">
        <w:t xml:space="preserve"> </w:t>
      </w:r>
      <w:r>
        <w:t xml:space="preserve">que </w:t>
      </w:r>
      <w:r w:rsidR="00DD0909">
        <w:t>cette condition soit remplie, tel que présenté à la figure 5.1</w:t>
      </w:r>
      <w:r w:rsidR="00AC1EC6">
        <w:t>1</w:t>
      </w:r>
      <w:r w:rsidR="00DD0909">
        <w:t>.</w:t>
      </w:r>
    </w:p>
    <w:p w14:paraId="78F3D4C4" w14:textId="77777777" w:rsidR="00EB04BE" w:rsidRDefault="00EB04BE"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2F3CAEED"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print('Debut du programme')</w:t>
      </w:r>
    </w:p>
    <w:p w14:paraId="5E2CB58C" w14:textId="7CED3876"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while(1):</w:t>
      </w:r>
    </w:p>
    <w:p w14:paraId="743DB11F"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t>if OPTITRACK_OVERRIDE == 0:</w:t>
      </w:r>
    </w:p>
    <w:p w14:paraId="7DC0D65D"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t>#INSERT XBEE READING HERE</w:t>
      </w:r>
    </w:p>
    <w:p w14:paraId="69ECA166"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while (1) :</w:t>
      </w:r>
    </w:p>
    <w:p w14:paraId="35F8AA62"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try:</w:t>
      </w:r>
    </w:p>
    <w:p w14:paraId="1FAD53C3"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 _, frame = cap.read()</w:t>
      </w:r>
    </w:p>
    <w:p w14:paraId="5773115E"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rawData = ser.readline()</w:t>
      </w:r>
    </w:p>
    <w:p w14:paraId="746E1F75"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parsedData = rawData.split(" ")</w:t>
      </w:r>
    </w:p>
    <w:p w14:paraId="3FB9C351"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if parsedData[0] == 'DEBUT':</w:t>
      </w:r>
    </w:p>
    <w:p w14:paraId="5486BEFC"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if len(parsedData) &gt; 10 :</w:t>
      </w:r>
    </w:p>
    <w:p w14:paraId="5059AB1A"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if parsedData[10] == 'FIN':</w:t>
      </w:r>
    </w:p>
    <w:p w14:paraId="1B05F152"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#print(parsedData)</w:t>
      </w:r>
    </w:p>
    <w:p w14:paraId="4E078758"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break</w:t>
      </w:r>
    </w:p>
    <w:p w14:paraId="11E0096C"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else:</w:t>
      </w:r>
    </w:p>
    <w:p w14:paraId="5AD62E87"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print ('No good')</w:t>
      </w:r>
    </w:p>
    <w:p w14:paraId="65C3D705"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 xml:space="preserve">else : </w:t>
      </w:r>
    </w:p>
    <w:p w14:paraId="251CBCD3"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print ('NO GOOD')</w:t>
      </w:r>
    </w:p>
    <w:p w14:paraId="5A84B49B"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else :</w:t>
      </w:r>
    </w:p>
    <w:p w14:paraId="301182DD"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print('No GOOD')</w:t>
      </w:r>
    </w:p>
    <w:p w14:paraId="2AD628FC"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p>
    <w:p w14:paraId="74EF1712"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except KeyboardInterrupt :</w:t>
      </w:r>
    </w:p>
    <w:p w14:paraId="13551157"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lastRenderedPageBreak/>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break</w:t>
      </w:r>
    </w:p>
    <w:p w14:paraId="71C263EF" w14:textId="4DDEA0DE" w:rsidR="00D23823" w:rsidRPr="0010137A" w:rsidRDefault="00306B22"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EXIT_FLAG = 1</w:t>
      </w:r>
    </w:p>
    <w:p w14:paraId="4980AACE"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t>if EXIT_FLAG == 1:</w:t>
      </w:r>
    </w:p>
    <w:p w14:paraId="682578BA" w14:textId="77777777" w:rsidR="00D23823" w:rsidRPr="0010137A" w:rsidRDefault="00D23823" w:rsidP="001A7AA2">
      <w:pPr>
        <w:pStyle w:val="Paragraphedeliste"/>
        <w:widowControl/>
        <w:numPr>
          <w:ilvl w:val="0"/>
          <w:numId w:val="32"/>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Pr="0010137A">
        <w:rPr>
          <w:rFonts w:ascii="Courier New" w:hAnsi="Courier New" w:cs="Courier New"/>
          <w:sz w:val="18"/>
          <w:szCs w:val="18"/>
          <w:lang w:val="en-US" w:eastAsia="fr-CA"/>
        </w:rPr>
        <w:tab/>
        <w:t>break</w:t>
      </w:r>
    </w:p>
    <w:p w14:paraId="080DF480" w14:textId="77777777" w:rsidR="00306B22" w:rsidRPr="00F20EBC" w:rsidRDefault="00306B22" w:rsidP="00D23823">
      <w:pPr>
        <w:widowControl/>
        <w:suppressAutoHyphens w:val="0"/>
        <w:autoSpaceDE w:val="0"/>
        <w:autoSpaceDN w:val="0"/>
        <w:adjustRightInd w:val="0"/>
        <w:rPr>
          <w:rFonts w:ascii="Courier New" w:hAnsi="Courier New" w:cs="Courier New"/>
          <w:sz w:val="16"/>
          <w:szCs w:val="16"/>
          <w:lang w:eastAsia="fr-CA"/>
        </w:rPr>
      </w:pPr>
    </w:p>
    <w:p w14:paraId="009553E3" w14:textId="3C5EB754" w:rsidR="00D23823" w:rsidRPr="00DD0909" w:rsidRDefault="00D23823" w:rsidP="00F20EBC">
      <w:pPr>
        <w:widowControl/>
        <w:suppressAutoHyphens w:val="0"/>
        <w:autoSpaceDE w:val="0"/>
        <w:autoSpaceDN w:val="0"/>
        <w:adjustRightInd w:val="0"/>
        <w:jc w:val="center"/>
        <w:rPr>
          <w:sz w:val="18"/>
          <w:szCs w:val="18"/>
          <w:lang w:eastAsia="fr-CA"/>
        </w:rPr>
      </w:pPr>
      <w:r w:rsidRPr="00DD0909">
        <w:rPr>
          <w:sz w:val="18"/>
          <w:szCs w:val="18"/>
          <w:lang w:eastAsia="fr-CA"/>
        </w:rPr>
        <w:t>Figure 5.</w:t>
      </w:r>
      <w:r w:rsidR="00DD0909" w:rsidRPr="00DD0909">
        <w:rPr>
          <w:sz w:val="18"/>
          <w:szCs w:val="18"/>
          <w:lang w:eastAsia="fr-CA"/>
        </w:rPr>
        <w:t>1</w:t>
      </w:r>
      <w:r w:rsidR="00C6792B">
        <w:rPr>
          <w:sz w:val="18"/>
          <w:szCs w:val="18"/>
          <w:lang w:eastAsia="fr-CA"/>
        </w:rPr>
        <w:t>1</w:t>
      </w:r>
      <w:r w:rsidRPr="00DD0909">
        <w:rPr>
          <w:sz w:val="18"/>
          <w:szCs w:val="18"/>
          <w:lang w:eastAsia="fr-CA"/>
        </w:rPr>
        <w:t xml:space="preserve"> : </w:t>
      </w:r>
      <w:r w:rsidR="00DD0909" w:rsidRPr="00DD0909">
        <w:rPr>
          <w:sz w:val="18"/>
          <w:szCs w:val="18"/>
          <w:lang w:eastAsia="fr-CA"/>
        </w:rPr>
        <w:t xml:space="preserve">Code de la </w:t>
      </w:r>
      <w:r w:rsidRPr="00DD0909">
        <w:rPr>
          <w:sz w:val="18"/>
          <w:szCs w:val="18"/>
          <w:lang w:eastAsia="fr-CA"/>
        </w:rPr>
        <w:t>boucle d’obtention des données du système d’OptiTrack</w:t>
      </w:r>
      <w:r w:rsidR="003D6138">
        <w:rPr>
          <w:sz w:val="18"/>
          <w:szCs w:val="18"/>
          <w:lang w:eastAsia="fr-CA"/>
        </w:rPr>
        <w:t xml:space="preserve"> </w:t>
      </w:r>
      <w:r w:rsidR="003D6138" w:rsidRPr="003D6138">
        <w:rPr>
          <w:rFonts w:ascii="Cambria Math" w:hAnsi="Cambria Math" w:cs="Cambria Math"/>
          <w:sz w:val="18"/>
          <w:szCs w:val="18"/>
          <w:lang w:eastAsia="fr-CA"/>
        </w:rPr>
        <w:t>③</w:t>
      </w:r>
    </w:p>
    <w:p w14:paraId="06D72E0A" w14:textId="77777777" w:rsidR="00306B22" w:rsidRPr="00F20EBC" w:rsidRDefault="00306B22" w:rsidP="00F20EBC">
      <w:pPr>
        <w:widowControl/>
        <w:suppressAutoHyphens w:val="0"/>
        <w:autoSpaceDE w:val="0"/>
        <w:autoSpaceDN w:val="0"/>
        <w:adjustRightInd w:val="0"/>
        <w:jc w:val="center"/>
        <w:rPr>
          <w:szCs w:val="24"/>
          <w:lang w:eastAsia="fr-CA"/>
        </w:rPr>
      </w:pPr>
    </w:p>
    <w:p w14:paraId="53B8A296" w14:textId="5F9A3324" w:rsidR="00D23823" w:rsidRDefault="00D23823"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Après avoir obtenu </w:t>
      </w:r>
      <w:r w:rsidR="00306B22">
        <w:t xml:space="preserve">les données </w:t>
      </w:r>
      <w:r w:rsidR="009F2631">
        <w:t>de localisation de la station Matlab</w:t>
      </w:r>
      <w:r w:rsidR="00306B22">
        <w:t xml:space="preserve">, </w:t>
      </w:r>
      <w:r w:rsidR="009F2631">
        <w:t>nous les</w:t>
      </w:r>
      <w:r w:rsidR="00306B22">
        <w:t xml:space="preserve"> transform</w:t>
      </w:r>
      <w:r w:rsidR="009F2631">
        <w:t>ons</w:t>
      </w:r>
      <w:r w:rsidR="00306B22">
        <w:t xml:space="preserve"> en données utilisable</w:t>
      </w:r>
      <w:r w:rsidR="009F2631">
        <w:t>s, puis construisons</w:t>
      </w:r>
      <w:r w:rsidR="00306B22">
        <w:t xml:space="preserve"> une matrice T avec tous les </w:t>
      </w:r>
      <w:r w:rsidR="009F2631">
        <w:t>paramètres</w:t>
      </w:r>
      <w:r w:rsidR="00306B22">
        <w:t xml:space="preserve"> obtenus du système OptiTrack. </w:t>
      </w:r>
      <w:r w:rsidR="009F2631">
        <w:t xml:space="preserve"> </w:t>
      </w:r>
      <w:r w:rsidR="00306B22">
        <w:t>Cette matrice est en fait la deuxième transformation que nous effectuons (</w:t>
      </w:r>
      <w:r w:rsidR="009F2631">
        <w:t>drone</w:t>
      </w:r>
      <w:r w:rsidR="00306B22">
        <w:t xml:space="preserve"> → global). La première transformation est </w:t>
      </w:r>
      <w:r w:rsidR="009F2631">
        <w:t xml:space="preserve">une transformation statique </w:t>
      </w:r>
      <w:r w:rsidR="00306B22">
        <w:t xml:space="preserve">que nous </w:t>
      </w:r>
      <w:r w:rsidR="009F2631">
        <w:t xml:space="preserve">avons </w:t>
      </w:r>
      <w:r w:rsidR="00565070">
        <w:t>définie</w:t>
      </w:r>
      <w:r w:rsidR="00306B22">
        <w:t xml:space="preserve"> au début </w:t>
      </w:r>
      <w:r w:rsidR="009F2631">
        <w:t xml:space="preserve">de notre code </w:t>
      </w:r>
      <w:r w:rsidR="00306B22">
        <w:t>avec nos variables global</w:t>
      </w:r>
      <w:r w:rsidR="009F2631">
        <w:t>es</w:t>
      </w:r>
      <w:r w:rsidR="00DD0909">
        <w:t xml:space="preserve"> (voir la figure 5.</w:t>
      </w:r>
      <w:r w:rsidR="00AC1EC6">
        <w:t>10</w:t>
      </w:r>
      <w:r w:rsidR="00306B22">
        <w:t>).</w:t>
      </w:r>
      <w:r w:rsidR="009F2631">
        <w:t xml:space="preserve"> </w:t>
      </w:r>
      <w:r w:rsidR="00306B22">
        <w:t xml:space="preserve"> Nous mult</w:t>
      </w:r>
      <w:r w:rsidR="009F2631">
        <w:t xml:space="preserve">iplions ces deux matrices pour obtenir </w:t>
      </w:r>
      <w:r w:rsidR="00306B22">
        <w:t>la transformation finale du système de la caméra jusqu’au système global (MAT_TRANSFO).</w:t>
      </w:r>
      <w:r w:rsidR="00E55167">
        <w:t xml:space="preserve">  Ceci est illustré à la figure 5.1</w:t>
      </w:r>
      <w:r w:rsidR="00AC1EC6">
        <w:t>2</w:t>
      </w:r>
      <w:r w:rsidR="00E55167">
        <w:t>.</w:t>
      </w:r>
    </w:p>
    <w:p w14:paraId="2B539485" w14:textId="14597523"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if OPTITRACK_OVERRIDE == 0:</w:t>
      </w:r>
    </w:p>
    <w:p w14:paraId="40758EC7" w14:textId="57B7F55C"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POSITIONX = float(parsedData[2])/XSCALING</w:t>
      </w:r>
    </w:p>
    <w:p w14:paraId="78F347AC" w14:textId="474C9CC5" w:rsidR="00306B22" w:rsidRPr="0010137A" w:rsidRDefault="001A7AA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306B22" w:rsidRPr="0010137A">
        <w:rPr>
          <w:rFonts w:ascii="Courier New" w:hAnsi="Courier New" w:cs="Courier New"/>
          <w:sz w:val="18"/>
          <w:szCs w:val="18"/>
          <w:lang w:val="en-US" w:eastAsia="fr-CA"/>
        </w:rPr>
        <w:tab/>
        <w:t>POSITIONZ = float(parsedData[3])/ZSCALING</w:t>
      </w:r>
    </w:p>
    <w:p w14:paraId="28119A74" w14:textId="6126FCF1"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POSITIONY = -1 * float(parsedData[4])/YSCALING</w:t>
      </w:r>
    </w:p>
    <w:p w14:paraId="465F2F7A" w14:textId="2FC29F6A"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ROLL = float(parsedData[5])*3.141596/180</w:t>
      </w:r>
    </w:p>
    <w:p w14:paraId="4CAD4545" w14:textId="586A74A2"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YAW = float(parsedData[6])*3.141596/180</w:t>
      </w:r>
    </w:p>
    <w:p w14:paraId="0CD51495" w14:textId="07093D80"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PITCH = float(parsedData[7])*3.141596/180</w:t>
      </w:r>
    </w:p>
    <w:p w14:paraId="658358B7" w14:textId="08891864"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ca = math.cos(YAW)</w:t>
      </w:r>
    </w:p>
    <w:p w14:paraId="7AEF5458" w14:textId="0E797359"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sa = math.sin(YAW)</w:t>
      </w:r>
    </w:p>
    <w:p w14:paraId="4A83BB70" w14:textId="644AC797"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cb = math.cos(-1*ROLL)</w:t>
      </w:r>
    </w:p>
    <w:p w14:paraId="3ABAA11D" w14:textId="23D7D6C8"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sb = math.sin(-1*ROLL)</w:t>
      </w:r>
    </w:p>
    <w:p w14:paraId="24C39ED1" w14:textId="2A5771DA"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cg = math.cos(PITCH)</w:t>
      </w:r>
    </w:p>
    <w:p w14:paraId="42CC2F86" w14:textId="77B77EB3" w:rsidR="00306B22" w:rsidRPr="0010137A"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sg = math.sin(PITCH)</w:t>
      </w:r>
    </w:p>
    <w:p w14:paraId="3447D977" w14:textId="037CFB0B" w:rsidR="00267FF7"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0137A">
        <w:rPr>
          <w:rFonts w:ascii="Courier New" w:hAnsi="Courier New" w:cs="Courier New"/>
          <w:sz w:val="18"/>
          <w:szCs w:val="18"/>
          <w:lang w:val="en-US" w:eastAsia="fr-CA"/>
        </w:rPr>
        <w:tab/>
      </w:r>
      <w:r w:rsidR="001A7AA2">
        <w:rPr>
          <w:rFonts w:ascii="Courier New" w:hAnsi="Courier New" w:cs="Courier New"/>
          <w:sz w:val="18"/>
          <w:szCs w:val="18"/>
          <w:lang w:val="en-US" w:eastAsia="fr-CA"/>
        </w:rPr>
        <w:tab/>
      </w:r>
      <w:r w:rsidRPr="0010137A">
        <w:rPr>
          <w:rFonts w:ascii="Courier New" w:hAnsi="Courier New" w:cs="Courier New"/>
          <w:sz w:val="18"/>
          <w:szCs w:val="18"/>
          <w:lang w:val="en-US" w:eastAsia="fr-CA"/>
        </w:rPr>
        <w:t>matrice_transfo_optitrack</w:t>
      </w:r>
      <w:r w:rsidR="00810174" w:rsidRPr="0010137A">
        <w:rPr>
          <w:rFonts w:ascii="Courier New" w:hAnsi="Courier New" w:cs="Courier New"/>
          <w:sz w:val="18"/>
          <w:szCs w:val="18"/>
          <w:lang w:val="en-US" w:eastAsia="fr-CA"/>
        </w:rPr>
        <w:t xml:space="preserve"> = np.array([[ca*cb, ca*sb*sg </w:t>
      </w:r>
      <w:r w:rsidR="00267FF7">
        <w:rPr>
          <w:rFonts w:ascii="Courier New" w:hAnsi="Courier New" w:cs="Courier New"/>
          <w:sz w:val="18"/>
          <w:szCs w:val="18"/>
          <w:lang w:val="en-US" w:eastAsia="fr-CA"/>
        </w:rPr>
        <w:t>–</w:t>
      </w:r>
    </w:p>
    <w:p w14:paraId="2E480E8F" w14:textId="64887046" w:rsidR="00306B22" w:rsidRPr="001A7AA2" w:rsidRDefault="001A7AA2" w:rsidP="00267FF7">
      <w:pPr>
        <w:pStyle w:val="Paragraphedeliste"/>
        <w:widowControl/>
        <w:suppressAutoHyphens w:val="0"/>
        <w:autoSpaceDE w:val="0"/>
        <w:autoSpaceDN w:val="0"/>
        <w:adjustRightInd w:val="0"/>
        <w:ind w:left="2153"/>
        <w:rPr>
          <w:rFonts w:ascii="Courier New" w:hAnsi="Courier New" w:cs="Courier New"/>
          <w:sz w:val="18"/>
          <w:szCs w:val="18"/>
          <w:lang w:val="en-US" w:eastAsia="fr-CA"/>
        </w:rPr>
      </w:pPr>
      <w:r>
        <w:rPr>
          <w:rFonts w:ascii="Courier New" w:hAnsi="Courier New" w:cs="Courier New"/>
          <w:sz w:val="18"/>
          <w:szCs w:val="18"/>
          <w:lang w:val="en-US" w:eastAsia="fr-CA"/>
        </w:rPr>
        <w:t xml:space="preserve">sa*cg, </w:t>
      </w:r>
      <w:r w:rsidR="00306B22" w:rsidRPr="001A7AA2">
        <w:rPr>
          <w:rFonts w:ascii="Courier New" w:hAnsi="Courier New" w:cs="Courier New"/>
          <w:sz w:val="18"/>
          <w:szCs w:val="18"/>
          <w:lang w:val="en-US" w:eastAsia="fr-CA"/>
        </w:rPr>
        <w:t>ca*sb*cg + sa*sg, POSIT</w:t>
      </w:r>
      <w:r>
        <w:rPr>
          <w:rFonts w:ascii="Courier New" w:hAnsi="Courier New" w:cs="Courier New"/>
          <w:sz w:val="18"/>
          <w:szCs w:val="18"/>
          <w:lang w:val="en-US" w:eastAsia="fr-CA"/>
        </w:rPr>
        <w:t xml:space="preserve">IONX],[sa*cb, sa*sb*sg + ca*cg, </w:t>
      </w:r>
      <w:r w:rsidR="00267FF7">
        <w:rPr>
          <w:rFonts w:ascii="Courier New" w:hAnsi="Courier New" w:cs="Courier New"/>
          <w:sz w:val="18"/>
          <w:szCs w:val="18"/>
          <w:lang w:val="en-US" w:eastAsia="fr-CA"/>
        </w:rPr>
        <w:t xml:space="preserve">sa*sb*cg - ca*sg, POSITIONY],[-sb, cb*sg, cb*cg, </w:t>
      </w:r>
      <w:r w:rsidR="00306B22" w:rsidRPr="001A7AA2">
        <w:rPr>
          <w:rFonts w:ascii="Courier New" w:hAnsi="Courier New" w:cs="Courier New"/>
          <w:sz w:val="18"/>
          <w:szCs w:val="18"/>
          <w:lang w:val="en-US" w:eastAsia="fr-CA"/>
        </w:rPr>
        <w:t>POSITIONZ], [0, 0, 0, 1]])</w:t>
      </w:r>
    </w:p>
    <w:p w14:paraId="3ED2034B" w14:textId="77777777" w:rsidR="00267FF7" w:rsidRPr="00267FF7" w:rsidRDefault="00306B22" w:rsidP="00267FF7">
      <w:pPr>
        <w:pStyle w:val="Paragraphedeliste"/>
        <w:widowControl/>
        <w:numPr>
          <w:ilvl w:val="0"/>
          <w:numId w:val="33"/>
        </w:numPr>
        <w:suppressAutoHyphens w:val="0"/>
        <w:autoSpaceDE w:val="0"/>
        <w:autoSpaceDN w:val="0"/>
        <w:adjustRightInd w:val="0"/>
        <w:rPr>
          <w:rFonts w:ascii="Courier New" w:hAnsi="Courier New" w:cs="Courier New"/>
          <w:sz w:val="18"/>
          <w:szCs w:val="18"/>
          <w:lang w:eastAsia="fr-CA"/>
        </w:rPr>
      </w:pPr>
      <w:r w:rsidRPr="001A7AA2">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sidRPr="00267FF7">
        <w:rPr>
          <w:rFonts w:ascii="Courier New" w:hAnsi="Courier New" w:cs="Courier New"/>
          <w:sz w:val="18"/>
          <w:szCs w:val="18"/>
          <w:lang w:eastAsia="fr-CA"/>
        </w:rPr>
        <w:t>MAT_TRANSFO = np.dot(matrice_transfo_optitrack,</w:t>
      </w:r>
    </w:p>
    <w:p w14:paraId="1D63467D" w14:textId="764273FB" w:rsidR="00306B22" w:rsidRPr="00267FF7" w:rsidRDefault="00267FF7"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eastAsia="fr-CA"/>
        </w:rPr>
        <w:tab/>
      </w:r>
      <w:r>
        <w:rPr>
          <w:rFonts w:ascii="Courier New" w:hAnsi="Courier New" w:cs="Courier New"/>
          <w:sz w:val="18"/>
          <w:szCs w:val="18"/>
          <w:lang w:eastAsia="fr-CA"/>
        </w:rPr>
        <w:tab/>
      </w:r>
      <w:r w:rsidR="00306B22" w:rsidRPr="00267FF7">
        <w:rPr>
          <w:rFonts w:ascii="Courier New" w:hAnsi="Courier New" w:cs="Courier New"/>
          <w:sz w:val="18"/>
          <w:szCs w:val="18"/>
          <w:lang w:val="en-US" w:eastAsia="fr-CA"/>
        </w:rPr>
        <w:t>matrice_transfo_static)</w:t>
      </w:r>
    </w:p>
    <w:p w14:paraId="62DDAB34" w14:textId="6E6859BF" w:rsidR="00567F31" w:rsidRPr="001A7AA2" w:rsidRDefault="00306B22" w:rsidP="001A7AA2">
      <w:pPr>
        <w:pStyle w:val="Paragraphedeliste"/>
        <w:widowControl/>
        <w:numPr>
          <w:ilvl w:val="0"/>
          <w:numId w:val="33"/>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sidRPr="001A7AA2">
        <w:rPr>
          <w:rFonts w:ascii="Courier New" w:hAnsi="Courier New" w:cs="Courier New"/>
          <w:sz w:val="18"/>
          <w:szCs w:val="18"/>
          <w:lang w:val="en-US" w:eastAsia="fr-CA"/>
        </w:rPr>
        <w:t>#print MAT_TRANSFO</w:t>
      </w:r>
    </w:p>
    <w:p w14:paraId="70CE356B" w14:textId="4C1CEA9D" w:rsidR="00306B22" w:rsidRPr="00E55167" w:rsidRDefault="00306B22" w:rsidP="00F20EBC">
      <w:pPr>
        <w:widowControl/>
        <w:suppressAutoHyphens w:val="0"/>
        <w:autoSpaceDE w:val="0"/>
        <w:autoSpaceDN w:val="0"/>
        <w:adjustRightInd w:val="0"/>
        <w:jc w:val="center"/>
        <w:rPr>
          <w:sz w:val="18"/>
          <w:szCs w:val="18"/>
          <w:lang w:eastAsia="fr-CA"/>
        </w:rPr>
      </w:pPr>
      <w:r w:rsidRPr="00E55167">
        <w:rPr>
          <w:sz w:val="18"/>
          <w:szCs w:val="18"/>
          <w:lang w:eastAsia="fr-CA"/>
        </w:rPr>
        <w:t>Figure 5.</w:t>
      </w:r>
      <w:r w:rsidR="00E55167" w:rsidRPr="00E55167">
        <w:rPr>
          <w:sz w:val="18"/>
          <w:szCs w:val="18"/>
          <w:lang w:eastAsia="fr-CA"/>
        </w:rPr>
        <w:t>1</w:t>
      </w:r>
      <w:r w:rsidR="00C6792B">
        <w:rPr>
          <w:sz w:val="18"/>
          <w:szCs w:val="18"/>
          <w:lang w:eastAsia="fr-CA"/>
        </w:rPr>
        <w:t>2</w:t>
      </w:r>
      <w:r w:rsidRPr="00E55167">
        <w:rPr>
          <w:sz w:val="18"/>
          <w:szCs w:val="18"/>
          <w:lang w:eastAsia="fr-CA"/>
        </w:rPr>
        <w:t xml:space="preserve"> : </w:t>
      </w:r>
      <w:r w:rsidR="00E55167" w:rsidRPr="00E55167">
        <w:rPr>
          <w:sz w:val="18"/>
          <w:szCs w:val="18"/>
          <w:lang w:eastAsia="fr-CA"/>
        </w:rPr>
        <w:t>Code de c</w:t>
      </w:r>
      <w:r w:rsidRPr="00E55167">
        <w:rPr>
          <w:sz w:val="18"/>
          <w:szCs w:val="18"/>
          <w:lang w:eastAsia="fr-CA"/>
        </w:rPr>
        <w:t>onstruction des matrices de transformations</w:t>
      </w:r>
      <w:r w:rsidR="003D6138">
        <w:rPr>
          <w:sz w:val="18"/>
          <w:szCs w:val="18"/>
          <w:lang w:eastAsia="fr-CA"/>
        </w:rPr>
        <w:t xml:space="preserve"> </w:t>
      </w:r>
      <w:r w:rsidR="003D6138">
        <w:rPr>
          <w:rFonts w:ascii="Cambria Math" w:hAnsi="Cambria Math" w:cs="Cambria Math"/>
          <w:color w:val="000000"/>
          <w:sz w:val="20"/>
          <w:shd w:val="clear" w:color="auto" w:fill="FFFFFF"/>
        </w:rPr>
        <w:t>④</w:t>
      </w:r>
    </w:p>
    <w:p w14:paraId="76C8F1BC" w14:textId="77777777" w:rsidR="00306B22" w:rsidRDefault="00306B22" w:rsidP="00F20EBC">
      <w:pPr>
        <w:widowControl/>
        <w:suppressAutoHyphens w:val="0"/>
        <w:autoSpaceDE w:val="0"/>
        <w:autoSpaceDN w:val="0"/>
        <w:adjustRightInd w:val="0"/>
        <w:jc w:val="both"/>
        <w:rPr>
          <w:szCs w:val="24"/>
          <w:lang w:eastAsia="fr-CA"/>
        </w:rPr>
      </w:pPr>
    </w:p>
    <w:p w14:paraId="136AB476" w14:textId="2380990C" w:rsidR="00306B22" w:rsidRDefault="00306B22" w:rsidP="00F20EBC">
      <w:pPr>
        <w:widowControl/>
        <w:suppressAutoHyphens w:val="0"/>
        <w:autoSpaceDE w:val="0"/>
        <w:autoSpaceDN w:val="0"/>
        <w:adjustRightInd w:val="0"/>
        <w:spacing w:line="480" w:lineRule="auto"/>
        <w:jc w:val="both"/>
        <w:rPr>
          <w:szCs w:val="24"/>
          <w:lang w:eastAsia="fr-CA"/>
        </w:rPr>
      </w:pPr>
      <w:r>
        <w:rPr>
          <w:szCs w:val="24"/>
          <w:lang w:eastAsia="fr-CA"/>
        </w:rPr>
        <w:t xml:space="preserve">Après avoir </w:t>
      </w:r>
      <w:r w:rsidR="00D2125D">
        <w:rPr>
          <w:szCs w:val="24"/>
          <w:lang w:eastAsia="fr-CA"/>
        </w:rPr>
        <w:t>obtenu</w:t>
      </w:r>
      <w:r>
        <w:rPr>
          <w:szCs w:val="24"/>
          <w:lang w:eastAsia="fr-CA"/>
        </w:rPr>
        <w:t xml:space="preserve"> les matrices de </w:t>
      </w:r>
      <w:r w:rsidR="00D2125D">
        <w:rPr>
          <w:szCs w:val="24"/>
          <w:lang w:eastAsia="fr-CA"/>
        </w:rPr>
        <w:t>transformation,</w:t>
      </w:r>
      <w:r>
        <w:rPr>
          <w:szCs w:val="24"/>
          <w:lang w:eastAsia="fr-CA"/>
        </w:rPr>
        <w:t xml:space="preserve"> nous devons passer au traitement d’image. </w:t>
      </w:r>
      <w:r w:rsidR="009F2631">
        <w:rPr>
          <w:szCs w:val="24"/>
          <w:lang w:eastAsia="fr-CA"/>
        </w:rPr>
        <w:t xml:space="preserve"> </w:t>
      </w:r>
      <w:r>
        <w:rPr>
          <w:szCs w:val="24"/>
          <w:lang w:eastAsia="fr-CA"/>
        </w:rPr>
        <w:t xml:space="preserve">Nous </w:t>
      </w:r>
      <w:r w:rsidR="009F2631">
        <w:rPr>
          <w:szCs w:val="24"/>
          <w:lang w:eastAsia="fr-CA"/>
        </w:rPr>
        <w:t xml:space="preserve">commençons par prendre une image et nous la convertissons </w:t>
      </w:r>
      <w:r>
        <w:rPr>
          <w:szCs w:val="24"/>
          <w:lang w:eastAsia="fr-CA"/>
        </w:rPr>
        <w:t>en format HSV.</w:t>
      </w:r>
      <w:r w:rsidR="009F2631">
        <w:rPr>
          <w:szCs w:val="24"/>
          <w:lang w:eastAsia="fr-CA"/>
        </w:rPr>
        <w:t xml:space="preserve"> </w:t>
      </w:r>
      <w:r>
        <w:rPr>
          <w:szCs w:val="24"/>
          <w:lang w:eastAsia="fr-CA"/>
        </w:rPr>
        <w:t xml:space="preserve"> Après </w:t>
      </w:r>
      <w:r w:rsidR="009F2631">
        <w:rPr>
          <w:szCs w:val="24"/>
          <w:lang w:eastAsia="fr-CA"/>
        </w:rPr>
        <w:t xml:space="preserve">la conversion, nous appliquons pour </w:t>
      </w:r>
      <w:r>
        <w:rPr>
          <w:szCs w:val="24"/>
          <w:lang w:eastAsia="fr-CA"/>
        </w:rPr>
        <w:t xml:space="preserve">un filtre pour </w:t>
      </w:r>
      <w:r w:rsidR="009F2631">
        <w:rPr>
          <w:szCs w:val="24"/>
          <w:lang w:eastAsia="fr-CA"/>
        </w:rPr>
        <w:t>détecter la couleur rouge</w:t>
      </w:r>
      <w:r>
        <w:rPr>
          <w:szCs w:val="24"/>
          <w:lang w:eastAsia="fr-CA"/>
        </w:rPr>
        <w:t>.</w:t>
      </w:r>
      <w:r w:rsidR="009F2631">
        <w:rPr>
          <w:szCs w:val="24"/>
          <w:lang w:eastAsia="fr-CA"/>
        </w:rPr>
        <w:t xml:space="preserve">  </w:t>
      </w:r>
      <w:r>
        <w:rPr>
          <w:szCs w:val="24"/>
          <w:lang w:eastAsia="fr-CA"/>
        </w:rPr>
        <w:t xml:space="preserve">Nous avons choisi le format HSV parce </w:t>
      </w:r>
      <w:r w:rsidR="009F2631">
        <w:rPr>
          <w:szCs w:val="24"/>
          <w:lang w:eastAsia="fr-CA"/>
        </w:rPr>
        <w:t>qu’il facilite le filtrage de</w:t>
      </w:r>
      <w:r>
        <w:rPr>
          <w:szCs w:val="24"/>
          <w:lang w:eastAsia="fr-CA"/>
        </w:rPr>
        <w:t xml:space="preserve"> l’image en fonction </w:t>
      </w:r>
      <w:r>
        <w:rPr>
          <w:szCs w:val="24"/>
          <w:lang w:eastAsia="fr-CA"/>
        </w:rPr>
        <w:lastRenderedPageBreak/>
        <w:t xml:space="preserve">des couleurs. </w:t>
      </w:r>
      <w:r w:rsidR="009F2631">
        <w:rPr>
          <w:szCs w:val="24"/>
          <w:lang w:eastAsia="fr-CA"/>
        </w:rPr>
        <w:t xml:space="preserve"> L</w:t>
      </w:r>
      <w:r w:rsidR="000574DC">
        <w:rPr>
          <w:szCs w:val="24"/>
          <w:lang w:eastAsia="fr-CA"/>
        </w:rPr>
        <w:t>e format HSV contient trois champs :</w:t>
      </w:r>
      <w:r w:rsidR="00027F45">
        <w:rPr>
          <w:szCs w:val="24"/>
          <w:lang w:eastAsia="fr-CA"/>
        </w:rPr>
        <w:t xml:space="preserve"> la teinte (</w:t>
      </w:r>
      <w:r w:rsidR="000574DC" w:rsidRPr="00027F45">
        <w:rPr>
          <w:szCs w:val="24"/>
          <w:lang w:eastAsia="fr-CA"/>
        </w:rPr>
        <w:t>hue</w:t>
      </w:r>
      <w:r w:rsidR="00027F45">
        <w:rPr>
          <w:szCs w:val="24"/>
          <w:lang w:eastAsia="fr-CA"/>
        </w:rPr>
        <w:t>)</w:t>
      </w:r>
      <w:r w:rsidR="000574DC">
        <w:rPr>
          <w:szCs w:val="24"/>
          <w:lang w:eastAsia="fr-CA"/>
        </w:rPr>
        <w:t xml:space="preserve">, la saturation et la </w:t>
      </w:r>
      <w:r w:rsidR="00027F45">
        <w:rPr>
          <w:szCs w:val="24"/>
          <w:lang w:eastAsia="fr-CA"/>
        </w:rPr>
        <w:t>luminosité (</w:t>
      </w:r>
      <w:r w:rsidR="000574DC">
        <w:rPr>
          <w:szCs w:val="24"/>
          <w:lang w:eastAsia="fr-CA"/>
        </w:rPr>
        <w:t>val</w:t>
      </w:r>
      <w:r w:rsidR="00027F45">
        <w:rPr>
          <w:szCs w:val="24"/>
          <w:lang w:eastAsia="fr-CA"/>
        </w:rPr>
        <w:t>ue)</w:t>
      </w:r>
      <w:r w:rsidR="009F2631">
        <w:rPr>
          <w:szCs w:val="24"/>
          <w:lang w:eastAsia="fr-CA"/>
        </w:rPr>
        <w:t xml:space="preserve">, </w:t>
      </w:r>
      <w:r w:rsidR="00D2125D">
        <w:rPr>
          <w:szCs w:val="24"/>
          <w:lang w:eastAsia="fr-CA"/>
        </w:rPr>
        <w:t>telle</w:t>
      </w:r>
      <w:r w:rsidR="009F2631">
        <w:rPr>
          <w:szCs w:val="24"/>
          <w:lang w:eastAsia="fr-CA"/>
        </w:rPr>
        <w:t xml:space="preserve"> q</w:t>
      </w:r>
      <w:r w:rsidR="00E55167">
        <w:rPr>
          <w:szCs w:val="24"/>
          <w:lang w:eastAsia="fr-CA"/>
        </w:rPr>
        <w:t>u’</w:t>
      </w:r>
      <w:r w:rsidR="00D2125D">
        <w:rPr>
          <w:szCs w:val="24"/>
          <w:lang w:eastAsia="fr-CA"/>
        </w:rPr>
        <w:t>illustrée</w:t>
      </w:r>
      <w:r w:rsidR="00E55167">
        <w:rPr>
          <w:szCs w:val="24"/>
          <w:lang w:eastAsia="fr-CA"/>
        </w:rPr>
        <w:t xml:space="preserve"> à la figure 5.1</w:t>
      </w:r>
      <w:r w:rsidR="00AC1EC6">
        <w:rPr>
          <w:szCs w:val="24"/>
          <w:lang w:eastAsia="fr-CA"/>
        </w:rPr>
        <w:t>3</w:t>
      </w:r>
      <w:r w:rsidR="00E55167">
        <w:rPr>
          <w:szCs w:val="24"/>
          <w:lang w:eastAsia="fr-CA"/>
        </w:rPr>
        <w:t>.</w:t>
      </w:r>
    </w:p>
    <w:p w14:paraId="5A5A19AA" w14:textId="62BABA0C" w:rsidR="000574DC" w:rsidRDefault="000574DC" w:rsidP="00F20EBC">
      <w:pPr>
        <w:widowControl/>
        <w:suppressAutoHyphens w:val="0"/>
        <w:autoSpaceDE w:val="0"/>
        <w:autoSpaceDN w:val="0"/>
        <w:adjustRightInd w:val="0"/>
        <w:spacing w:line="480" w:lineRule="auto"/>
        <w:jc w:val="center"/>
        <w:rPr>
          <w:sz w:val="18"/>
          <w:szCs w:val="18"/>
          <w:lang w:eastAsia="fr-CA"/>
        </w:rPr>
      </w:pPr>
      <w:r>
        <w:rPr>
          <w:noProof/>
          <w:szCs w:val="24"/>
          <w:lang w:eastAsia="fr-CA"/>
        </w:rPr>
        <w:drawing>
          <wp:inline distT="0" distB="0" distL="0" distR="0" wp14:anchorId="580F4C0C" wp14:editId="2849D904">
            <wp:extent cx="2313829" cy="173001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062" cy="1733181"/>
                    </a:xfrm>
                    <a:prstGeom prst="rect">
                      <a:avLst/>
                    </a:prstGeom>
                  </pic:spPr>
                </pic:pic>
              </a:graphicData>
            </a:graphic>
          </wp:inline>
        </w:drawing>
      </w:r>
      <w:r w:rsidR="00E55167">
        <w:rPr>
          <w:sz w:val="18"/>
          <w:szCs w:val="18"/>
          <w:lang w:eastAsia="fr-CA"/>
        </w:rPr>
        <w:br/>
      </w:r>
      <w:r w:rsidRPr="00E55167">
        <w:rPr>
          <w:sz w:val="18"/>
          <w:szCs w:val="18"/>
          <w:lang w:eastAsia="fr-CA"/>
        </w:rPr>
        <w:t>Figure 5.</w:t>
      </w:r>
      <w:r w:rsidR="00E55167" w:rsidRPr="00E55167">
        <w:rPr>
          <w:sz w:val="18"/>
          <w:szCs w:val="18"/>
          <w:lang w:eastAsia="fr-CA"/>
        </w:rPr>
        <w:t>1</w:t>
      </w:r>
      <w:r w:rsidR="00C6792B">
        <w:rPr>
          <w:sz w:val="18"/>
          <w:szCs w:val="18"/>
          <w:lang w:eastAsia="fr-CA"/>
        </w:rPr>
        <w:t>3</w:t>
      </w:r>
      <w:r w:rsidRPr="00E55167">
        <w:rPr>
          <w:sz w:val="18"/>
          <w:szCs w:val="18"/>
          <w:lang w:eastAsia="fr-CA"/>
        </w:rPr>
        <w:t xml:space="preserve"> : </w:t>
      </w:r>
      <w:r w:rsidR="00E55167" w:rsidRPr="00E55167">
        <w:rPr>
          <w:sz w:val="18"/>
          <w:szCs w:val="18"/>
          <w:lang w:eastAsia="fr-CA"/>
        </w:rPr>
        <w:t>Illustration du f</w:t>
      </w:r>
      <w:r w:rsidRPr="00E55167">
        <w:rPr>
          <w:sz w:val="18"/>
          <w:szCs w:val="18"/>
          <w:lang w:eastAsia="fr-CA"/>
        </w:rPr>
        <w:t>ormat HSV</w:t>
      </w:r>
      <w:r w:rsidR="00027F45">
        <w:rPr>
          <w:sz w:val="18"/>
          <w:szCs w:val="18"/>
          <w:lang w:eastAsia="fr-CA"/>
        </w:rPr>
        <w:t xml:space="preserve"> [</w:t>
      </w:r>
      <w:r w:rsidR="0010137A">
        <w:rPr>
          <w:sz w:val="18"/>
          <w:szCs w:val="18"/>
          <w:lang w:eastAsia="fr-CA"/>
        </w:rPr>
        <w:t>6</w:t>
      </w:r>
      <w:r w:rsidR="00027F45">
        <w:rPr>
          <w:sz w:val="18"/>
          <w:szCs w:val="18"/>
          <w:lang w:eastAsia="fr-CA"/>
        </w:rPr>
        <w:t>]</w:t>
      </w:r>
    </w:p>
    <w:p w14:paraId="4026ABA9" w14:textId="77777777" w:rsidR="00E55167" w:rsidRPr="00E55167" w:rsidRDefault="00E55167" w:rsidP="00F20EBC">
      <w:pPr>
        <w:widowControl/>
        <w:suppressAutoHyphens w:val="0"/>
        <w:autoSpaceDE w:val="0"/>
        <w:autoSpaceDN w:val="0"/>
        <w:adjustRightInd w:val="0"/>
        <w:spacing w:line="480" w:lineRule="auto"/>
        <w:jc w:val="center"/>
        <w:rPr>
          <w:sz w:val="18"/>
          <w:szCs w:val="18"/>
          <w:lang w:eastAsia="fr-CA"/>
        </w:rPr>
      </w:pPr>
    </w:p>
    <w:p w14:paraId="4D4054A1" w14:textId="4F0C3218" w:rsidR="00E55167" w:rsidRPr="00E55167" w:rsidRDefault="000574DC" w:rsidP="00814F84">
      <w:pPr>
        <w:widowControl/>
        <w:suppressAutoHyphens w:val="0"/>
        <w:autoSpaceDE w:val="0"/>
        <w:autoSpaceDN w:val="0"/>
        <w:adjustRightInd w:val="0"/>
        <w:spacing w:line="480" w:lineRule="auto"/>
        <w:jc w:val="center"/>
        <w:rPr>
          <w:sz w:val="18"/>
          <w:szCs w:val="18"/>
          <w:lang w:eastAsia="fr-CA"/>
        </w:rPr>
      </w:pPr>
      <w:r>
        <w:rPr>
          <w:noProof/>
          <w:lang w:eastAsia="fr-CA"/>
        </w:rPr>
        <w:drawing>
          <wp:inline distT="0" distB="0" distL="0" distR="0" wp14:anchorId="682C3FCD" wp14:editId="777A6DC0">
            <wp:extent cx="3506525" cy="762669"/>
            <wp:effectExtent l="0" t="0" r="0" b="0"/>
            <wp:docPr id="23" name="Picture 23" descr="http://upload.wikimedia.org/wikipedia/commons/thumb/a/ad/HueScale.svg/400px-HueSca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a/ad/HueScale.svg/400px-HueScale.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3903" cy="764274"/>
                    </a:xfrm>
                    <a:prstGeom prst="rect">
                      <a:avLst/>
                    </a:prstGeom>
                    <a:noFill/>
                    <a:ln>
                      <a:noFill/>
                    </a:ln>
                  </pic:spPr>
                </pic:pic>
              </a:graphicData>
            </a:graphic>
          </wp:inline>
        </w:drawing>
      </w:r>
      <w:r w:rsidR="00E55167">
        <w:rPr>
          <w:szCs w:val="24"/>
          <w:lang w:eastAsia="fr-CA"/>
        </w:rPr>
        <w:br/>
      </w:r>
      <w:r w:rsidRPr="00E55167">
        <w:rPr>
          <w:sz w:val="18"/>
          <w:szCs w:val="18"/>
          <w:lang w:eastAsia="fr-CA"/>
        </w:rPr>
        <w:t>Figure 5.</w:t>
      </w:r>
      <w:r w:rsidR="00E55167">
        <w:rPr>
          <w:sz w:val="18"/>
          <w:szCs w:val="18"/>
          <w:lang w:eastAsia="fr-CA"/>
        </w:rPr>
        <w:t>1</w:t>
      </w:r>
      <w:r w:rsidR="00C6792B">
        <w:rPr>
          <w:sz w:val="18"/>
          <w:szCs w:val="18"/>
          <w:lang w:eastAsia="fr-CA"/>
        </w:rPr>
        <w:t>4</w:t>
      </w:r>
      <w:r w:rsidRPr="00E55167">
        <w:rPr>
          <w:sz w:val="18"/>
          <w:szCs w:val="18"/>
          <w:lang w:eastAsia="fr-CA"/>
        </w:rPr>
        <w:t xml:space="preserve"> : Échelle </w:t>
      </w:r>
      <w:r w:rsidR="00396D0D">
        <w:rPr>
          <w:sz w:val="18"/>
          <w:szCs w:val="18"/>
          <w:lang w:eastAsia="fr-CA"/>
        </w:rPr>
        <w:t>du champ de la teinte</w:t>
      </w:r>
      <w:r w:rsidR="00027F45">
        <w:rPr>
          <w:i/>
          <w:sz w:val="18"/>
          <w:szCs w:val="18"/>
          <w:lang w:eastAsia="fr-CA"/>
        </w:rPr>
        <w:t xml:space="preserve"> </w:t>
      </w:r>
      <w:r w:rsidR="00027F45">
        <w:rPr>
          <w:sz w:val="18"/>
          <w:szCs w:val="18"/>
          <w:lang w:eastAsia="fr-CA"/>
        </w:rPr>
        <w:t>[</w:t>
      </w:r>
      <w:r w:rsidR="0010137A">
        <w:rPr>
          <w:sz w:val="18"/>
          <w:szCs w:val="18"/>
          <w:lang w:eastAsia="fr-CA"/>
        </w:rPr>
        <w:t>5</w:t>
      </w:r>
      <w:r w:rsidR="00027F45">
        <w:rPr>
          <w:sz w:val="18"/>
          <w:szCs w:val="18"/>
          <w:lang w:eastAsia="fr-CA"/>
        </w:rPr>
        <w:t>]</w:t>
      </w:r>
    </w:p>
    <w:p w14:paraId="05A7E068" w14:textId="50E4E2A9" w:rsidR="000574DC" w:rsidRDefault="000574DC" w:rsidP="00F20EBC">
      <w:pPr>
        <w:widowControl/>
        <w:suppressAutoHyphens w:val="0"/>
        <w:autoSpaceDE w:val="0"/>
        <w:autoSpaceDN w:val="0"/>
        <w:adjustRightInd w:val="0"/>
        <w:spacing w:line="480" w:lineRule="auto"/>
        <w:jc w:val="both"/>
        <w:rPr>
          <w:szCs w:val="24"/>
          <w:lang w:eastAsia="fr-CA"/>
        </w:rPr>
      </w:pPr>
      <w:r>
        <w:rPr>
          <w:szCs w:val="24"/>
          <w:lang w:eastAsia="fr-CA"/>
        </w:rPr>
        <w:t xml:space="preserve">Comme </w:t>
      </w:r>
      <w:r w:rsidR="009F2631">
        <w:rPr>
          <w:szCs w:val="24"/>
          <w:lang w:eastAsia="fr-CA"/>
        </w:rPr>
        <w:t>le démontre</w:t>
      </w:r>
      <w:r>
        <w:rPr>
          <w:szCs w:val="24"/>
          <w:lang w:eastAsia="fr-CA"/>
        </w:rPr>
        <w:t xml:space="preserve"> la figure 5</w:t>
      </w:r>
      <w:r w:rsidR="009F2631">
        <w:rPr>
          <w:szCs w:val="24"/>
          <w:lang w:eastAsia="fr-CA"/>
        </w:rPr>
        <w:t>.</w:t>
      </w:r>
      <w:r w:rsidR="00E55167">
        <w:rPr>
          <w:szCs w:val="24"/>
          <w:lang w:eastAsia="fr-CA"/>
        </w:rPr>
        <w:t>1</w:t>
      </w:r>
      <w:r w:rsidR="00C6792B">
        <w:rPr>
          <w:szCs w:val="24"/>
          <w:lang w:eastAsia="fr-CA"/>
        </w:rPr>
        <w:t>4</w:t>
      </w:r>
      <w:r w:rsidR="009F2631">
        <w:rPr>
          <w:szCs w:val="24"/>
          <w:lang w:eastAsia="fr-CA"/>
        </w:rPr>
        <w:t xml:space="preserve">, il suffit de prendre </w:t>
      </w:r>
      <w:r w:rsidR="00027F45">
        <w:rPr>
          <w:szCs w:val="24"/>
          <w:lang w:eastAsia="fr-CA"/>
        </w:rPr>
        <w:t>la teinte</w:t>
      </w:r>
      <w:r>
        <w:rPr>
          <w:szCs w:val="24"/>
          <w:lang w:eastAsia="fr-CA"/>
        </w:rPr>
        <w:t xml:space="preserve"> correspondant à la couleur rouge pour pouvoir filtrer notre image. </w:t>
      </w:r>
      <w:r w:rsidR="009F2631">
        <w:rPr>
          <w:szCs w:val="24"/>
          <w:lang w:eastAsia="fr-CA"/>
        </w:rPr>
        <w:t xml:space="preserve"> </w:t>
      </w:r>
      <w:r>
        <w:rPr>
          <w:szCs w:val="24"/>
          <w:lang w:eastAsia="fr-CA"/>
        </w:rPr>
        <w:t xml:space="preserve">Nous </w:t>
      </w:r>
      <w:r w:rsidR="00482B4F">
        <w:rPr>
          <w:szCs w:val="24"/>
          <w:lang w:eastAsia="fr-CA"/>
        </w:rPr>
        <w:t>appliquons ensuite</w:t>
      </w:r>
      <w:r>
        <w:rPr>
          <w:szCs w:val="24"/>
          <w:lang w:eastAsia="fr-CA"/>
        </w:rPr>
        <w:t xml:space="preserve"> </w:t>
      </w:r>
      <w:r w:rsidR="00027F45">
        <w:rPr>
          <w:szCs w:val="24"/>
          <w:lang w:eastAsia="fr-CA"/>
        </w:rPr>
        <w:t>un</w:t>
      </w:r>
      <w:r>
        <w:rPr>
          <w:szCs w:val="24"/>
          <w:lang w:eastAsia="fr-CA"/>
        </w:rPr>
        <w:t xml:space="preserve"> filtre pour </w:t>
      </w:r>
      <w:r w:rsidR="00482B4F">
        <w:rPr>
          <w:szCs w:val="24"/>
          <w:lang w:eastAsia="fr-CA"/>
        </w:rPr>
        <w:t>obtenir</w:t>
      </w:r>
      <w:r>
        <w:rPr>
          <w:szCs w:val="24"/>
          <w:lang w:eastAsia="fr-CA"/>
        </w:rPr>
        <w:t xml:space="preserve"> les pixels ayant un champ </w:t>
      </w:r>
      <w:r w:rsidR="00027F45" w:rsidRPr="00027F45">
        <w:rPr>
          <w:szCs w:val="24"/>
          <w:lang w:eastAsia="fr-CA"/>
        </w:rPr>
        <w:t>de teinte</w:t>
      </w:r>
      <w:r>
        <w:rPr>
          <w:szCs w:val="24"/>
          <w:lang w:eastAsia="fr-CA"/>
        </w:rPr>
        <w:t xml:space="preserve"> entre 350 et 10 </w:t>
      </w:r>
      <w:r w:rsidR="00482B4F">
        <w:rPr>
          <w:szCs w:val="24"/>
          <w:lang w:eastAsia="fr-CA"/>
        </w:rPr>
        <w:t>degrés</w:t>
      </w:r>
      <w:r>
        <w:rPr>
          <w:szCs w:val="24"/>
          <w:lang w:eastAsia="fr-CA"/>
        </w:rPr>
        <w:t xml:space="preserve">. </w:t>
      </w:r>
      <w:r w:rsidR="00482B4F">
        <w:rPr>
          <w:szCs w:val="24"/>
          <w:lang w:eastAsia="fr-CA"/>
        </w:rPr>
        <w:t xml:space="preserve"> </w:t>
      </w:r>
      <w:r>
        <w:rPr>
          <w:szCs w:val="24"/>
          <w:lang w:eastAsia="fr-CA"/>
        </w:rPr>
        <w:t xml:space="preserve">Nous </w:t>
      </w:r>
      <w:r w:rsidR="00482B4F">
        <w:rPr>
          <w:szCs w:val="24"/>
          <w:lang w:eastAsia="fr-CA"/>
        </w:rPr>
        <w:t>utilisons</w:t>
      </w:r>
      <w:r>
        <w:rPr>
          <w:szCs w:val="24"/>
          <w:lang w:eastAsia="fr-CA"/>
        </w:rPr>
        <w:t xml:space="preserve"> aussi un autre filtre</w:t>
      </w:r>
      <w:r w:rsidR="00482B4F">
        <w:rPr>
          <w:szCs w:val="24"/>
          <w:lang w:eastAsia="fr-CA"/>
        </w:rPr>
        <w:t xml:space="preserve"> pour</w:t>
      </w:r>
      <w:r>
        <w:rPr>
          <w:szCs w:val="24"/>
          <w:lang w:eastAsia="fr-CA"/>
        </w:rPr>
        <w:t xml:space="preserve"> éliminer les bruits.</w:t>
      </w:r>
      <w:r w:rsidR="00E55167">
        <w:rPr>
          <w:szCs w:val="24"/>
          <w:lang w:eastAsia="fr-CA"/>
        </w:rPr>
        <w:t xml:space="preserve">  Le code de ces filtres est présenté à la section 5.1</w:t>
      </w:r>
      <w:r w:rsidR="00955A6F">
        <w:rPr>
          <w:szCs w:val="24"/>
          <w:lang w:eastAsia="fr-CA"/>
        </w:rPr>
        <w:t>5</w:t>
      </w:r>
      <w:r w:rsidR="00E55167">
        <w:rPr>
          <w:szCs w:val="24"/>
          <w:lang w:eastAsia="fr-CA"/>
        </w:rPr>
        <w:t>.</w:t>
      </w:r>
    </w:p>
    <w:p w14:paraId="237FC57F" w14:textId="2502CC71" w:rsidR="000574DC"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F20EBC">
        <w:rPr>
          <w:rFonts w:ascii="Courier New" w:hAnsi="Courier New" w:cs="Courier New"/>
          <w:sz w:val="22"/>
          <w:szCs w:val="22"/>
          <w:lang w:eastAsia="fr-CA"/>
        </w:rPr>
        <w:tab/>
      </w:r>
      <w:r w:rsidRPr="00814F84">
        <w:rPr>
          <w:rFonts w:ascii="Courier New" w:hAnsi="Courier New" w:cs="Courier New"/>
          <w:sz w:val="18"/>
          <w:szCs w:val="18"/>
          <w:lang w:val="en-US" w:eastAsia="fr-CA"/>
        </w:rPr>
        <w:t>_,frame = cap.read()</w:t>
      </w:r>
    </w:p>
    <w:p w14:paraId="77C85E11" w14:textId="77777777" w:rsidR="000574DC"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p>
    <w:p w14:paraId="5CCDB693" w14:textId="3335AF0E" w:rsidR="000574DC" w:rsidRPr="00814F84" w:rsidRDefault="00810174"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000574DC" w:rsidRPr="00814F84">
        <w:rPr>
          <w:rFonts w:ascii="Courier New" w:hAnsi="Courier New" w:cs="Courier New"/>
          <w:sz w:val="18"/>
          <w:szCs w:val="18"/>
          <w:lang w:val="en-US" w:eastAsia="fr-CA"/>
        </w:rPr>
        <w:t>#red thresholding</w:t>
      </w:r>
    </w:p>
    <w:p w14:paraId="5AE1FDBE" w14:textId="77777777" w:rsidR="000574DC"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p>
    <w:p w14:paraId="2AD041C9" w14:textId="77777777" w:rsidR="000574DC"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hsv = cv2.cvtColor(frame,cv2.COLOR_BGR2HSV)</w:t>
      </w:r>
    </w:p>
    <w:p w14:paraId="21EAB3A3" w14:textId="77777777" w:rsid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 xml:space="preserve">lowerHUE = cv2.inRange(hsv,np.array((0, 50, 100)), np.array((10, </w:t>
      </w:r>
    </w:p>
    <w:p w14:paraId="127874BE" w14:textId="5229B4DB" w:rsidR="000574DC" w:rsidRPr="00814F84" w:rsidRDefault="000574DC"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sidRPr="00814F84">
        <w:rPr>
          <w:rFonts w:ascii="Courier New" w:hAnsi="Courier New" w:cs="Courier New"/>
          <w:sz w:val="18"/>
          <w:szCs w:val="18"/>
          <w:lang w:val="en-US" w:eastAsia="fr-CA"/>
        </w:rPr>
        <w:t>255, 255)))</w:t>
      </w:r>
    </w:p>
    <w:p w14:paraId="7FBF80D7" w14:textId="6E940418" w:rsid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 xml:space="preserve">upperHUE = cv2.inRange(hsv,np.array((160, 50, 100)), </w:t>
      </w:r>
    </w:p>
    <w:p w14:paraId="322363C2" w14:textId="24E26AE9" w:rsidR="000574DC" w:rsidRPr="00814F84" w:rsidRDefault="000574DC"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sidRPr="00814F84">
        <w:rPr>
          <w:rFonts w:ascii="Courier New" w:hAnsi="Courier New" w:cs="Courier New"/>
          <w:sz w:val="18"/>
          <w:szCs w:val="18"/>
          <w:lang w:val="en-US" w:eastAsia="fr-CA"/>
        </w:rPr>
        <w:t>np.array((179, 255, 255)))</w:t>
      </w:r>
    </w:p>
    <w:p w14:paraId="7A3591BA" w14:textId="77777777" w:rsid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 xml:space="preserve">redThresh = cv2.addWeighted(lowerHUE, 1.0, upperHUE, 1.0, 1.0, </w:t>
      </w:r>
    </w:p>
    <w:p w14:paraId="12B6CEF0" w14:textId="339B57DD" w:rsidR="000574DC" w:rsidRPr="00814F84" w:rsidRDefault="000574DC"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sidRPr="00814F84">
        <w:rPr>
          <w:rFonts w:ascii="Courier New" w:hAnsi="Courier New" w:cs="Courier New"/>
          <w:sz w:val="18"/>
          <w:szCs w:val="18"/>
          <w:lang w:val="en-US" w:eastAsia="fr-CA"/>
        </w:rPr>
        <w:t>0.0)</w:t>
      </w:r>
    </w:p>
    <w:p w14:paraId="66B0BA2E" w14:textId="77777777" w:rsidR="00810174" w:rsidRPr="00814F84" w:rsidRDefault="00810174"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p>
    <w:p w14:paraId="10DE5237" w14:textId="37FFAD86" w:rsidR="000574DC" w:rsidRPr="00814F84" w:rsidRDefault="00810174"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000574DC" w:rsidRPr="00814F84">
        <w:rPr>
          <w:rFonts w:ascii="Courier New" w:hAnsi="Courier New" w:cs="Courier New"/>
          <w:sz w:val="18"/>
          <w:szCs w:val="18"/>
          <w:lang w:val="en-US" w:eastAsia="fr-CA"/>
        </w:rPr>
        <w:t>#filtering edges to remove as much noise as possible</w:t>
      </w:r>
    </w:p>
    <w:p w14:paraId="3C04BD08" w14:textId="77777777" w:rsidR="000574DC"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redThresh = cv2.blur(redThresh,(6,6))</w:t>
      </w:r>
    </w:p>
    <w:p w14:paraId="34EF68B2" w14:textId="77777777" w:rsidR="00001275" w:rsidRPr="00814F84" w:rsidRDefault="000574DC" w:rsidP="00267FF7">
      <w:pPr>
        <w:pStyle w:val="Paragraphedeliste"/>
        <w:widowControl/>
        <w:numPr>
          <w:ilvl w:val="0"/>
          <w:numId w:val="34"/>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thresh2 = redThresh.copy()</w:t>
      </w:r>
    </w:p>
    <w:p w14:paraId="093C1F88" w14:textId="5A4F8FCD" w:rsidR="00482B4F" w:rsidRPr="00001275" w:rsidRDefault="00E55167" w:rsidP="00001275">
      <w:pPr>
        <w:widowControl/>
        <w:suppressAutoHyphens w:val="0"/>
        <w:autoSpaceDE w:val="0"/>
        <w:autoSpaceDN w:val="0"/>
        <w:adjustRightInd w:val="0"/>
        <w:spacing w:line="480" w:lineRule="auto"/>
        <w:jc w:val="center"/>
        <w:rPr>
          <w:sz w:val="18"/>
          <w:szCs w:val="18"/>
          <w:lang w:eastAsia="fr-CA"/>
        </w:rPr>
      </w:pPr>
      <w:r w:rsidRPr="00001275">
        <w:rPr>
          <w:sz w:val="18"/>
          <w:szCs w:val="18"/>
          <w:lang w:eastAsia="fr-CA"/>
        </w:rPr>
        <w:t>Figure 5.1</w:t>
      </w:r>
      <w:r w:rsidR="00C6792B">
        <w:rPr>
          <w:sz w:val="18"/>
          <w:szCs w:val="18"/>
          <w:lang w:eastAsia="fr-CA"/>
        </w:rPr>
        <w:t>5</w:t>
      </w:r>
      <w:r w:rsidR="00482B4F" w:rsidRPr="00001275">
        <w:rPr>
          <w:sz w:val="18"/>
          <w:szCs w:val="18"/>
          <w:lang w:eastAsia="fr-CA"/>
        </w:rPr>
        <w:t xml:space="preserve"> : </w:t>
      </w:r>
      <w:r w:rsidRPr="00001275">
        <w:rPr>
          <w:sz w:val="18"/>
          <w:szCs w:val="18"/>
          <w:lang w:eastAsia="fr-CA"/>
        </w:rPr>
        <w:t xml:space="preserve">Code pour </w:t>
      </w:r>
      <w:r w:rsidR="00001275" w:rsidRPr="00001275">
        <w:rPr>
          <w:sz w:val="18"/>
          <w:szCs w:val="18"/>
          <w:lang w:eastAsia="fr-CA"/>
        </w:rPr>
        <w:t>l’application</w:t>
      </w:r>
      <w:r w:rsidR="00482B4F" w:rsidRPr="00001275">
        <w:rPr>
          <w:sz w:val="18"/>
          <w:szCs w:val="18"/>
          <w:lang w:eastAsia="fr-CA"/>
        </w:rPr>
        <w:t xml:space="preserve"> des filtres</w:t>
      </w:r>
      <w:r w:rsidR="003D6138">
        <w:rPr>
          <w:sz w:val="18"/>
          <w:szCs w:val="18"/>
          <w:lang w:eastAsia="fr-CA"/>
        </w:rPr>
        <w:t xml:space="preserve"> </w:t>
      </w:r>
      <w:r w:rsidR="003D6138">
        <w:rPr>
          <w:rFonts w:ascii="Cambria Math" w:hAnsi="Cambria Math" w:cs="Cambria Math"/>
          <w:color w:val="000000"/>
          <w:sz w:val="20"/>
          <w:shd w:val="clear" w:color="auto" w:fill="FFFFFF"/>
        </w:rPr>
        <w:t>⑤</w:t>
      </w:r>
      <w:r w:rsidR="003D6138">
        <w:rPr>
          <w:rStyle w:val="apple-converted-space"/>
          <w:rFonts w:ascii="Helvetica" w:hAnsi="Helvetica"/>
          <w:color w:val="000000"/>
          <w:sz w:val="20"/>
          <w:shd w:val="clear" w:color="auto" w:fill="FFFFFF"/>
        </w:rPr>
        <w:t> </w:t>
      </w:r>
    </w:p>
    <w:p w14:paraId="00F949A7" w14:textId="77777777" w:rsidR="00001275" w:rsidRDefault="00001275" w:rsidP="00482B4F">
      <w:pPr>
        <w:widowControl/>
        <w:suppressAutoHyphens w:val="0"/>
        <w:autoSpaceDE w:val="0"/>
        <w:autoSpaceDN w:val="0"/>
        <w:adjustRightInd w:val="0"/>
        <w:jc w:val="center"/>
        <w:rPr>
          <w:sz w:val="22"/>
          <w:szCs w:val="22"/>
          <w:lang w:eastAsia="fr-CA"/>
        </w:rPr>
      </w:pPr>
    </w:p>
    <w:p w14:paraId="0FAA34ED" w14:textId="3D5E7842" w:rsidR="00482B4F" w:rsidRDefault="000574DC" w:rsidP="00482B4F">
      <w:pPr>
        <w:widowControl/>
        <w:suppressAutoHyphens w:val="0"/>
        <w:autoSpaceDE w:val="0"/>
        <w:autoSpaceDN w:val="0"/>
        <w:adjustRightInd w:val="0"/>
        <w:spacing w:line="480" w:lineRule="auto"/>
        <w:jc w:val="both"/>
        <w:rPr>
          <w:szCs w:val="24"/>
          <w:lang w:eastAsia="fr-CA"/>
        </w:rPr>
      </w:pPr>
      <w:r>
        <w:rPr>
          <w:szCs w:val="24"/>
          <w:lang w:eastAsia="fr-CA"/>
        </w:rPr>
        <w:t xml:space="preserve">Après avoir </w:t>
      </w:r>
      <w:r w:rsidR="007F4A65">
        <w:rPr>
          <w:szCs w:val="24"/>
          <w:lang w:eastAsia="fr-CA"/>
        </w:rPr>
        <w:t>filtré</w:t>
      </w:r>
      <w:r>
        <w:rPr>
          <w:szCs w:val="24"/>
          <w:lang w:eastAsia="fr-CA"/>
        </w:rPr>
        <w:t xml:space="preserve"> nos couleurs, nous </w:t>
      </w:r>
      <w:r w:rsidR="00482B4F">
        <w:rPr>
          <w:szCs w:val="24"/>
          <w:lang w:eastAsia="fr-CA"/>
        </w:rPr>
        <w:t>utilisons</w:t>
      </w:r>
      <w:r>
        <w:rPr>
          <w:szCs w:val="24"/>
          <w:lang w:eastAsia="fr-CA"/>
        </w:rPr>
        <w:t xml:space="preserve"> le détecteur de blob </w:t>
      </w:r>
      <w:r w:rsidR="00482B4F">
        <w:rPr>
          <w:szCs w:val="24"/>
          <w:lang w:eastAsia="fr-CA"/>
        </w:rPr>
        <w:t>pour</w:t>
      </w:r>
      <w:r>
        <w:rPr>
          <w:szCs w:val="24"/>
          <w:lang w:eastAsia="fr-CA"/>
        </w:rPr>
        <w:t xml:space="preserve"> déterminer les agglomérations de couleurs dans notre image.</w:t>
      </w:r>
      <w:r w:rsidR="00482B4F">
        <w:rPr>
          <w:szCs w:val="24"/>
          <w:lang w:eastAsia="fr-CA"/>
        </w:rPr>
        <w:t xml:space="preserve">  Cela nous permet</w:t>
      </w:r>
      <w:r>
        <w:rPr>
          <w:szCs w:val="24"/>
          <w:lang w:eastAsia="fr-CA"/>
        </w:rPr>
        <w:t xml:space="preserve"> de détermi</w:t>
      </w:r>
      <w:r w:rsidR="007F4A65">
        <w:rPr>
          <w:szCs w:val="24"/>
          <w:lang w:eastAsia="fr-CA"/>
        </w:rPr>
        <w:t>ne</w:t>
      </w:r>
      <w:r w:rsidR="00482B4F">
        <w:rPr>
          <w:szCs w:val="24"/>
          <w:lang w:eastAsia="fr-CA"/>
        </w:rPr>
        <w:t>r où</w:t>
      </w:r>
      <w:r w:rsidR="007F4A65">
        <w:rPr>
          <w:szCs w:val="24"/>
          <w:lang w:eastAsia="fr-CA"/>
        </w:rPr>
        <w:t xml:space="preserve"> sont </w:t>
      </w:r>
      <w:r w:rsidR="00482B4F">
        <w:rPr>
          <w:szCs w:val="24"/>
          <w:lang w:eastAsia="fr-CA"/>
        </w:rPr>
        <w:t xml:space="preserve">situées </w:t>
      </w:r>
      <w:r w:rsidR="007F4A65">
        <w:rPr>
          <w:szCs w:val="24"/>
          <w:lang w:eastAsia="fr-CA"/>
        </w:rPr>
        <w:t>les cibles dans notre image.</w:t>
      </w:r>
      <w:r w:rsidR="00482B4F">
        <w:rPr>
          <w:szCs w:val="24"/>
          <w:lang w:eastAsia="fr-CA"/>
        </w:rPr>
        <w:t xml:space="preserve"> </w:t>
      </w:r>
      <w:r w:rsidR="007F4A65">
        <w:rPr>
          <w:szCs w:val="24"/>
          <w:lang w:eastAsia="fr-CA"/>
        </w:rPr>
        <w:t xml:space="preserve"> Nous </w:t>
      </w:r>
      <w:r w:rsidR="00482B4F">
        <w:rPr>
          <w:szCs w:val="24"/>
          <w:lang w:eastAsia="fr-CA"/>
        </w:rPr>
        <w:t>obtenons</w:t>
      </w:r>
      <w:r w:rsidR="007F4A65">
        <w:rPr>
          <w:szCs w:val="24"/>
          <w:lang w:eastAsia="fr-CA"/>
        </w:rPr>
        <w:t xml:space="preserve"> en retour les couples de pixels représentant les centres de masses de tou</w:t>
      </w:r>
      <w:r w:rsidR="00482B4F">
        <w:rPr>
          <w:szCs w:val="24"/>
          <w:lang w:eastAsia="fr-CA"/>
        </w:rPr>
        <w:t>te</w:t>
      </w:r>
      <w:r w:rsidR="007F4A65">
        <w:rPr>
          <w:szCs w:val="24"/>
          <w:lang w:eastAsia="fr-CA"/>
        </w:rPr>
        <w:t>s les cibles dans notre image</w:t>
      </w:r>
      <w:r w:rsidR="00E55167">
        <w:rPr>
          <w:szCs w:val="24"/>
          <w:lang w:eastAsia="fr-CA"/>
        </w:rPr>
        <w:t xml:space="preserve">, </w:t>
      </w:r>
      <w:r w:rsidR="00D2125D">
        <w:rPr>
          <w:szCs w:val="24"/>
          <w:lang w:eastAsia="fr-CA"/>
        </w:rPr>
        <w:t>telle</w:t>
      </w:r>
      <w:r w:rsidR="00E55167">
        <w:rPr>
          <w:szCs w:val="24"/>
          <w:lang w:eastAsia="fr-CA"/>
        </w:rPr>
        <w:t xml:space="preserve"> qu’</w:t>
      </w:r>
      <w:r w:rsidR="00D2125D">
        <w:rPr>
          <w:szCs w:val="24"/>
          <w:lang w:eastAsia="fr-CA"/>
        </w:rPr>
        <w:t>illustrée</w:t>
      </w:r>
      <w:r w:rsidR="00814F84">
        <w:rPr>
          <w:szCs w:val="24"/>
          <w:lang w:eastAsia="fr-CA"/>
        </w:rPr>
        <w:t xml:space="preserve"> par le code de la figure 5.16</w:t>
      </w:r>
      <w:r w:rsidR="007F4A65">
        <w:rPr>
          <w:szCs w:val="24"/>
          <w:lang w:eastAsia="fr-CA"/>
        </w:rPr>
        <w:t>.</w:t>
      </w:r>
    </w:p>
    <w:p w14:paraId="2A192A87" w14:textId="63CD6260" w:rsidR="00482B4F"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1519BB">
        <w:rPr>
          <w:rFonts w:ascii="Courier New" w:hAnsi="Courier New" w:cs="Courier New"/>
          <w:sz w:val="16"/>
          <w:szCs w:val="16"/>
          <w:lang w:eastAsia="fr-CA"/>
        </w:rPr>
        <w:tab/>
      </w:r>
      <w:r w:rsidRPr="00814F84">
        <w:rPr>
          <w:rFonts w:ascii="Courier New" w:hAnsi="Courier New" w:cs="Courier New"/>
          <w:sz w:val="18"/>
          <w:szCs w:val="18"/>
          <w:lang w:val="en-US" w:eastAsia="fr-CA"/>
        </w:rPr>
        <w:t>#setting params for keypoint detection</w:t>
      </w:r>
    </w:p>
    <w:p w14:paraId="21FB0B1A" w14:textId="223A1A8C"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 = cv2.SimpleBlobDetector_Params()</w:t>
      </w:r>
    </w:p>
    <w:p w14:paraId="36E59ED1"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params.minThreshold = 240</w:t>
      </w:r>
    </w:p>
    <w:p w14:paraId="220A7E83"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params.maxThreshold = 255</w:t>
      </w:r>
    </w:p>
    <w:p w14:paraId="07A41F1E"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params.filterByArea = False</w:t>
      </w:r>
    </w:p>
    <w:p w14:paraId="3E4A65DD"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params.filterByCircularity = False</w:t>
      </w:r>
    </w:p>
    <w:p w14:paraId="4732B051"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params.filterByConvexity = False</w:t>
      </w:r>
    </w:p>
    <w:p w14:paraId="7EA2F5E1"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params.filterByColor = True</w:t>
      </w:r>
    </w:p>
    <w:p w14:paraId="4CBFAC81"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params.blobColor = 255</w:t>
      </w:r>
    </w:p>
    <w:p w14:paraId="70499CC3"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p>
    <w:p w14:paraId="530FE51E" w14:textId="68CF54A5"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#simpleBlob_detector to detect keypoints</w:t>
      </w:r>
    </w:p>
    <w:p w14:paraId="23D5888A"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detector = cv2.SimpleBlobDetector_create(params)</w:t>
      </w:r>
    </w:p>
    <w:p w14:paraId="51E3EB67"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keypoints = detector.detect(thresh2)</w:t>
      </w:r>
    </w:p>
    <w:p w14:paraId="2FCA9D05"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inputPoints = np.zeros((len(keypoints), 1, 2), dtype=np.float32)</w:t>
      </w:r>
    </w:p>
    <w:p w14:paraId="0AF6910D"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p>
    <w:p w14:paraId="30275719"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#putting circles on center of blobs</w:t>
      </w:r>
    </w:p>
    <w:p w14:paraId="5D590590" w14:textId="05270EF3" w:rsidR="00814F84"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for i in range(len(keypoints)):</w:t>
      </w:r>
    </w:p>
    <w:p w14:paraId="6CCDDAD3" w14:textId="6FC9FA91" w:rsid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00814F84">
        <w:rPr>
          <w:rFonts w:ascii="Courier New" w:hAnsi="Courier New" w:cs="Courier New"/>
          <w:sz w:val="18"/>
          <w:szCs w:val="18"/>
          <w:lang w:val="en-US" w:eastAsia="fr-CA"/>
        </w:rPr>
        <w:tab/>
      </w:r>
      <w:r w:rsidRPr="00814F84">
        <w:rPr>
          <w:rFonts w:ascii="Courier New" w:hAnsi="Courier New" w:cs="Courier New"/>
          <w:sz w:val="18"/>
          <w:szCs w:val="18"/>
          <w:lang w:val="en-US" w:eastAsia="fr-CA"/>
        </w:rPr>
        <w:t>cv2.circle(frame,(int(keypoints[i].pt[0]),int(keypoints</w:t>
      </w:r>
    </w:p>
    <w:p w14:paraId="257C093C" w14:textId="17E2721E" w:rsidR="007F4A65" w:rsidRPr="00814F84" w:rsidRDefault="00267FF7"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007F4A65" w:rsidRPr="00814F84">
        <w:rPr>
          <w:rFonts w:ascii="Courier New" w:hAnsi="Courier New" w:cs="Courier New"/>
          <w:sz w:val="18"/>
          <w:szCs w:val="18"/>
          <w:lang w:val="en-US" w:eastAsia="fr-CA"/>
        </w:rPr>
        <w:t>[i].pt[1])),</w:t>
      </w:r>
      <w:r w:rsidR="00814F84" w:rsidRPr="00814F84">
        <w:rPr>
          <w:rFonts w:ascii="Courier New" w:hAnsi="Courier New" w:cs="Courier New"/>
          <w:sz w:val="18"/>
          <w:szCs w:val="18"/>
          <w:lang w:val="en-US" w:eastAsia="fr-CA"/>
        </w:rPr>
        <w:t xml:space="preserve"> </w:t>
      </w:r>
      <w:r w:rsidR="007F4A65" w:rsidRPr="00814F84">
        <w:rPr>
          <w:rFonts w:ascii="Courier New" w:hAnsi="Courier New" w:cs="Courier New"/>
          <w:sz w:val="18"/>
          <w:szCs w:val="18"/>
          <w:lang w:val="en-US" w:eastAsia="fr-CA"/>
        </w:rPr>
        <w:t>5,255,-1)</w:t>
      </w:r>
    </w:p>
    <w:p w14:paraId="227AFE38" w14:textId="565BE790" w:rsidR="007F4A65" w:rsidRPr="00814F84" w:rsidRDefault="00814F84"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007F4A65" w:rsidRPr="00814F84">
        <w:rPr>
          <w:rFonts w:ascii="Courier New" w:hAnsi="Courier New" w:cs="Courier New"/>
          <w:sz w:val="18"/>
          <w:szCs w:val="18"/>
          <w:lang w:val="en-US" w:eastAsia="fr-CA"/>
        </w:rPr>
        <w:t>inputPoints[i,0,0] = keypoints[i].pt[0]</w:t>
      </w:r>
    </w:p>
    <w:p w14:paraId="63775F64" w14:textId="1ECF5329" w:rsidR="007F4A65" w:rsidRPr="00814F84" w:rsidRDefault="00814F84"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007F4A65" w:rsidRPr="00814F84">
        <w:rPr>
          <w:rFonts w:ascii="Courier New" w:hAnsi="Courier New" w:cs="Courier New"/>
          <w:sz w:val="18"/>
          <w:szCs w:val="18"/>
          <w:lang w:val="en-US" w:eastAsia="fr-CA"/>
        </w:rPr>
        <w:t>inputPoints[i,0,1] = keypoints[i].pt[1]</w:t>
      </w:r>
    </w:p>
    <w:p w14:paraId="7593703E"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p>
    <w:p w14:paraId="3445F076" w14:textId="77777777" w:rsidR="007F4A65" w:rsidRPr="00814F84" w:rsidRDefault="007F4A65" w:rsidP="00267FF7">
      <w:pPr>
        <w:pStyle w:val="Paragraphedeliste"/>
        <w:widowControl/>
        <w:numPr>
          <w:ilvl w:val="0"/>
          <w:numId w:val="35"/>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#if there is a target....</w:t>
      </w:r>
    </w:p>
    <w:p w14:paraId="60F27FFB" w14:textId="74739455" w:rsidR="00567F31" w:rsidRPr="00E55167" w:rsidRDefault="00E55167"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sidRPr="001A7AA2">
        <w:rPr>
          <w:sz w:val="18"/>
          <w:szCs w:val="18"/>
        </w:rPr>
        <w:t>Figure 5.1</w:t>
      </w:r>
      <w:r w:rsidR="00C6792B" w:rsidRPr="001A7AA2">
        <w:rPr>
          <w:sz w:val="18"/>
          <w:szCs w:val="18"/>
        </w:rPr>
        <w:t>6</w:t>
      </w:r>
      <w:r w:rsidR="00567F31" w:rsidRPr="001A7AA2">
        <w:rPr>
          <w:sz w:val="18"/>
          <w:szCs w:val="18"/>
        </w:rPr>
        <w:t xml:space="preserve"> : </w:t>
      </w:r>
      <w:r>
        <w:rPr>
          <w:sz w:val="18"/>
          <w:szCs w:val="18"/>
        </w:rPr>
        <w:t>Code de d</w:t>
      </w:r>
      <w:r w:rsidR="007F4A65" w:rsidRPr="00E55167">
        <w:rPr>
          <w:sz w:val="18"/>
          <w:szCs w:val="18"/>
        </w:rPr>
        <w:t>étection des centres de masses avec le Blob Detector</w:t>
      </w:r>
      <w:r w:rsidR="003D6138">
        <w:rPr>
          <w:sz w:val="18"/>
          <w:szCs w:val="18"/>
        </w:rPr>
        <w:t xml:space="preserve"> </w:t>
      </w:r>
      <w:r w:rsidR="003D6138">
        <w:rPr>
          <w:rFonts w:ascii="Cambria Math" w:hAnsi="Cambria Math" w:cs="Cambria Math"/>
          <w:color w:val="000000"/>
          <w:sz w:val="20"/>
          <w:shd w:val="clear" w:color="auto" w:fill="FFFFFF"/>
        </w:rPr>
        <w:t>⑥</w:t>
      </w:r>
    </w:p>
    <w:p w14:paraId="75C65FAF" w14:textId="77777777" w:rsidR="007F4A65" w:rsidRDefault="007F4A65" w:rsidP="00482B4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pPr>
    </w:p>
    <w:p w14:paraId="5651B535" w14:textId="3E3D4576" w:rsidR="007F4A65" w:rsidRPr="00E55167" w:rsidRDefault="007F4A65" w:rsidP="00482B4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Après avoir obtenus les centres de masses de no</w:t>
      </w:r>
      <w:r w:rsidR="00482B4F">
        <w:t xml:space="preserve">s cibles, nous allons </w:t>
      </w:r>
      <w:r w:rsidR="00C130F9">
        <w:t>corriger la distorsion</w:t>
      </w:r>
      <w:r>
        <w:t xml:space="preserve"> les pixels avec les matrices de</w:t>
      </w:r>
      <w:r w:rsidR="00482B4F">
        <w:t>s</w:t>
      </w:r>
      <w:r>
        <w:t xml:space="preserve"> </w:t>
      </w:r>
      <w:r w:rsidR="00482B4F">
        <w:t>coefficients</w:t>
      </w:r>
      <w:r>
        <w:t xml:space="preserve"> intrinsèques et de </w:t>
      </w:r>
      <w:r w:rsidR="00482B4F">
        <w:t>distorsion</w:t>
      </w:r>
      <w:r>
        <w:t xml:space="preserve"> </w:t>
      </w:r>
      <w:r w:rsidR="00482B4F">
        <w:t>dans le but de générer un vecteur normalisé qui sera</w:t>
      </w:r>
      <w:r>
        <w:t xml:space="preserve"> multipli</w:t>
      </w:r>
      <w:r w:rsidR="00482B4F">
        <w:t>é par</w:t>
      </w:r>
      <w:r>
        <w:t xml:space="preserve"> notre matrice de transformation pour le mettre dans notre système de référence global.</w:t>
      </w:r>
      <w:r w:rsidR="00E55167">
        <w:t xml:space="preserve">  </w:t>
      </w:r>
      <w:r w:rsidR="00E55167" w:rsidRPr="00E55167">
        <w:t>Ce code informatique est présenté à la figure 5.1</w:t>
      </w:r>
      <w:r w:rsidR="00955A6F">
        <w:t>7</w:t>
      </w:r>
      <w:r w:rsidR="00E55167" w:rsidRPr="00E55167">
        <w:t>.</w:t>
      </w:r>
      <w:r w:rsidRPr="00E55167">
        <w:t xml:space="preserve"> </w:t>
      </w:r>
    </w:p>
    <w:p w14:paraId="25DBCE15" w14:textId="77466704" w:rsidR="007F4A65" w:rsidRPr="00814F84" w:rsidRDefault="007F4A65" w:rsidP="00267FF7">
      <w:pPr>
        <w:pStyle w:val="Paragraphedeliste"/>
        <w:widowControl/>
        <w:numPr>
          <w:ilvl w:val="0"/>
          <w:numId w:val="36"/>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if len(keypoints) &gt; 0:</w:t>
      </w:r>
    </w:p>
    <w:p w14:paraId="7C7DC728" w14:textId="77777777" w:rsidR="007F4A65" w:rsidRPr="00814F84" w:rsidRDefault="007F4A65" w:rsidP="00267FF7">
      <w:pPr>
        <w:pStyle w:val="Paragraphedeliste"/>
        <w:widowControl/>
        <w:numPr>
          <w:ilvl w:val="0"/>
          <w:numId w:val="36"/>
        </w:numPr>
        <w:suppressAutoHyphens w:val="0"/>
        <w:autoSpaceDE w:val="0"/>
        <w:autoSpaceDN w:val="0"/>
        <w:adjustRightInd w:val="0"/>
        <w:rPr>
          <w:rFonts w:ascii="Courier New" w:hAnsi="Courier New" w:cs="Courier New"/>
          <w:sz w:val="18"/>
          <w:szCs w:val="18"/>
          <w:lang w:val="en-US" w:eastAsia="fr-CA"/>
        </w:rPr>
      </w:pPr>
    </w:p>
    <w:p w14:paraId="0D338541" w14:textId="77777777" w:rsidR="00267FF7" w:rsidRDefault="007F4A65" w:rsidP="00267FF7">
      <w:pPr>
        <w:pStyle w:val="Paragraphedeliste"/>
        <w:widowControl/>
        <w:numPr>
          <w:ilvl w:val="0"/>
          <w:numId w:val="36"/>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sidRPr="00814F84">
        <w:rPr>
          <w:rFonts w:ascii="Courier New" w:hAnsi="Courier New" w:cs="Courier New"/>
          <w:sz w:val="18"/>
          <w:szCs w:val="18"/>
          <w:lang w:val="en-US" w:eastAsia="fr-CA"/>
        </w:rPr>
        <w:t>#use the center of blobs and undistort it to get normalized</w:t>
      </w:r>
    </w:p>
    <w:p w14:paraId="22638F22" w14:textId="6A034E1E" w:rsidR="00814F84" w:rsidRDefault="007F4A65" w:rsidP="00267FF7">
      <w:pPr>
        <w:pStyle w:val="Paragraphedeliste"/>
        <w:widowControl/>
        <w:suppressAutoHyphens w:val="0"/>
        <w:autoSpaceDE w:val="0"/>
        <w:autoSpaceDN w:val="0"/>
        <w:adjustRightInd w:val="0"/>
        <w:ind w:left="2138" w:firstLine="22"/>
        <w:rPr>
          <w:rFonts w:ascii="Courier New" w:hAnsi="Courier New" w:cs="Courier New"/>
          <w:sz w:val="18"/>
          <w:szCs w:val="18"/>
          <w:lang w:val="en-US" w:eastAsia="fr-CA"/>
        </w:rPr>
      </w:pPr>
      <w:r w:rsidRPr="00814F84">
        <w:rPr>
          <w:rFonts w:ascii="Courier New" w:hAnsi="Courier New" w:cs="Courier New"/>
          <w:sz w:val="18"/>
          <w:szCs w:val="18"/>
          <w:lang w:val="en-US" w:eastAsia="fr-CA"/>
        </w:rPr>
        <w:t xml:space="preserve">pixels </w:t>
      </w:r>
    </w:p>
    <w:p w14:paraId="004E3DF9" w14:textId="1BD8CC7D" w:rsidR="007F4A65" w:rsidRPr="00814F84" w:rsidRDefault="00814F84" w:rsidP="00267FF7">
      <w:pPr>
        <w:pStyle w:val="Paragraphedeliste"/>
        <w:widowControl/>
        <w:numPr>
          <w:ilvl w:val="0"/>
          <w:numId w:val="36"/>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Pr>
          <w:rFonts w:ascii="Courier New" w:hAnsi="Courier New" w:cs="Courier New"/>
          <w:sz w:val="18"/>
          <w:szCs w:val="18"/>
          <w:lang w:val="en-US" w:eastAsia="fr-CA"/>
        </w:rPr>
        <w:t>#</w:t>
      </w:r>
      <w:r w:rsidR="007F4A65" w:rsidRPr="00814F84">
        <w:rPr>
          <w:rFonts w:ascii="Courier New" w:hAnsi="Courier New" w:cs="Courier New"/>
          <w:sz w:val="18"/>
          <w:szCs w:val="18"/>
          <w:lang w:val="en-US" w:eastAsia="fr-CA"/>
        </w:rPr>
        <w:t xml:space="preserve">(0 -&gt; 1 </w:t>
      </w:r>
      <w:r w:rsidR="00810174" w:rsidRPr="00814F84">
        <w:rPr>
          <w:rFonts w:ascii="Courier New" w:hAnsi="Courier New" w:cs="Courier New"/>
          <w:sz w:val="18"/>
          <w:szCs w:val="18"/>
          <w:lang w:val="en-US" w:eastAsia="fr-CA"/>
        </w:rPr>
        <w:tab/>
      </w:r>
      <w:r w:rsidR="007F4A65" w:rsidRPr="00814F84">
        <w:rPr>
          <w:rFonts w:ascii="Courier New" w:hAnsi="Courier New" w:cs="Courier New"/>
          <w:sz w:val="18"/>
          <w:szCs w:val="18"/>
          <w:lang w:val="en-US" w:eastAsia="fr-CA"/>
        </w:rPr>
        <w:t>for z = 1)</w:t>
      </w:r>
    </w:p>
    <w:p w14:paraId="2C2FDDE5" w14:textId="672986FD" w:rsidR="007F4A65" w:rsidRPr="00814F84" w:rsidRDefault="007F4A65" w:rsidP="00267FF7">
      <w:pPr>
        <w:pStyle w:val="Paragraphedeliste"/>
        <w:widowControl/>
        <w:numPr>
          <w:ilvl w:val="0"/>
          <w:numId w:val="36"/>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lastRenderedPageBreak/>
        <w:tab/>
      </w:r>
      <w:r w:rsidR="00267FF7">
        <w:rPr>
          <w:rFonts w:ascii="Courier New" w:hAnsi="Courier New" w:cs="Courier New"/>
          <w:sz w:val="18"/>
          <w:szCs w:val="18"/>
          <w:lang w:val="en-US" w:eastAsia="fr-CA"/>
        </w:rPr>
        <w:tab/>
      </w:r>
      <w:r w:rsidRPr="00814F84">
        <w:rPr>
          <w:rFonts w:ascii="Courier New" w:hAnsi="Courier New" w:cs="Courier New"/>
          <w:sz w:val="18"/>
          <w:szCs w:val="18"/>
          <w:lang w:val="en-US" w:eastAsia="fr-CA"/>
        </w:rPr>
        <w:t>outputPoints = cv2.undistortPoints(inputPoints, K_Mat, kc)</w:t>
      </w:r>
    </w:p>
    <w:p w14:paraId="0349E0D2" w14:textId="5F9F4883" w:rsidR="00567F31" w:rsidRPr="00E55167" w:rsidRDefault="007F4A65" w:rsidP="00F20EB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sidRPr="00E55167">
        <w:rPr>
          <w:sz w:val="18"/>
          <w:szCs w:val="18"/>
        </w:rPr>
        <w:t>Figure 5.</w:t>
      </w:r>
      <w:r w:rsidR="00E55167" w:rsidRPr="00E55167">
        <w:rPr>
          <w:sz w:val="18"/>
          <w:szCs w:val="18"/>
        </w:rPr>
        <w:t>1</w:t>
      </w:r>
      <w:r w:rsidR="00C6792B">
        <w:rPr>
          <w:sz w:val="18"/>
          <w:szCs w:val="18"/>
        </w:rPr>
        <w:t>7</w:t>
      </w:r>
      <w:r w:rsidRPr="00E55167">
        <w:rPr>
          <w:sz w:val="18"/>
          <w:szCs w:val="18"/>
        </w:rPr>
        <w:t xml:space="preserve"> : </w:t>
      </w:r>
      <w:r w:rsidR="00B879B4" w:rsidRPr="00B879B4">
        <w:rPr>
          <w:sz w:val="18"/>
          <w:szCs w:val="18"/>
        </w:rPr>
        <w:t>Code de la correction de la distorsion des cibles</w:t>
      </w:r>
      <w:r w:rsidR="003D6138">
        <w:rPr>
          <w:sz w:val="18"/>
          <w:szCs w:val="18"/>
        </w:rPr>
        <w:t xml:space="preserve"> </w:t>
      </w:r>
      <w:r w:rsidR="003D6138">
        <w:rPr>
          <w:rFonts w:ascii="Cambria Math" w:hAnsi="Cambria Math" w:cs="Cambria Math"/>
          <w:color w:val="000000"/>
          <w:sz w:val="20"/>
          <w:shd w:val="clear" w:color="auto" w:fill="FFFFFF"/>
        </w:rPr>
        <w:t>⑦</w:t>
      </w:r>
    </w:p>
    <w:p w14:paraId="6E033E9A" w14:textId="132DBE69" w:rsidR="007F4A65" w:rsidRDefault="00482B4F" w:rsidP="00482B4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La prochaine </w:t>
      </w:r>
      <w:r w:rsidR="00990ED8">
        <w:rPr>
          <w:szCs w:val="24"/>
        </w:rPr>
        <w:t>étape</w:t>
      </w:r>
      <w:r w:rsidR="00E55167">
        <w:rPr>
          <w:szCs w:val="24"/>
        </w:rPr>
        <w:t>, dont le code est présenté à la figure 5.1</w:t>
      </w:r>
      <w:r w:rsidR="00955A6F">
        <w:rPr>
          <w:szCs w:val="24"/>
        </w:rPr>
        <w:t>8</w:t>
      </w:r>
      <w:r w:rsidR="00E55167">
        <w:rPr>
          <w:szCs w:val="24"/>
        </w:rPr>
        <w:t>,</w:t>
      </w:r>
      <w:r w:rsidR="007F4A65" w:rsidRPr="00F20EBC">
        <w:rPr>
          <w:szCs w:val="24"/>
        </w:rPr>
        <w:t xml:space="preserve"> </w:t>
      </w:r>
      <w:r>
        <w:rPr>
          <w:szCs w:val="24"/>
        </w:rPr>
        <w:t>consiste à projeter le</w:t>
      </w:r>
      <w:r w:rsidR="007F4A65" w:rsidRPr="00F20EBC">
        <w:rPr>
          <w:szCs w:val="24"/>
        </w:rPr>
        <w:t xml:space="preserve"> vecteur sur la carte d’élévation. </w:t>
      </w:r>
      <w:r>
        <w:rPr>
          <w:szCs w:val="24"/>
        </w:rPr>
        <w:t xml:space="preserve"> </w:t>
      </w:r>
      <w:r w:rsidR="007F4A65">
        <w:rPr>
          <w:szCs w:val="24"/>
        </w:rPr>
        <w:t xml:space="preserve">Nous </w:t>
      </w:r>
      <w:r w:rsidR="006B2B57">
        <w:rPr>
          <w:szCs w:val="24"/>
        </w:rPr>
        <w:t>commençons</w:t>
      </w:r>
      <w:r>
        <w:rPr>
          <w:szCs w:val="24"/>
        </w:rPr>
        <w:t xml:space="preserve"> par prendre les vecteurs</w:t>
      </w:r>
      <w:r w:rsidR="007F4A65">
        <w:rPr>
          <w:szCs w:val="24"/>
        </w:rPr>
        <w:t xml:space="preserve"> de</w:t>
      </w:r>
      <w:r>
        <w:rPr>
          <w:szCs w:val="24"/>
        </w:rPr>
        <w:t xml:space="preserve">s cibles et </w:t>
      </w:r>
      <w:r w:rsidR="006B2B57">
        <w:rPr>
          <w:szCs w:val="24"/>
        </w:rPr>
        <w:t>nous les multiplierons</w:t>
      </w:r>
      <w:r w:rsidR="007F4A65">
        <w:rPr>
          <w:szCs w:val="24"/>
        </w:rPr>
        <w:t xml:space="preserve"> par les matrices de transformations</w:t>
      </w:r>
      <w:r w:rsidR="006B2B57">
        <w:rPr>
          <w:szCs w:val="24"/>
        </w:rPr>
        <w:t xml:space="preserve"> pour les projeter sur la carte d’élévation</w:t>
      </w:r>
      <w:r>
        <w:rPr>
          <w:szCs w:val="24"/>
        </w:rPr>
        <w:t>.</w:t>
      </w:r>
    </w:p>
    <w:p w14:paraId="147D612B" w14:textId="7D8326A8"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#calculate the origin (center of the camera in the OptiTrack Reference frame)</w:t>
      </w:r>
    </w:p>
    <w:p w14:paraId="51402BD8" w14:textId="7605A7A5" w:rsidR="00990ED8" w:rsidRPr="00267FF7" w:rsidRDefault="00267FF7"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990ED8" w:rsidRPr="00814F84">
        <w:rPr>
          <w:rFonts w:ascii="Courier New" w:hAnsi="Courier New" w:cs="Courier New"/>
          <w:sz w:val="18"/>
          <w:szCs w:val="18"/>
          <w:lang w:val="en-US" w:eastAsia="fr-CA"/>
        </w:rPr>
        <w:t xml:space="preserve">origine = np.dot(MAT_TRANSFO, np.array([[0], [0], [0], </w:t>
      </w:r>
      <w:r w:rsidR="00990ED8" w:rsidRPr="00267FF7">
        <w:rPr>
          <w:rFonts w:ascii="Courier New" w:hAnsi="Courier New" w:cs="Courier New"/>
          <w:sz w:val="18"/>
          <w:szCs w:val="18"/>
          <w:lang w:val="en-US" w:eastAsia="fr-CA"/>
        </w:rPr>
        <w:t xml:space="preserve">[1]]))  </w:t>
      </w:r>
      <w:r w:rsidR="00990ED8" w:rsidRPr="00267FF7">
        <w:rPr>
          <w:rFonts w:ascii="Courier New" w:hAnsi="Courier New" w:cs="Courier New"/>
          <w:sz w:val="18"/>
          <w:szCs w:val="18"/>
          <w:lang w:val="en-US" w:eastAsia="fr-CA"/>
        </w:rPr>
        <w:tab/>
      </w:r>
    </w:p>
    <w:p w14:paraId="25DEE360" w14:textId="0085B4F9" w:rsidR="00990ED8" w:rsidRPr="00814F84" w:rsidRDefault="00267FF7"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990ED8" w:rsidRPr="00814F84">
        <w:rPr>
          <w:rFonts w:ascii="Courier New" w:hAnsi="Courier New" w:cs="Courier New"/>
          <w:sz w:val="18"/>
          <w:szCs w:val="18"/>
          <w:lang w:val="en-US" w:eastAsia="fr-CA"/>
        </w:rPr>
        <w:t>#os.system('clear')</w:t>
      </w:r>
    </w:p>
    <w:p w14:paraId="72C58E8C" w14:textId="247C5BB9"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#for each target..</w:t>
      </w:r>
    </w:p>
    <w:p w14:paraId="1FFA854D" w14:textId="51D78294"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t>for i in range(len(keypoints)):</w:t>
      </w:r>
    </w:p>
    <w:p w14:paraId="58701158" w14:textId="53B939D9"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Pr="00814F84">
        <w:rPr>
          <w:rFonts w:ascii="Courier New" w:hAnsi="Courier New" w:cs="Courier New"/>
          <w:sz w:val="18"/>
          <w:szCs w:val="18"/>
          <w:lang w:val="en-US" w:eastAsia="fr-CA"/>
        </w:rPr>
        <w:tab/>
        <w:t>outputPoints[i,0,1] = (-1)*outputPoints[i,0,1]</w:t>
      </w:r>
    </w:p>
    <w:p w14:paraId="4D2CC2F0" w14:textId="03ED2668" w:rsidR="0023215A"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Pr="00814F84">
        <w:rPr>
          <w:rFonts w:ascii="Courier New" w:hAnsi="Courier New" w:cs="Courier New"/>
          <w:sz w:val="18"/>
          <w:szCs w:val="18"/>
          <w:lang w:val="en-US" w:eastAsia="fr-CA"/>
        </w:rPr>
        <w:tab/>
        <w:t>#create a vector and a walking point</w:t>
      </w:r>
    </w:p>
    <w:p w14:paraId="736D6657" w14:textId="79CE0065" w:rsidR="00814F84" w:rsidRPr="0023215A" w:rsidRDefault="00267FF7"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 xml:space="preserve">       </w:t>
      </w:r>
      <w:r w:rsidR="00990ED8" w:rsidRPr="0023215A">
        <w:rPr>
          <w:rFonts w:ascii="Courier New" w:hAnsi="Courier New" w:cs="Courier New"/>
          <w:sz w:val="18"/>
          <w:szCs w:val="18"/>
          <w:lang w:val="en-US" w:eastAsia="fr-CA"/>
        </w:rPr>
        <w:t>cibles = np.array([[outputPoints[i,0,0]],</w:t>
      </w:r>
    </w:p>
    <w:p w14:paraId="2C36B83C" w14:textId="57D2F826" w:rsidR="00990ED8" w:rsidRPr="00814F84" w:rsidRDefault="00267FF7"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00990ED8" w:rsidRPr="00814F84">
        <w:rPr>
          <w:rFonts w:ascii="Courier New" w:hAnsi="Courier New" w:cs="Courier New"/>
          <w:sz w:val="18"/>
          <w:szCs w:val="18"/>
          <w:lang w:val="en-US" w:eastAsia="fr-CA"/>
        </w:rPr>
        <w:t>[outputPoints[i,0,1]], [-</w:t>
      </w:r>
      <w:r w:rsidR="00CC5C6F" w:rsidRPr="00814F84">
        <w:rPr>
          <w:rFonts w:ascii="Courier New" w:hAnsi="Courier New" w:cs="Courier New"/>
          <w:sz w:val="18"/>
          <w:szCs w:val="18"/>
          <w:lang w:val="en-US" w:eastAsia="fr-CA"/>
        </w:rPr>
        <w:tab/>
      </w:r>
      <w:r w:rsidR="00990ED8" w:rsidRPr="00814F84">
        <w:rPr>
          <w:rFonts w:ascii="Courier New" w:hAnsi="Courier New" w:cs="Courier New"/>
          <w:sz w:val="18"/>
          <w:szCs w:val="18"/>
          <w:lang w:val="en-US" w:eastAsia="fr-CA"/>
        </w:rPr>
        <w:t>1], [1]])</w:t>
      </w:r>
    </w:p>
    <w:p w14:paraId="4A46A73E" w14:textId="5386BCD2" w:rsidR="00990ED8" w:rsidRPr="00267FF7"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eastAsia="fr-CA"/>
        </w:rPr>
      </w:pPr>
      <w:r w:rsidRPr="00267FF7">
        <w:rPr>
          <w:rFonts w:ascii="Courier New" w:hAnsi="Courier New" w:cs="Courier New"/>
          <w:sz w:val="18"/>
          <w:szCs w:val="18"/>
          <w:lang w:eastAsia="fr-CA"/>
        </w:rPr>
        <w:tab/>
      </w:r>
      <w:r w:rsidRPr="00267FF7">
        <w:rPr>
          <w:rFonts w:ascii="Courier New" w:hAnsi="Courier New" w:cs="Courier New"/>
          <w:sz w:val="18"/>
          <w:szCs w:val="18"/>
          <w:lang w:eastAsia="fr-CA"/>
        </w:rPr>
        <w:tab/>
        <w:t>vecteurcible = np.dot(MAT_TRANSFO, cibles)</w:t>
      </w:r>
    </w:p>
    <w:p w14:paraId="138AE060" w14:textId="73069728"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267FF7">
        <w:rPr>
          <w:rFonts w:ascii="Courier New" w:hAnsi="Courier New" w:cs="Courier New"/>
          <w:sz w:val="18"/>
          <w:szCs w:val="18"/>
          <w:lang w:eastAsia="fr-CA"/>
        </w:rPr>
        <w:tab/>
      </w:r>
      <w:r w:rsidRPr="00267FF7">
        <w:rPr>
          <w:rFonts w:ascii="Courier New" w:hAnsi="Courier New" w:cs="Courier New"/>
          <w:sz w:val="18"/>
          <w:szCs w:val="18"/>
          <w:lang w:eastAsia="fr-CA"/>
        </w:rPr>
        <w:tab/>
      </w:r>
      <w:r w:rsidRPr="00814F84">
        <w:rPr>
          <w:rFonts w:ascii="Courier New" w:hAnsi="Courier New" w:cs="Courier New"/>
          <w:sz w:val="18"/>
          <w:szCs w:val="18"/>
          <w:lang w:val="en-US" w:eastAsia="fr-CA"/>
        </w:rPr>
        <w:t>position = origine</w:t>
      </w:r>
    </w:p>
    <w:p w14:paraId="51CE7719" w14:textId="5EE1D5B0" w:rsidR="00990ED8" w:rsidRPr="00814F84"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Pr="00814F84">
        <w:rPr>
          <w:rFonts w:ascii="Courier New" w:hAnsi="Courier New" w:cs="Courier New"/>
          <w:sz w:val="18"/>
          <w:szCs w:val="18"/>
          <w:lang w:val="en-US" w:eastAsia="fr-CA"/>
        </w:rPr>
        <w:tab/>
        <w:t xml:space="preserve">vecteur_direction = vecteurcible-origine </w:t>
      </w:r>
    </w:p>
    <w:p w14:paraId="1B92E433" w14:textId="18CF9A08" w:rsidR="0023215A" w:rsidRDefault="00990ED8"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sidRPr="00814F84">
        <w:rPr>
          <w:rFonts w:ascii="Courier New" w:hAnsi="Courier New" w:cs="Courier New"/>
          <w:sz w:val="18"/>
          <w:szCs w:val="18"/>
          <w:lang w:val="en-US" w:eastAsia="fr-CA"/>
        </w:rPr>
        <w:tab/>
      </w:r>
      <w:r w:rsidRPr="00814F84">
        <w:rPr>
          <w:rFonts w:ascii="Courier New" w:hAnsi="Courier New" w:cs="Courier New"/>
          <w:sz w:val="18"/>
          <w:szCs w:val="18"/>
          <w:lang w:val="en-US" w:eastAsia="fr-CA"/>
        </w:rPr>
        <w:tab/>
      </w:r>
      <w:r w:rsidR="00810174" w:rsidRPr="00814F84">
        <w:rPr>
          <w:rFonts w:ascii="Courier New" w:hAnsi="Courier New" w:cs="Courier New"/>
          <w:sz w:val="18"/>
          <w:szCs w:val="18"/>
          <w:lang w:val="en-US" w:eastAsia="fr-CA"/>
        </w:rPr>
        <w:t xml:space="preserve">#walk along </w:t>
      </w:r>
      <w:r w:rsidRPr="00814F84">
        <w:rPr>
          <w:rFonts w:ascii="Courier New" w:hAnsi="Courier New" w:cs="Courier New"/>
          <w:sz w:val="18"/>
          <w:szCs w:val="18"/>
          <w:lang w:val="en-US" w:eastAsia="fr-CA"/>
        </w:rPr>
        <w:t xml:space="preserve">vector until you hit the digital </w:t>
      </w:r>
    </w:p>
    <w:p w14:paraId="1DE03BA6" w14:textId="5786BB46" w:rsidR="00482B4F" w:rsidRPr="00267FF7" w:rsidRDefault="0023215A" w:rsidP="00267FF7">
      <w:pPr>
        <w:pStyle w:val="Paragraphedeliste"/>
        <w:widowControl/>
        <w:numPr>
          <w:ilvl w:val="0"/>
          <w:numId w:val="37"/>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Pr="00267FF7">
        <w:rPr>
          <w:rFonts w:ascii="Courier New" w:hAnsi="Courier New" w:cs="Courier New"/>
          <w:sz w:val="18"/>
          <w:szCs w:val="18"/>
          <w:lang w:val="en-US" w:eastAsia="fr-CA"/>
        </w:rPr>
        <w:t>#</w:t>
      </w:r>
      <w:r w:rsidR="00D2125D">
        <w:rPr>
          <w:rFonts w:ascii="Courier New" w:hAnsi="Courier New" w:cs="Courier New"/>
          <w:sz w:val="18"/>
          <w:szCs w:val="18"/>
          <w:lang w:val="en-US" w:eastAsia="fr-CA"/>
        </w:rPr>
        <w:t>élévation</w:t>
      </w:r>
      <w:r w:rsidR="00990ED8" w:rsidRPr="00267FF7">
        <w:rPr>
          <w:rFonts w:ascii="Courier New" w:hAnsi="Courier New" w:cs="Courier New"/>
          <w:sz w:val="18"/>
          <w:szCs w:val="18"/>
          <w:lang w:val="en-US" w:eastAsia="fr-CA"/>
        </w:rPr>
        <w:t xml:space="preserve"> map</w:t>
      </w:r>
    </w:p>
    <w:p w14:paraId="5FA613E9" w14:textId="77777777" w:rsidR="00482B4F" w:rsidRPr="001A7AA2" w:rsidRDefault="00482B4F" w:rsidP="00482B4F">
      <w:pPr>
        <w:widowControl/>
        <w:suppressAutoHyphens w:val="0"/>
        <w:autoSpaceDE w:val="0"/>
        <w:autoSpaceDN w:val="0"/>
        <w:adjustRightInd w:val="0"/>
        <w:rPr>
          <w:rFonts w:ascii="Courier New" w:hAnsi="Courier New" w:cs="Courier New"/>
          <w:sz w:val="16"/>
          <w:szCs w:val="16"/>
          <w:lang w:eastAsia="fr-CA"/>
        </w:rPr>
      </w:pPr>
    </w:p>
    <w:p w14:paraId="4170D4A0" w14:textId="3750646F" w:rsidR="00990ED8" w:rsidRPr="00E55167" w:rsidRDefault="00E55167" w:rsidP="00482B4F">
      <w:pPr>
        <w:widowControl/>
        <w:suppressAutoHyphens w:val="0"/>
        <w:autoSpaceDE w:val="0"/>
        <w:autoSpaceDN w:val="0"/>
        <w:adjustRightInd w:val="0"/>
        <w:jc w:val="center"/>
        <w:rPr>
          <w:sz w:val="18"/>
          <w:szCs w:val="18"/>
          <w:lang w:eastAsia="fr-CA"/>
        </w:rPr>
      </w:pPr>
      <w:r>
        <w:rPr>
          <w:sz w:val="18"/>
          <w:szCs w:val="18"/>
          <w:lang w:eastAsia="fr-CA"/>
        </w:rPr>
        <w:t>Figure 5.1</w:t>
      </w:r>
      <w:r w:rsidR="00C6792B">
        <w:rPr>
          <w:sz w:val="18"/>
          <w:szCs w:val="18"/>
          <w:lang w:eastAsia="fr-CA"/>
        </w:rPr>
        <w:t>8</w:t>
      </w:r>
      <w:r w:rsidR="00990ED8" w:rsidRPr="00E55167">
        <w:rPr>
          <w:sz w:val="18"/>
          <w:szCs w:val="18"/>
          <w:lang w:eastAsia="fr-CA"/>
        </w:rPr>
        <w:t xml:space="preserve"> : </w:t>
      </w:r>
      <w:r w:rsidRPr="00E55167">
        <w:rPr>
          <w:sz w:val="18"/>
          <w:szCs w:val="18"/>
          <w:lang w:eastAsia="fr-CA"/>
        </w:rPr>
        <w:t>Code pour la m</w:t>
      </w:r>
      <w:r w:rsidR="00990ED8" w:rsidRPr="00E55167">
        <w:rPr>
          <w:sz w:val="18"/>
          <w:szCs w:val="18"/>
          <w:lang w:eastAsia="fr-CA"/>
        </w:rPr>
        <w:t>ultiplication des vecteurs par la matrice T</w:t>
      </w:r>
      <w:r w:rsidR="003D6138">
        <w:rPr>
          <w:sz w:val="18"/>
          <w:szCs w:val="18"/>
          <w:lang w:eastAsia="fr-CA"/>
        </w:rPr>
        <w:t xml:space="preserve"> </w:t>
      </w:r>
      <w:r w:rsidR="003D6138">
        <w:rPr>
          <w:rFonts w:ascii="Cambria Math" w:hAnsi="Cambria Math" w:cs="Cambria Math"/>
          <w:color w:val="000000"/>
          <w:sz w:val="20"/>
          <w:shd w:val="clear" w:color="auto" w:fill="FFFFFF"/>
        </w:rPr>
        <w:t>⑧</w:t>
      </w:r>
    </w:p>
    <w:p w14:paraId="2099DF9C" w14:textId="77777777" w:rsidR="00990ED8" w:rsidRDefault="00990ED8" w:rsidP="00482B4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p>
    <w:p w14:paraId="6767A9A7" w14:textId="4A54CCAC" w:rsidR="00990ED8" w:rsidRDefault="00990ED8" w:rsidP="00482B4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lang w:eastAsia="fr-CA"/>
        </w:rPr>
      </w:pPr>
      <w:r w:rsidRPr="006B2B57">
        <w:rPr>
          <w:szCs w:val="24"/>
        </w:rPr>
        <w:t>Pour</w:t>
      </w:r>
      <w:r>
        <w:rPr>
          <w:szCs w:val="24"/>
        </w:rPr>
        <w:t xml:space="preserve"> </w:t>
      </w:r>
      <w:r w:rsidR="006B2B57">
        <w:rPr>
          <w:szCs w:val="24"/>
        </w:rPr>
        <w:t>y parvenir</w:t>
      </w:r>
      <w:r>
        <w:rPr>
          <w:szCs w:val="24"/>
        </w:rPr>
        <w:t xml:space="preserve">, nous </w:t>
      </w:r>
      <w:r w:rsidR="006B2B57">
        <w:rPr>
          <w:szCs w:val="24"/>
        </w:rPr>
        <w:t>utilisons</w:t>
      </w:r>
      <w:r>
        <w:rPr>
          <w:szCs w:val="24"/>
          <w:lang w:eastAsia="fr-CA"/>
        </w:rPr>
        <w:t xml:space="preserve"> la position de notre </w:t>
      </w:r>
      <w:r w:rsidR="006B2B57">
        <w:rPr>
          <w:szCs w:val="24"/>
          <w:lang w:eastAsia="fr-CA"/>
        </w:rPr>
        <w:t xml:space="preserve">drone </w:t>
      </w:r>
      <w:r>
        <w:rPr>
          <w:szCs w:val="24"/>
          <w:lang w:eastAsia="fr-CA"/>
        </w:rPr>
        <w:t xml:space="preserve">comme origine. </w:t>
      </w:r>
      <w:r w:rsidR="006B2B57">
        <w:rPr>
          <w:szCs w:val="24"/>
          <w:lang w:eastAsia="fr-CA"/>
        </w:rPr>
        <w:t xml:space="preserve"> Ensuite, n</w:t>
      </w:r>
      <w:r>
        <w:rPr>
          <w:szCs w:val="24"/>
          <w:lang w:eastAsia="fr-CA"/>
        </w:rPr>
        <w:t xml:space="preserve">ous </w:t>
      </w:r>
      <w:r w:rsidR="006B2B57">
        <w:rPr>
          <w:szCs w:val="24"/>
          <w:lang w:eastAsia="fr-CA"/>
        </w:rPr>
        <w:t>appliquons successivement</w:t>
      </w:r>
      <w:r>
        <w:rPr>
          <w:szCs w:val="24"/>
          <w:lang w:eastAsia="fr-CA"/>
        </w:rPr>
        <w:t xml:space="preserve"> le vecteur de la cible </w:t>
      </w:r>
      <w:r w:rsidR="00D2125D">
        <w:rPr>
          <w:szCs w:val="24"/>
          <w:lang w:eastAsia="fr-CA"/>
        </w:rPr>
        <w:t>jusqu’à tant</w:t>
      </w:r>
      <w:r>
        <w:rPr>
          <w:szCs w:val="24"/>
          <w:lang w:eastAsia="fr-CA"/>
        </w:rPr>
        <w:t xml:space="preserve"> que celle-ci fasse intersection avec la carte d’élévation. </w:t>
      </w:r>
      <w:r w:rsidR="006B2B57">
        <w:rPr>
          <w:szCs w:val="24"/>
          <w:lang w:eastAsia="fr-CA"/>
        </w:rPr>
        <w:t xml:space="preserve"> Lorsque toutes </w:t>
      </w:r>
      <w:r w:rsidR="00D2125D">
        <w:rPr>
          <w:szCs w:val="24"/>
          <w:lang w:eastAsia="fr-CA"/>
        </w:rPr>
        <w:t>ces</w:t>
      </w:r>
      <w:r w:rsidR="006B2B57">
        <w:rPr>
          <w:szCs w:val="24"/>
          <w:lang w:eastAsia="fr-CA"/>
        </w:rPr>
        <w:t xml:space="preserve"> opérations sont complétées</w:t>
      </w:r>
      <w:r>
        <w:rPr>
          <w:szCs w:val="24"/>
          <w:lang w:eastAsia="fr-CA"/>
        </w:rPr>
        <w:t xml:space="preserve">, nous </w:t>
      </w:r>
      <w:r w:rsidR="006B2B57">
        <w:rPr>
          <w:szCs w:val="24"/>
          <w:lang w:eastAsia="fr-CA"/>
        </w:rPr>
        <w:t>affichons</w:t>
      </w:r>
      <w:r>
        <w:rPr>
          <w:szCs w:val="24"/>
          <w:lang w:eastAsia="fr-CA"/>
        </w:rPr>
        <w:t xml:space="preserve"> l’image avec tou</w:t>
      </w:r>
      <w:r w:rsidR="006B2B57">
        <w:rPr>
          <w:szCs w:val="24"/>
          <w:lang w:eastAsia="fr-CA"/>
        </w:rPr>
        <w:t>te</w:t>
      </w:r>
      <w:r>
        <w:rPr>
          <w:szCs w:val="24"/>
          <w:lang w:eastAsia="fr-CA"/>
        </w:rPr>
        <w:t xml:space="preserve">s les cibles </w:t>
      </w:r>
      <w:r w:rsidR="006B2B57">
        <w:rPr>
          <w:szCs w:val="24"/>
          <w:lang w:eastAsia="fr-CA"/>
        </w:rPr>
        <w:t>identifiées, marquées d’</w:t>
      </w:r>
      <w:r>
        <w:rPr>
          <w:szCs w:val="24"/>
          <w:lang w:eastAsia="fr-CA"/>
        </w:rPr>
        <w:t xml:space="preserve">un cercle bleu en leur centre, et </w:t>
      </w:r>
      <w:r w:rsidR="006B2B57">
        <w:rPr>
          <w:szCs w:val="24"/>
          <w:lang w:eastAsia="fr-CA"/>
        </w:rPr>
        <w:t xml:space="preserve">nous </w:t>
      </w:r>
      <w:r>
        <w:rPr>
          <w:szCs w:val="24"/>
          <w:lang w:eastAsia="fr-CA"/>
        </w:rPr>
        <w:t>envoy</w:t>
      </w:r>
      <w:r w:rsidR="006B2B57">
        <w:rPr>
          <w:szCs w:val="24"/>
          <w:lang w:eastAsia="fr-CA"/>
        </w:rPr>
        <w:t>ons la position X et Y, ainsi que son</w:t>
      </w:r>
      <w:r>
        <w:rPr>
          <w:szCs w:val="24"/>
          <w:lang w:eastAsia="fr-CA"/>
        </w:rPr>
        <w:t xml:space="preserve"> élévation à la station de contrôle. </w:t>
      </w:r>
      <w:r w:rsidR="00E55167">
        <w:rPr>
          <w:szCs w:val="24"/>
          <w:lang w:eastAsia="fr-CA"/>
        </w:rPr>
        <w:t xml:space="preserve"> Le code informatique de cette étape finale est reproduit à la figure 5.1</w:t>
      </w:r>
      <w:r w:rsidR="00955A6F">
        <w:rPr>
          <w:szCs w:val="24"/>
          <w:lang w:eastAsia="fr-CA"/>
        </w:rPr>
        <w:t>9</w:t>
      </w:r>
      <w:r w:rsidR="00E55167">
        <w:rPr>
          <w:szCs w:val="24"/>
          <w:lang w:eastAsia="fr-CA"/>
        </w:rPr>
        <w:t>.</w:t>
      </w:r>
    </w:p>
    <w:p w14:paraId="3812A48A" w14:textId="77777777" w:rsid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while(position[2,0] &gt;</w:t>
      </w:r>
      <w:r w:rsidR="00CC5C6F" w:rsidRPr="0023215A">
        <w:rPr>
          <w:rFonts w:ascii="Courier New" w:hAnsi="Courier New" w:cs="Courier New"/>
          <w:sz w:val="18"/>
          <w:szCs w:val="18"/>
          <w:lang w:val="en-US" w:eastAsia="fr-CA"/>
        </w:rPr>
        <w:t xml:space="preserve"> </w:t>
      </w:r>
      <w:r w:rsidRPr="0023215A">
        <w:rPr>
          <w:rFonts w:ascii="Courier New" w:hAnsi="Courier New" w:cs="Courier New"/>
          <w:sz w:val="18"/>
          <w:szCs w:val="18"/>
          <w:lang w:val="en-US" w:eastAsia="fr-CA"/>
        </w:rPr>
        <w:t>Elevation[int(position[0,0]</w:t>
      </w:r>
      <w:r w:rsidR="00810174" w:rsidRPr="0023215A">
        <w:rPr>
          <w:rFonts w:ascii="Courier New" w:hAnsi="Courier New" w:cs="Courier New"/>
          <w:sz w:val="18"/>
          <w:szCs w:val="18"/>
          <w:lang w:val="en-US" w:eastAsia="fr-CA"/>
        </w:rPr>
        <w:t xml:space="preserve"> </w:t>
      </w:r>
      <w:r w:rsidRPr="0023215A">
        <w:rPr>
          <w:rFonts w:ascii="Courier New" w:hAnsi="Courier New" w:cs="Courier New"/>
          <w:sz w:val="18"/>
          <w:szCs w:val="18"/>
          <w:lang w:val="en-US" w:eastAsia="fr-CA"/>
        </w:rPr>
        <w:t>+</w:t>
      </w:r>
      <w:r w:rsidR="00810174" w:rsidRPr="0023215A">
        <w:rPr>
          <w:rFonts w:ascii="Courier New" w:hAnsi="Courier New" w:cs="Courier New"/>
          <w:sz w:val="18"/>
          <w:szCs w:val="18"/>
          <w:lang w:val="en-US" w:eastAsia="fr-CA"/>
        </w:rPr>
        <w:t xml:space="preserve"> </w:t>
      </w:r>
    </w:p>
    <w:p w14:paraId="09BCD704" w14:textId="4941EE1B" w:rsidR="00990ED8" w:rsidRPr="0023215A" w:rsidRDefault="00990ED8"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sidRPr="0023215A">
        <w:rPr>
          <w:rFonts w:ascii="Courier New" w:hAnsi="Courier New" w:cs="Courier New"/>
          <w:sz w:val="18"/>
          <w:szCs w:val="18"/>
          <w:lang w:val="en-US" w:eastAsia="fr-CA"/>
        </w:rPr>
        <w:t>XOFFSET)][int(position[1,0]</w:t>
      </w:r>
      <w:r w:rsidR="00810174" w:rsidRPr="0023215A">
        <w:rPr>
          <w:rFonts w:ascii="Courier New" w:hAnsi="Courier New" w:cs="Courier New"/>
          <w:sz w:val="18"/>
          <w:szCs w:val="18"/>
          <w:lang w:val="en-US" w:eastAsia="fr-CA"/>
        </w:rPr>
        <w:t xml:space="preserve"> </w:t>
      </w:r>
      <w:r w:rsidRPr="0023215A">
        <w:rPr>
          <w:rFonts w:ascii="Courier New" w:hAnsi="Courier New" w:cs="Courier New"/>
          <w:sz w:val="18"/>
          <w:szCs w:val="18"/>
          <w:lang w:val="en-US" w:eastAsia="fr-CA"/>
        </w:rPr>
        <w:t>+</w:t>
      </w:r>
      <w:r w:rsidR="00810174" w:rsidRPr="0023215A">
        <w:rPr>
          <w:rFonts w:ascii="Courier New" w:hAnsi="Courier New" w:cs="Courier New"/>
          <w:sz w:val="18"/>
          <w:szCs w:val="18"/>
          <w:lang w:val="en-US" w:eastAsia="fr-CA"/>
        </w:rPr>
        <w:t xml:space="preserve"> </w:t>
      </w:r>
      <w:r w:rsidRPr="0023215A">
        <w:rPr>
          <w:rFonts w:ascii="Courier New" w:hAnsi="Courier New" w:cs="Courier New"/>
          <w:sz w:val="18"/>
          <w:szCs w:val="18"/>
          <w:lang w:val="en-US" w:eastAsia="fr-CA"/>
        </w:rPr>
        <w:t>YOFFSET)]):</w:t>
      </w:r>
    </w:p>
    <w:p w14:paraId="2C915C9E" w14:textId="01585BCD" w:rsidR="00990ED8" w:rsidRPr="0023215A" w:rsidRDefault="00267FF7"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ab/>
        <w:t>position = position + vecteur_direction</w:t>
      </w:r>
    </w:p>
    <w:p w14:paraId="1B44E3FF" w14:textId="77777777" w:rsidR="00267FF7"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sidRPr="0023215A">
        <w:rPr>
          <w:rFonts w:ascii="Courier New" w:hAnsi="Courier New" w:cs="Courier New"/>
          <w:sz w:val="18"/>
          <w:szCs w:val="18"/>
          <w:lang w:val="en-US" w:eastAsia="fr-CA"/>
        </w:rPr>
        <w:t>#print the x and y coordinates of the exact location on the</w:t>
      </w:r>
    </w:p>
    <w:p w14:paraId="5F9ADAA9" w14:textId="644BCE3F" w:rsidR="00990ED8" w:rsidRPr="0023215A" w:rsidRDefault="00267FF7" w:rsidP="00267FF7">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sidRPr="0023215A">
        <w:rPr>
          <w:rFonts w:ascii="Courier New" w:hAnsi="Courier New" w:cs="Courier New"/>
          <w:sz w:val="18"/>
          <w:szCs w:val="18"/>
          <w:lang w:val="en-US" w:eastAsia="fr-CA"/>
        </w:rPr>
        <w:t>D</w:t>
      </w:r>
      <w:r w:rsidR="00990ED8" w:rsidRPr="0023215A">
        <w:rPr>
          <w:rFonts w:ascii="Courier New" w:hAnsi="Courier New" w:cs="Courier New"/>
          <w:sz w:val="18"/>
          <w:szCs w:val="18"/>
          <w:lang w:val="en-US" w:eastAsia="fr-CA"/>
        </w:rPr>
        <w:t>igital</w:t>
      </w:r>
      <w:r>
        <w:rPr>
          <w:rFonts w:ascii="Courier New" w:hAnsi="Courier New" w:cs="Courier New"/>
          <w:sz w:val="18"/>
          <w:szCs w:val="18"/>
          <w:lang w:val="en-US" w:eastAsia="fr-CA"/>
        </w:rPr>
        <w:t xml:space="preserve"> </w:t>
      </w:r>
      <w:r w:rsidR="00990ED8" w:rsidRPr="0023215A">
        <w:rPr>
          <w:rFonts w:ascii="Courier New" w:hAnsi="Courier New" w:cs="Courier New"/>
          <w:sz w:val="18"/>
          <w:szCs w:val="18"/>
          <w:lang w:val="en-US" w:eastAsia="fr-CA"/>
        </w:rPr>
        <w:t xml:space="preserve">map/OptiTrack reference  </w:t>
      </w:r>
    </w:p>
    <w:p w14:paraId="52C36740" w14:textId="4084DF98"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p>
    <w:p w14:paraId="02EC2A6E" w14:textId="77777777" w:rsidR="00BE68A1" w:rsidRPr="00BE68A1"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eastAsia="fr-CA"/>
        </w:rPr>
      </w:pPr>
      <w:r w:rsidRPr="0023215A">
        <w:rPr>
          <w:rFonts w:ascii="Courier New" w:hAnsi="Courier New" w:cs="Courier New"/>
          <w:sz w:val="18"/>
          <w:szCs w:val="18"/>
          <w:lang w:val="en-US" w:eastAsia="fr-CA"/>
        </w:rPr>
        <w:tab/>
      </w:r>
      <w:r w:rsidR="00267FF7">
        <w:rPr>
          <w:rFonts w:ascii="Courier New" w:hAnsi="Courier New" w:cs="Courier New"/>
          <w:sz w:val="18"/>
          <w:szCs w:val="18"/>
          <w:lang w:val="en-US" w:eastAsia="fr-CA"/>
        </w:rPr>
        <w:tab/>
      </w:r>
      <w:r w:rsidRPr="00BE68A1">
        <w:rPr>
          <w:rFonts w:ascii="Courier New" w:hAnsi="Courier New" w:cs="Courier New"/>
          <w:sz w:val="18"/>
          <w:szCs w:val="18"/>
          <w:lang w:eastAsia="fr-CA"/>
        </w:rPr>
        <w:t>POS = 'Cible Trouver !! Position X :' + repr(position[0,0])</w:t>
      </w:r>
    </w:p>
    <w:p w14:paraId="696D4580" w14:textId="2C9952CB" w:rsidR="0023215A" w:rsidRPr="001A7AA2" w:rsidRDefault="00BE68A1" w:rsidP="00BE68A1">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eastAsia="fr-CA"/>
        </w:rPr>
        <w:tab/>
      </w:r>
      <w:r>
        <w:rPr>
          <w:rFonts w:ascii="Courier New" w:hAnsi="Courier New" w:cs="Courier New"/>
          <w:sz w:val="18"/>
          <w:szCs w:val="18"/>
          <w:lang w:eastAsia="fr-CA"/>
        </w:rPr>
        <w:tab/>
      </w:r>
      <w:r w:rsidR="00990ED8" w:rsidRPr="001A7AA2">
        <w:rPr>
          <w:rFonts w:ascii="Courier New" w:hAnsi="Courier New" w:cs="Courier New"/>
          <w:sz w:val="18"/>
          <w:szCs w:val="18"/>
          <w:lang w:val="en-US" w:eastAsia="fr-CA"/>
        </w:rPr>
        <w:t xml:space="preserve">+ '  </w:t>
      </w:r>
    </w:p>
    <w:p w14:paraId="1109EF98" w14:textId="77777777" w:rsidR="00BE68A1"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eastAsia="fr-CA"/>
        </w:rPr>
      </w:pPr>
      <w:r w:rsidRPr="00BE68A1">
        <w:rPr>
          <w:rFonts w:ascii="Courier New" w:hAnsi="Courier New" w:cs="Courier New"/>
          <w:sz w:val="18"/>
          <w:szCs w:val="18"/>
          <w:lang w:eastAsia="fr-CA"/>
        </w:rPr>
        <w:t xml:space="preserve">  </w:t>
      </w:r>
      <w:r w:rsidR="00CC5C6F" w:rsidRPr="00BE68A1">
        <w:rPr>
          <w:rFonts w:ascii="Courier New" w:hAnsi="Courier New" w:cs="Courier New"/>
          <w:sz w:val="18"/>
          <w:szCs w:val="18"/>
          <w:lang w:eastAsia="fr-CA"/>
        </w:rPr>
        <w:tab/>
      </w:r>
      <w:r w:rsidRPr="00BE68A1">
        <w:rPr>
          <w:rFonts w:ascii="Courier New" w:hAnsi="Courier New" w:cs="Courier New"/>
          <w:sz w:val="18"/>
          <w:szCs w:val="18"/>
          <w:lang w:eastAsia="fr-CA"/>
        </w:rPr>
        <w:t>Position Y :' + repr(position[1,0]) + ‘Élévation : ‘ +</w:t>
      </w:r>
    </w:p>
    <w:p w14:paraId="03CD5C88" w14:textId="55492799" w:rsidR="00990ED8" w:rsidRPr="001A7AA2" w:rsidRDefault="00BE68A1" w:rsidP="00BE68A1">
      <w:pPr>
        <w:pStyle w:val="Paragraphedeliste"/>
        <w:widowControl/>
        <w:suppressAutoHyphens w:val="0"/>
        <w:autoSpaceDE w:val="0"/>
        <w:autoSpaceDN w:val="0"/>
        <w:adjustRightInd w:val="0"/>
        <w:ind w:left="1418"/>
        <w:rPr>
          <w:rFonts w:ascii="Courier New" w:hAnsi="Courier New" w:cs="Courier New"/>
          <w:sz w:val="18"/>
          <w:szCs w:val="18"/>
          <w:lang w:val="en-US" w:eastAsia="fr-CA"/>
        </w:rPr>
      </w:pPr>
      <w:r>
        <w:rPr>
          <w:rFonts w:ascii="Courier New" w:hAnsi="Courier New" w:cs="Courier New"/>
          <w:sz w:val="18"/>
          <w:szCs w:val="18"/>
          <w:lang w:eastAsia="fr-CA"/>
        </w:rPr>
        <w:tab/>
      </w:r>
      <w:r w:rsidR="0023215A" w:rsidRPr="00BE68A1">
        <w:rPr>
          <w:rFonts w:ascii="Courier New" w:hAnsi="Courier New" w:cs="Courier New"/>
          <w:sz w:val="18"/>
          <w:szCs w:val="18"/>
          <w:lang w:eastAsia="fr-CA"/>
        </w:rPr>
        <w:tab/>
      </w:r>
      <w:r w:rsidR="00990ED8" w:rsidRPr="001A7AA2">
        <w:rPr>
          <w:rFonts w:ascii="Courier New" w:hAnsi="Courier New" w:cs="Courier New"/>
          <w:sz w:val="18"/>
          <w:szCs w:val="18"/>
          <w:lang w:val="en-US" w:eastAsia="fr-CA"/>
        </w:rPr>
        <w:t>repr(position[2,0])</w:t>
      </w:r>
    </w:p>
    <w:p w14:paraId="78636E99" w14:textId="7280F1D2"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1A7AA2">
        <w:rPr>
          <w:rFonts w:ascii="Courier New" w:hAnsi="Courier New" w:cs="Courier New"/>
          <w:sz w:val="18"/>
          <w:szCs w:val="18"/>
          <w:lang w:val="en-US" w:eastAsia="fr-CA"/>
        </w:rPr>
        <w:tab/>
      </w:r>
      <w:r w:rsidR="00BE68A1">
        <w:rPr>
          <w:rFonts w:ascii="Courier New" w:hAnsi="Courier New" w:cs="Courier New"/>
          <w:sz w:val="18"/>
          <w:szCs w:val="18"/>
          <w:lang w:val="en-US" w:eastAsia="fr-CA"/>
        </w:rPr>
        <w:tab/>
      </w:r>
      <w:r w:rsidRPr="0023215A">
        <w:rPr>
          <w:rFonts w:ascii="Courier New" w:hAnsi="Courier New" w:cs="Courier New"/>
          <w:sz w:val="18"/>
          <w:szCs w:val="18"/>
          <w:lang w:val="en-US" w:eastAsia="fr-CA"/>
        </w:rPr>
        <w:t>print(POS)</w:t>
      </w:r>
    </w:p>
    <w:p w14:paraId="1996CF55" w14:textId="77777777"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p>
    <w:p w14:paraId="499CAB26" w14:textId="786D508B" w:rsidR="00990ED8" w:rsidRPr="0023215A" w:rsidRDefault="00810174"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#Show it, if key pressed is 'Esc', exit the loop</w:t>
      </w:r>
    </w:p>
    <w:p w14:paraId="1A5E9E48" w14:textId="27DDAD45"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t>cv2.imshow('frame',frame)</w:t>
      </w:r>
    </w:p>
    <w:p w14:paraId="3AEB02F4" w14:textId="69DB7979"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t>cv2.imshow('thresh',thresh2)</w:t>
      </w:r>
    </w:p>
    <w:p w14:paraId="64DD1977" w14:textId="7D4F7D04" w:rsidR="00990ED8" w:rsidRPr="0023215A" w:rsidRDefault="00990ED8"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t>if cv2.waitKey(33)== 27:</w:t>
      </w:r>
    </w:p>
    <w:p w14:paraId="1126C75F" w14:textId="516B266C" w:rsidR="00990ED8" w:rsidRPr="0023215A" w:rsidRDefault="00810174"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00CC5C6F"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break</w:t>
      </w:r>
      <w:r w:rsidR="00990ED8" w:rsidRPr="0023215A">
        <w:rPr>
          <w:rFonts w:ascii="Courier New" w:hAnsi="Courier New" w:cs="Courier New"/>
          <w:sz w:val="18"/>
          <w:szCs w:val="18"/>
          <w:lang w:val="en-US" w:eastAsia="fr-CA"/>
        </w:rPr>
        <w:tab/>
      </w:r>
    </w:p>
    <w:p w14:paraId="17BB3286" w14:textId="2A6BEBEA" w:rsidR="00990ED8" w:rsidRPr="0023215A" w:rsidRDefault="00CC5C6F"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00810174"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 Clean up everything before leaving</w:t>
      </w:r>
    </w:p>
    <w:p w14:paraId="038DFC33" w14:textId="09462AAE" w:rsidR="00990ED8" w:rsidRPr="0023215A" w:rsidRDefault="00CC5C6F"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cv2.destroyAllWindows()</w:t>
      </w:r>
    </w:p>
    <w:p w14:paraId="7910E8DF" w14:textId="63E0114D" w:rsidR="00990ED8" w:rsidRPr="0023215A" w:rsidRDefault="00CC5C6F"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cap.release()</w:t>
      </w:r>
    </w:p>
    <w:p w14:paraId="18C2A3A2" w14:textId="2604AABD" w:rsidR="00990ED8" w:rsidRPr="0023215A" w:rsidRDefault="00CC5C6F" w:rsidP="00267FF7">
      <w:pPr>
        <w:pStyle w:val="Paragraphedeliste"/>
        <w:widowControl/>
        <w:numPr>
          <w:ilvl w:val="0"/>
          <w:numId w:val="38"/>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ab/>
      </w:r>
      <w:r w:rsidRPr="0023215A">
        <w:rPr>
          <w:rFonts w:ascii="Courier New" w:hAnsi="Courier New" w:cs="Courier New"/>
          <w:sz w:val="18"/>
          <w:szCs w:val="18"/>
          <w:lang w:val="en-US" w:eastAsia="fr-CA"/>
        </w:rPr>
        <w:tab/>
      </w:r>
      <w:r w:rsidR="00990ED8" w:rsidRPr="0023215A">
        <w:rPr>
          <w:rFonts w:ascii="Courier New" w:hAnsi="Courier New" w:cs="Courier New"/>
          <w:sz w:val="18"/>
          <w:szCs w:val="18"/>
          <w:lang w:val="en-US" w:eastAsia="fr-CA"/>
        </w:rPr>
        <w:t>ser.close()</w:t>
      </w:r>
    </w:p>
    <w:p w14:paraId="5C9890AE" w14:textId="0D299DD4" w:rsidR="00990ED8" w:rsidRPr="00E55167" w:rsidRDefault="00E55167" w:rsidP="00F20EBC">
      <w:pPr>
        <w:widowControl/>
        <w:suppressAutoHyphens w:val="0"/>
        <w:autoSpaceDE w:val="0"/>
        <w:autoSpaceDN w:val="0"/>
        <w:adjustRightInd w:val="0"/>
        <w:spacing w:line="480" w:lineRule="auto"/>
        <w:jc w:val="center"/>
        <w:rPr>
          <w:sz w:val="18"/>
          <w:szCs w:val="18"/>
          <w:lang w:eastAsia="fr-CA"/>
        </w:rPr>
      </w:pPr>
      <w:r>
        <w:rPr>
          <w:sz w:val="18"/>
          <w:szCs w:val="18"/>
          <w:lang w:eastAsia="fr-CA"/>
        </w:rPr>
        <w:t>Figure 5.1</w:t>
      </w:r>
      <w:r w:rsidR="00C6792B">
        <w:rPr>
          <w:sz w:val="18"/>
          <w:szCs w:val="18"/>
          <w:lang w:eastAsia="fr-CA"/>
        </w:rPr>
        <w:t>9</w:t>
      </w:r>
      <w:r w:rsidR="00990ED8" w:rsidRPr="00E55167">
        <w:rPr>
          <w:sz w:val="18"/>
          <w:szCs w:val="18"/>
          <w:lang w:eastAsia="fr-CA"/>
        </w:rPr>
        <w:t xml:space="preserve"> : </w:t>
      </w:r>
      <w:r>
        <w:rPr>
          <w:sz w:val="18"/>
          <w:szCs w:val="18"/>
          <w:lang w:eastAsia="fr-CA"/>
        </w:rPr>
        <w:t>Code pour la p</w:t>
      </w:r>
      <w:r w:rsidR="00990ED8" w:rsidRPr="00E55167">
        <w:rPr>
          <w:sz w:val="18"/>
          <w:szCs w:val="18"/>
          <w:lang w:eastAsia="fr-CA"/>
        </w:rPr>
        <w:t xml:space="preserve">rojection sur la carte d’élévation et </w:t>
      </w:r>
      <w:r>
        <w:rPr>
          <w:sz w:val="18"/>
          <w:szCs w:val="18"/>
          <w:lang w:eastAsia="fr-CA"/>
        </w:rPr>
        <w:t>l’</w:t>
      </w:r>
      <w:r w:rsidR="00D2125D">
        <w:rPr>
          <w:sz w:val="18"/>
          <w:szCs w:val="18"/>
          <w:lang w:eastAsia="fr-CA"/>
        </w:rPr>
        <w:t>envoi</w:t>
      </w:r>
      <w:r w:rsidR="00990ED8" w:rsidRPr="00E55167">
        <w:rPr>
          <w:sz w:val="18"/>
          <w:szCs w:val="18"/>
          <w:lang w:eastAsia="fr-CA"/>
        </w:rPr>
        <w:t xml:space="preserve"> des données</w:t>
      </w:r>
      <w:r w:rsidR="003D6138">
        <w:rPr>
          <w:sz w:val="18"/>
          <w:szCs w:val="18"/>
          <w:lang w:eastAsia="fr-CA"/>
        </w:rPr>
        <w:t xml:space="preserve"> </w:t>
      </w:r>
      <w:r w:rsidR="003D6138">
        <w:rPr>
          <w:rFonts w:ascii="Cambria Math" w:hAnsi="Cambria Math" w:cs="Cambria Math"/>
          <w:color w:val="000000"/>
          <w:sz w:val="20"/>
          <w:shd w:val="clear" w:color="auto" w:fill="FFFFFF"/>
        </w:rPr>
        <w:t>⑨</w:t>
      </w:r>
    </w:p>
    <w:p w14:paraId="5234085D" w14:textId="77777777" w:rsidR="009904A0" w:rsidRDefault="009904A0" w:rsidP="007D7489">
      <w:pPr>
        <w:pStyle w:val="Corpsdetexte"/>
      </w:pPr>
    </w:p>
    <w:p w14:paraId="0E459227" w14:textId="2280248B" w:rsidR="007D7489" w:rsidRDefault="007D7489" w:rsidP="007D7489">
      <w:pPr>
        <w:pStyle w:val="Titre3"/>
        <w:rPr>
          <w:rFonts w:ascii="Times New Roman" w:hAnsi="Times New Roman" w:cs="Times New Roman"/>
        </w:rPr>
      </w:pPr>
      <w:bookmarkStart w:id="19" w:name="_Toc445930511"/>
      <w:r w:rsidRPr="00DD0DC4">
        <w:rPr>
          <w:rFonts w:ascii="Times New Roman" w:hAnsi="Times New Roman" w:cs="Times New Roman"/>
        </w:rPr>
        <w:t xml:space="preserve">5.3.4 </w:t>
      </w:r>
      <w:r w:rsidR="00DD0DC4" w:rsidRPr="00DD0DC4">
        <w:rPr>
          <w:rFonts w:ascii="Times New Roman" w:hAnsi="Times New Roman" w:cs="Times New Roman"/>
        </w:rPr>
        <w:t>Station de contrôle de l’opérateur</w:t>
      </w:r>
      <w:bookmarkEnd w:id="19"/>
    </w:p>
    <w:p w14:paraId="4E8C19AD" w14:textId="26C98D64" w:rsidR="00D262C2" w:rsidRDefault="00D262C2" w:rsidP="00D262C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La station de contrôle de l’opérateur est simplement un ordinateur ayant la capacité d’établi</w:t>
      </w:r>
      <w:r w:rsidR="00BE68A1">
        <w:t>r</w:t>
      </w:r>
      <w:r>
        <w:t xml:space="preserve"> une communication sécurisé vers notre drone afin que l’opérateur puisse lancer une mission, en vérifier les résultats, extraire au besoin la photographie d’une cible ou tout simplement effectuer des opérations de maintenance sur le drone.</w:t>
      </w:r>
      <w:r w:rsidR="006F5FDD">
        <w:t xml:space="preserve">  Bien que ne faisant pas implicitement </w:t>
      </w:r>
      <w:r w:rsidR="00D2125D">
        <w:t>partie</w:t>
      </w:r>
      <w:r w:rsidR="006F5FDD">
        <w:t xml:space="preserve"> de la station de contrôle de l’opérateur, nous utilisons un routeur </w:t>
      </w:r>
      <w:r w:rsidR="00D2125D">
        <w:t>sans fil</w:t>
      </w:r>
      <w:r w:rsidR="006F5FDD">
        <w:t xml:space="preserve"> afin d’agir en tant que point d’accès et de gestionnaire des adresses IP.</w:t>
      </w:r>
    </w:p>
    <w:p w14:paraId="2159FF68" w14:textId="77777777" w:rsidR="006F5FDD" w:rsidRPr="00D262C2" w:rsidRDefault="006F5FDD" w:rsidP="00D262C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p>
    <w:p w14:paraId="59008821" w14:textId="047340CB" w:rsidR="00D262C2" w:rsidRDefault="007D7489" w:rsidP="007D7489">
      <w:pPr>
        <w:pStyle w:val="Corpsdetexte"/>
      </w:pPr>
      <w:r>
        <w:t>5.3.4</w:t>
      </w:r>
      <w:r w:rsidRPr="009E7526">
        <w:t xml:space="preserve">.1 </w:t>
      </w:r>
      <w:r w:rsidR="00DD0DC4" w:rsidRPr="00DD0DC4">
        <w:t>Station de contrôle de l’opérateur</w:t>
      </w:r>
      <w:r w:rsidR="00DD0DC4" w:rsidRPr="009E7526">
        <w:t xml:space="preserve"> </w:t>
      </w:r>
      <w:r w:rsidRPr="009E7526">
        <w:t>– spécifications et contraintes</w:t>
      </w:r>
    </w:p>
    <w:p w14:paraId="6A308AC3" w14:textId="0544F03C" w:rsidR="006F5FDD" w:rsidRDefault="00D262C2" w:rsidP="00D262C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Afin de faciliter la communication avec le Raspberry Pi qui fonctionne sous Raspian, une version modifiée de Linux Debian, nous avons installé la version Jessie de Linux Debian sur notre station.</w:t>
      </w:r>
      <w:r w:rsidR="00774E52">
        <w:t xml:space="preserve">  Notre station est également équipée d’un adaptateur réseau </w:t>
      </w:r>
      <w:r w:rsidR="00D2125D">
        <w:t>sans fil</w:t>
      </w:r>
      <w:r w:rsidR="00774E52">
        <w:t xml:space="preserve"> (Wifi).  Il n’existe pas vraiment de contrainte </w:t>
      </w:r>
      <w:r w:rsidR="00BE68A1">
        <w:t>quant à la configuration de la station de l’opérateur</w:t>
      </w:r>
      <w:r w:rsidR="006F5FDD">
        <w:t>, nous avons souvent utilisé nos ordinateurs personnels avec différente</w:t>
      </w:r>
      <w:r w:rsidR="00BE68A1">
        <w:t>s</w:t>
      </w:r>
      <w:r w:rsidR="006F5FDD">
        <w:t xml:space="preserve"> configuration</w:t>
      </w:r>
      <w:r w:rsidR="00BE68A1">
        <w:t>s</w:t>
      </w:r>
      <w:r w:rsidR="006F5FDD">
        <w:t xml:space="preserve"> et même différent</w:t>
      </w:r>
      <w:r w:rsidR="00BE68A1">
        <w:t>s</w:t>
      </w:r>
      <w:r w:rsidR="006F5FDD">
        <w:t xml:space="preserve"> système</w:t>
      </w:r>
      <w:r w:rsidR="00BE68A1">
        <w:t>s</w:t>
      </w:r>
      <w:r w:rsidR="006F5FDD">
        <w:t xml:space="preserve"> d’exploitation et nous n’avons éprouvé aucun problème</w:t>
      </w:r>
      <w:r w:rsidR="00BE68A1">
        <w:t xml:space="preserve"> à se connecter au Raspberry Pi</w:t>
      </w:r>
      <w:r w:rsidR="006F5FDD">
        <w:t xml:space="preserve">.  Afin de pouvoir utiliser toutes les fonctions que nous avons développées sur le Pi, il est préférable que l’ordinateur établissant la connexion puisse supporter </w:t>
      </w:r>
      <w:r w:rsidR="00BE68A1">
        <w:t>le système de partage d’affichage graphique VNC</w:t>
      </w:r>
      <w:r w:rsidR="006F5FDD">
        <w:rPr>
          <w:i/>
        </w:rPr>
        <w:t>,</w:t>
      </w:r>
      <w:r w:rsidR="006F5FDD">
        <w:t xml:space="preserve"> ce qui ne </w:t>
      </w:r>
      <w:r w:rsidR="006F5FDD">
        <w:lastRenderedPageBreak/>
        <w:t>pose aucun problème sur les systè</w:t>
      </w:r>
      <w:r w:rsidR="00BE68A1">
        <w:t>mes d’exploitation Linux ou BSD.</w:t>
      </w:r>
    </w:p>
    <w:p w14:paraId="54896750" w14:textId="634841CA" w:rsidR="00D262C2" w:rsidRPr="009E7526" w:rsidRDefault="00D262C2" w:rsidP="00D262C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t xml:space="preserve">  </w:t>
      </w:r>
    </w:p>
    <w:p w14:paraId="31A5A456" w14:textId="3D9239F2" w:rsidR="007D7489" w:rsidRDefault="007D7489" w:rsidP="007D7489">
      <w:pPr>
        <w:pStyle w:val="Corpsdetexte"/>
      </w:pPr>
      <w:r>
        <w:t>5.3.4</w:t>
      </w:r>
      <w:r w:rsidRPr="009E7526">
        <w:t xml:space="preserve">.2 </w:t>
      </w:r>
      <w:r w:rsidR="00DD0DC4" w:rsidRPr="00DD0DC4">
        <w:t>Station de contrôle de l’opérateur</w:t>
      </w:r>
      <w:r w:rsidR="00DD0DC4" w:rsidRPr="009E7526">
        <w:t xml:space="preserve"> </w:t>
      </w:r>
      <w:r w:rsidRPr="009E7526">
        <w:t>– conception</w:t>
      </w:r>
      <w:r w:rsidR="009A012F">
        <w:t xml:space="preserve"> et fonctionnement</w:t>
      </w:r>
    </w:p>
    <w:p w14:paraId="2B80824B" w14:textId="71EC98D4" w:rsidR="00BE68A1" w:rsidRPr="00BE68A1" w:rsidRDefault="009A012F" w:rsidP="00BE68A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 w:val="18"/>
          <w:szCs w:val="18"/>
          <w:lang w:eastAsia="fr-CA"/>
        </w:rPr>
      </w:pPr>
      <w:r>
        <w:t xml:space="preserve">Aucune conception n’a été réalisée pour la station de contrôle de l’utilisateur.  Nous utilisons le </w:t>
      </w:r>
      <w:r w:rsidR="00BE68A1">
        <w:t>système VNC afin de transmettre l’affichage graphique du Raspberry Pi sur un ordinateur distant</w:t>
      </w:r>
      <w:r>
        <w:t>.</w:t>
      </w:r>
      <w:r w:rsidR="00BE68A1">
        <w:t xml:space="preserve">  Ce système de partage d’affichage n’est cependant pas sécurisé, ce qui va à l’encontre d’une des exigences que nous nous étions </w:t>
      </w:r>
      <w:r w:rsidR="00D2125D">
        <w:t>fixées</w:t>
      </w:r>
      <w:r w:rsidR="00BE68A1">
        <w:t xml:space="preserve"> au début du projet.  Il existe une version </w:t>
      </w:r>
      <w:r w:rsidR="00D2125D">
        <w:t>sécurisée</w:t>
      </w:r>
      <w:r w:rsidR="00BE68A1">
        <w:t xml:space="preserve"> de VNC qui pourrait être implanté pour un développement futur.  </w:t>
      </w:r>
      <w:r>
        <w:t xml:space="preserve">  </w:t>
      </w:r>
    </w:p>
    <w:p w14:paraId="154504D4" w14:textId="77777777" w:rsidR="00BE68A1" w:rsidRPr="00BE68A1" w:rsidRDefault="00BE68A1" w:rsidP="00BE68A1">
      <w:pPr>
        <w:widowControl/>
        <w:suppressAutoHyphens w:val="0"/>
        <w:autoSpaceDE w:val="0"/>
        <w:autoSpaceDN w:val="0"/>
        <w:adjustRightInd w:val="0"/>
        <w:rPr>
          <w:rFonts w:ascii="Courier New" w:hAnsi="Courier New" w:cs="Courier New"/>
          <w:sz w:val="18"/>
          <w:szCs w:val="18"/>
          <w:lang w:eastAsia="fr-CA"/>
        </w:rPr>
      </w:pPr>
    </w:p>
    <w:p w14:paraId="7D92F527" w14:textId="77777777" w:rsidR="00CC5C6F" w:rsidRPr="00BE68A1" w:rsidRDefault="00CC5C6F" w:rsidP="00B82D84">
      <w:pPr>
        <w:widowControl/>
        <w:suppressAutoHyphens w:val="0"/>
        <w:autoSpaceDE w:val="0"/>
        <w:autoSpaceDN w:val="0"/>
        <w:adjustRightInd w:val="0"/>
        <w:rPr>
          <w:rFonts w:ascii="Courier New" w:hAnsi="Courier New" w:cs="Courier New"/>
          <w:sz w:val="16"/>
          <w:szCs w:val="16"/>
          <w:lang w:eastAsia="fr-CA"/>
        </w:rPr>
      </w:pPr>
    </w:p>
    <w:p w14:paraId="0FA8D601" w14:textId="74F1A54C" w:rsidR="008E78D5" w:rsidRPr="008E78D5" w:rsidRDefault="008E78D5" w:rsidP="009A012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Au début de la conception de notre projet, nous avions configuré le Pi pour agir en tant que point d’accès pour créer un réseau ad hoc et gérer directement ses </w:t>
      </w:r>
      <w:r w:rsidR="00D2125D">
        <w:rPr>
          <w:szCs w:val="24"/>
        </w:rPr>
        <w:t>connexions</w:t>
      </w:r>
      <w:r>
        <w:rPr>
          <w:szCs w:val="24"/>
        </w:rPr>
        <w:t xml:space="preserve">.  Cette façon de faire fonctionnait très bien et apportait une grande </w:t>
      </w:r>
      <w:r w:rsidR="00D2125D">
        <w:rPr>
          <w:szCs w:val="24"/>
        </w:rPr>
        <w:t>stabilité,</w:t>
      </w:r>
      <w:r>
        <w:rPr>
          <w:szCs w:val="24"/>
        </w:rPr>
        <w:t xml:space="preserve"> mais nous devions enlever cette configuration à chaque fois que nous avions besoin de faire une mise à jour du Pi nécessitant une connexion à internet. L’utilisation d’un routeur </w:t>
      </w:r>
      <w:r w:rsidR="00D2125D">
        <w:rPr>
          <w:szCs w:val="24"/>
        </w:rPr>
        <w:t>sans fil</w:t>
      </w:r>
      <w:r>
        <w:rPr>
          <w:szCs w:val="24"/>
        </w:rPr>
        <w:t xml:space="preserve"> auquel la station de contrôle et le Pi se connecte automatique permet d’éviter ses tracas, sans sacrifices important à la stabilité de la </w:t>
      </w:r>
      <w:r w:rsidR="001D3F5E">
        <w:rPr>
          <w:szCs w:val="24"/>
        </w:rPr>
        <w:t>connexion</w:t>
      </w:r>
      <w:r>
        <w:rPr>
          <w:szCs w:val="24"/>
        </w:rPr>
        <w:t>.</w:t>
      </w:r>
    </w:p>
    <w:p w14:paraId="61EC5076" w14:textId="77777777" w:rsidR="00EC5EE6" w:rsidRDefault="00EC5EE6" w:rsidP="000B51FD">
      <w:pPr>
        <w:pStyle w:val="Corpsdetexte"/>
      </w:pPr>
    </w:p>
    <w:p w14:paraId="0A74021D" w14:textId="527EDCC7" w:rsidR="00EC5EE6" w:rsidRDefault="00EC5EE6" w:rsidP="00EC5EE6">
      <w:pPr>
        <w:pStyle w:val="Titre2"/>
        <w:rPr>
          <w:rFonts w:ascii="Times New Roman" w:hAnsi="Times New Roman" w:cs="Times New Roman"/>
        </w:rPr>
      </w:pPr>
      <w:bookmarkStart w:id="20" w:name="_Toc445930512"/>
      <w:r w:rsidRPr="009E7526">
        <w:rPr>
          <w:rFonts w:ascii="Times New Roman" w:hAnsi="Times New Roman" w:cs="Times New Roman"/>
        </w:rPr>
        <w:t>5.4 Description des interfaces</w:t>
      </w:r>
      <w:bookmarkEnd w:id="20"/>
    </w:p>
    <w:p w14:paraId="600FDD07" w14:textId="5C2F4731" w:rsidR="007D64E5" w:rsidRPr="007D64E5" w:rsidRDefault="007D64E5"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7D64E5">
        <w:rPr>
          <w:szCs w:val="24"/>
        </w:rPr>
        <w:t xml:space="preserve">Notre </w:t>
      </w:r>
      <w:r w:rsidR="00C130F9">
        <w:rPr>
          <w:szCs w:val="24"/>
        </w:rPr>
        <w:t>conception</w:t>
      </w:r>
      <w:r w:rsidRPr="007D64E5">
        <w:rPr>
          <w:szCs w:val="24"/>
        </w:rPr>
        <w:t xml:space="preserve"> comprend trois interfaces afin de permettre aux quatre modules de communiquer entre eux.  Il s’agit respectivement des inte</w:t>
      </w:r>
      <w:r>
        <w:rPr>
          <w:szCs w:val="24"/>
        </w:rPr>
        <w:t>rfaces OptiTrack – Matlab, Matlab – Raspberry Pi et Raspberry Pi – Station de l’opérateur.   Elles sont décrites dans les sections qui suivent.</w:t>
      </w:r>
    </w:p>
    <w:p w14:paraId="66CFD5FC" w14:textId="5FCD0BCB" w:rsidR="00DD0DC4" w:rsidRDefault="00EC5EE6" w:rsidP="00DD0DC4">
      <w:pPr>
        <w:pStyle w:val="Titre3"/>
        <w:rPr>
          <w:rFonts w:ascii="Times New Roman" w:hAnsi="Times New Roman" w:cs="Times New Roman"/>
        </w:rPr>
      </w:pPr>
      <w:bookmarkStart w:id="21" w:name="_Toc445930513"/>
      <w:r w:rsidRPr="00DD0DC4">
        <w:rPr>
          <w:rFonts w:ascii="Times New Roman" w:hAnsi="Times New Roman" w:cs="Times New Roman"/>
        </w:rPr>
        <w:lastRenderedPageBreak/>
        <w:t xml:space="preserve">5.4.1 </w:t>
      </w:r>
      <w:r w:rsidR="00DD0DC4" w:rsidRPr="00DD0DC4">
        <w:rPr>
          <w:rFonts w:ascii="Times New Roman" w:hAnsi="Times New Roman" w:cs="Times New Roman"/>
        </w:rPr>
        <w:t>Interface OptiTrack – MATLAB</w:t>
      </w:r>
      <w:bookmarkEnd w:id="21"/>
    </w:p>
    <w:p w14:paraId="75919630" w14:textId="54EB56C0" w:rsidR="009904A0" w:rsidRPr="007D64E5" w:rsidRDefault="009904A0" w:rsidP="007D64E5">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7D64E5">
        <w:rPr>
          <w:szCs w:val="24"/>
        </w:rPr>
        <w:t>L’</w:t>
      </w:r>
      <w:r w:rsidR="000425F5">
        <w:rPr>
          <w:szCs w:val="24"/>
        </w:rPr>
        <w:t>application</w:t>
      </w:r>
      <w:r w:rsidRPr="007D64E5">
        <w:rPr>
          <w:szCs w:val="24"/>
        </w:rPr>
        <w:t xml:space="preserve"> NatNet</w:t>
      </w:r>
      <w:r w:rsidR="007D64E5" w:rsidRPr="007D64E5">
        <w:rPr>
          <w:szCs w:val="24"/>
        </w:rPr>
        <w:t>, fourni</w:t>
      </w:r>
      <w:r w:rsidR="000425F5">
        <w:rPr>
          <w:szCs w:val="24"/>
        </w:rPr>
        <w:t>e</w:t>
      </w:r>
      <w:r w:rsidR="007D64E5" w:rsidRPr="007D64E5">
        <w:rPr>
          <w:szCs w:val="24"/>
        </w:rPr>
        <w:t xml:space="preserve"> par OptiTrack</w:t>
      </w:r>
      <w:r w:rsidR="007D64E5">
        <w:rPr>
          <w:szCs w:val="24"/>
        </w:rPr>
        <w:t>,</w:t>
      </w:r>
      <w:r w:rsidR="007D64E5" w:rsidRPr="007D64E5">
        <w:rPr>
          <w:szCs w:val="24"/>
        </w:rPr>
        <w:t xml:space="preserve"> e</w:t>
      </w:r>
      <w:r w:rsidR="007D64E5">
        <w:rPr>
          <w:szCs w:val="24"/>
        </w:rPr>
        <w:t>s</w:t>
      </w:r>
      <w:r w:rsidR="007D64E5" w:rsidRPr="007D64E5">
        <w:rPr>
          <w:szCs w:val="24"/>
        </w:rPr>
        <w:t>t</w:t>
      </w:r>
      <w:r w:rsidRPr="007D64E5">
        <w:rPr>
          <w:szCs w:val="24"/>
        </w:rPr>
        <w:t xml:space="preserve"> installée sur notre station MATLAB</w:t>
      </w:r>
      <w:r w:rsidR="007D64E5">
        <w:rPr>
          <w:szCs w:val="24"/>
        </w:rPr>
        <w:t>.</w:t>
      </w:r>
      <w:r w:rsidRPr="007D64E5">
        <w:rPr>
          <w:szCs w:val="24"/>
        </w:rPr>
        <w:t xml:space="preserve"> </w:t>
      </w:r>
      <w:r w:rsidR="007D64E5">
        <w:rPr>
          <w:szCs w:val="24"/>
        </w:rPr>
        <w:t xml:space="preserve">Il </w:t>
      </w:r>
      <w:r w:rsidRPr="007D64E5">
        <w:rPr>
          <w:szCs w:val="24"/>
        </w:rPr>
        <w:t xml:space="preserve">contient par défaut des fonctionnalités pour </w:t>
      </w:r>
      <w:r w:rsidR="007D64E5" w:rsidRPr="007D64E5">
        <w:rPr>
          <w:szCs w:val="24"/>
        </w:rPr>
        <w:t xml:space="preserve">communiquer à l’aide </w:t>
      </w:r>
      <w:r w:rsidRPr="007D64E5">
        <w:rPr>
          <w:szCs w:val="24"/>
        </w:rPr>
        <w:t xml:space="preserve">de sockets TCP. </w:t>
      </w:r>
      <w:r w:rsidR="000425F5">
        <w:rPr>
          <w:szCs w:val="24"/>
        </w:rPr>
        <w:t xml:space="preserve">Comme nous l’avons décrit dans la section du fonctionnement de la station Matlab, notre script </w:t>
      </w:r>
      <w:r w:rsidR="00D2125D">
        <w:rPr>
          <w:szCs w:val="24"/>
        </w:rPr>
        <w:t>établit</w:t>
      </w:r>
      <w:r w:rsidR="000425F5">
        <w:rPr>
          <w:szCs w:val="24"/>
        </w:rPr>
        <w:t xml:space="preserve"> la communication avec le serveur OptiTrack et formule des demandes afin </w:t>
      </w:r>
      <w:r w:rsidR="00C130F9">
        <w:rPr>
          <w:szCs w:val="24"/>
        </w:rPr>
        <w:t xml:space="preserve">d’obtenir </w:t>
      </w:r>
      <w:r w:rsidRPr="007D64E5">
        <w:rPr>
          <w:szCs w:val="24"/>
        </w:rPr>
        <w:t xml:space="preserve">les informations de localisation </w:t>
      </w:r>
      <w:r w:rsidR="00C130F9">
        <w:rPr>
          <w:szCs w:val="24"/>
        </w:rPr>
        <w:t>les plus récentes</w:t>
      </w:r>
      <w:r w:rsidRPr="007D64E5">
        <w:rPr>
          <w:szCs w:val="24"/>
        </w:rPr>
        <w:t xml:space="preserve">.  </w:t>
      </w:r>
      <w:r w:rsidR="000425F5">
        <w:rPr>
          <w:szCs w:val="24"/>
        </w:rPr>
        <w:t xml:space="preserve">Nous avons utilisé l’exemple de script </w:t>
      </w:r>
      <w:r w:rsidR="00D2125D">
        <w:rPr>
          <w:szCs w:val="24"/>
        </w:rPr>
        <w:t>fourni</w:t>
      </w:r>
      <w:r w:rsidR="000425F5">
        <w:rPr>
          <w:szCs w:val="24"/>
        </w:rPr>
        <w:t xml:space="preserve"> par OptiTrack, aucune modification, à l’exception d’indiquer l’adresse IP du serveur OptiTrack et le nom des variables dans laquelle enregistré les valeurs </w:t>
      </w:r>
      <w:r w:rsidR="00D2125D">
        <w:rPr>
          <w:szCs w:val="24"/>
        </w:rPr>
        <w:t>obtenues</w:t>
      </w:r>
      <w:r w:rsidR="000425F5">
        <w:rPr>
          <w:szCs w:val="24"/>
        </w:rPr>
        <w:t xml:space="preserve"> n’a été nécessaire.  C</w:t>
      </w:r>
      <w:r w:rsidRPr="007D64E5">
        <w:rPr>
          <w:szCs w:val="24"/>
        </w:rPr>
        <w:t>es données sont la localisation du drone dans l’arène OptiTrack à l’aide de ces coordonnées x, y et z ainsi que les quat</w:t>
      </w:r>
      <w:r w:rsidR="000425F5">
        <w:rPr>
          <w:szCs w:val="24"/>
        </w:rPr>
        <w:t>re quaternions qx, qy, qz et qw qui permettent de déterminer son inclinaison dans les trois axes.</w:t>
      </w:r>
    </w:p>
    <w:p w14:paraId="01F1C4C4" w14:textId="77777777" w:rsidR="009904A0" w:rsidRPr="009904A0" w:rsidRDefault="009904A0" w:rsidP="009904A0">
      <w:pPr>
        <w:pStyle w:val="Corpsdetexte"/>
      </w:pPr>
    </w:p>
    <w:p w14:paraId="3A11774F" w14:textId="6201A7DB" w:rsidR="00DD0DC4" w:rsidRDefault="00DD0DC4" w:rsidP="00DD0DC4">
      <w:pPr>
        <w:pStyle w:val="Titre3"/>
        <w:rPr>
          <w:rFonts w:ascii="Times New Roman" w:hAnsi="Times New Roman" w:cs="Times New Roman"/>
        </w:rPr>
      </w:pPr>
      <w:bookmarkStart w:id="22" w:name="_Toc445930514"/>
      <w:r w:rsidRPr="00DD0DC4">
        <w:rPr>
          <w:rFonts w:ascii="Times New Roman" w:hAnsi="Times New Roman" w:cs="Times New Roman"/>
        </w:rPr>
        <w:t>5.4.2 Interface MATLAB – Raspberry Pi</w:t>
      </w:r>
      <w:bookmarkEnd w:id="22"/>
    </w:p>
    <w:p w14:paraId="399BC42A" w14:textId="2A8E3D15" w:rsidR="00192B80" w:rsidRDefault="00192B80" w:rsidP="00192B8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192B80">
        <w:rPr>
          <w:szCs w:val="24"/>
        </w:rPr>
        <w:t xml:space="preserve">Nous avons développé </w:t>
      </w:r>
      <w:r w:rsidR="00D2125D">
        <w:rPr>
          <w:szCs w:val="24"/>
        </w:rPr>
        <w:t>cette</w:t>
      </w:r>
      <w:r w:rsidRPr="00192B80">
        <w:rPr>
          <w:szCs w:val="24"/>
        </w:rPr>
        <w:t xml:space="preserve"> interface afin d’assurer le transfert d</w:t>
      </w:r>
      <w:r>
        <w:rPr>
          <w:szCs w:val="24"/>
        </w:rPr>
        <w:t xml:space="preserve">es </w:t>
      </w:r>
      <w:r w:rsidRPr="00192B80">
        <w:rPr>
          <w:szCs w:val="24"/>
        </w:rPr>
        <w:t>information</w:t>
      </w:r>
      <w:r>
        <w:rPr>
          <w:szCs w:val="24"/>
        </w:rPr>
        <w:t xml:space="preserve">s de localisation obtenu par </w:t>
      </w:r>
      <w:r w:rsidRPr="00192B80">
        <w:rPr>
          <w:szCs w:val="24"/>
        </w:rPr>
        <w:t xml:space="preserve">la station Matlab </w:t>
      </w:r>
      <w:r>
        <w:rPr>
          <w:szCs w:val="24"/>
        </w:rPr>
        <w:t>vers</w:t>
      </w:r>
      <w:r w:rsidRPr="00192B80">
        <w:rPr>
          <w:szCs w:val="24"/>
        </w:rPr>
        <w:t xml:space="preserve"> </w:t>
      </w:r>
      <w:r>
        <w:rPr>
          <w:szCs w:val="24"/>
        </w:rPr>
        <w:t xml:space="preserve">le Raspberry Pi.  </w:t>
      </w:r>
      <w:r w:rsidR="00CF4176">
        <w:rPr>
          <w:szCs w:val="24"/>
        </w:rPr>
        <w:t xml:space="preserve">Comme nous l’avons décrit dans la section concernant la station Matlab, l’information de localisation est transmise dans une chaine de caractère diffusé à intervalles réguliers, environ une fois par seconde, via les antennes XBee.  </w:t>
      </w:r>
      <w:r w:rsidR="00C130F9">
        <w:rPr>
          <w:szCs w:val="24"/>
        </w:rPr>
        <w:t xml:space="preserve">Nous avons choisi d’utiliser les antennes XBee, plutôt que le réseau Wifi déjà existant, pour transmettre ces données afin de les isoler et de réellement simuler le travail qu’effectuerait un système GPS si nous étions à l’extérieur.  </w:t>
      </w:r>
      <w:r w:rsidR="00CF4176">
        <w:rPr>
          <w:szCs w:val="24"/>
        </w:rPr>
        <w:t xml:space="preserve">Les antennes doivent être associées à leur première utilisation à l’aide des instructions du manufacturier, par la suite, aucune autre opération n’est nécessaire afin qu’elles communiquent entre elles.  Elles utilisent un protocole de communication sécurisé, nous </w:t>
      </w:r>
      <w:r w:rsidR="00CF4176">
        <w:rPr>
          <w:szCs w:val="24"/>
        </w:rPr>
        <w:lastRenderedPageBreak/>
        <w:t xml:space="preserve">n’avons qu’à </w:t>
      </w:r>
      <w:r w:rsidR="00D2125D">
        <w:rPr>
          <w:szCs w:val="24"/>
        </w:rPr>
        <w:t>leur</w:t>
      </w:r>
      <w:r w:rsidR="00CF4176">
        <w:rPr>
          <w:szCs w:val="24"/>
        </w:rPr>
        <w:t xml:space="preserve"> soumettre notre chaîne de caractère, celle-ci est encryptée, transmises, puis vérifiée et décryptée par l’antenne réceptrice.  L’information devient à ce moment disponible pour le Raspberry Pi.</w:t>
      </w:r>
      <w:r w:rsidR="00F72B6C">
        <w:rPr>
          <w:szCs w:val="24"/>
        </w:rPr>
        <w:t xml:space="preserve">  Le format de la chaîne de cara</w:t>
      </w:r>
      <w:r w:rsidR="009B5BE2">
        <w:rPr>
          <w:szCs w:val="24"/>
        </w:rPr>
        <w:t>ctère transmise est présenté à la figure 5.20.</w:t>
      </w:r>
    </w:p>
    <w:p w14:paraId="4C430431" w14:textId="7651A2C4" w:rsidR="00F72B6C" w:rsidRPr="0038350D" w:rsidRDefault="00F72B6C" w:rsidP="009B5BE2">
      <w:pPr>
        <w:pStyle w:val="Paragraphedeliste"/>
        <w:widowControl/>
        <w:numPr>
          <w:ilvl w:val="0"/>
          <w:numId w:val="40"/>
        </w:numPr>
        <w:suppressAutoHyphens w:val="0"/>
        <w:autoSpaceDE w:val="0"/>
        <w:autoSpaceDN w:val="0"/>
        <w:adjustRightInd w:val="0"/>
        <w:rPr>
          <w:rFonts w:ascii="Courier New" w:hAnsi="Courier New" w:cs="Courier New"/>
          <w:sz w:val="18"/>
          <w:szCs w:val="18"/>
          <w:lang w:eastAsia="fr-CA"/>
        </w:rPr>
      </w:pPr>
      <w:r w:rsidRPr="0038350D">
        <w:rPr>
          <w:rFonts w:ascii="Courier New" w:hAnsi="Courier New" w:cs="Courier New"/>
          <w:sz w:val="18"/>
          <w:szCs w:val="18"/>
          <w:lang w:eastAsia="fr-CA"/>
        </w:rPr>
        <w:t>DEBUT ID[identification_numérique_de_la_séquence] [coordX] [coordY] [CoordZ] [angle_lacet] [angle_Tangage] [angle_Roulis] FIN</w:t>
      </w:r>
    </w:p>
    <w:p w14:paraId="31C00F76" w14:textId="77777777" w:rsidR="009B5BE2" w:rsidRPr="0038350D" w:rsidRDefault="009B5BE2" w:rsidP="009B5BE2">
      <w:pPr>
        <w:pStyle w:val="Paragraphedeliste"/>
        <w:widowControl/>
        <w:suppressAutoHyphens w:val="0"/>
        <w:autoSpaceDE w:val="0"/>
        <w:autoSpaceDN w:val="0"/>
        <w:adjustRightInd w:val="0"/>
        <w:ind w:left="1418"/>
        <w:rPr>
          <w:rFonts w:ascii="Courier New" w:hAnsi="Courier New" w:cs="Courier New"/>
          <w:sz w:val="18"/>
          <w:szCs w:val="18"/>
          <w:lang w:eastAsia="fr-CA"/>
        </w:rPr>
      </w:pPr>
    </w:p>
    <w:p w14:paraId="2F1C2D48" w14:textId="2DA1C2EF" w:rsidR="009B5BE2" w:rsidRPr="009B5BE2" w:rsidRDefault="009B5BE2" w:rsidP="009B5BE2">
      <w:pPr>
        <w:pStyle w:val="Paragraphedeliste"/>
        <w:widowControl/>
        <w:suppressAutoHyphens w:val="0"/>
        <w:autoSpaceDE w:val="0"/>
        <w:autoSpaceDN w:val="0"/>
        <w:adjustRightInd w:val="0"/>
        <w:spacing w:line="480" w:lineRule="auto"/>
        <w:ind w:left="1418"/>
        <w:rPr>
          <w:sz w:val="18"/>
          <w:szCs w:val="18"/>
          <w:lang w:eastAsia="fr-CA"/>
        </w:rPr>
      </w:pPr>
      <w:r>
        <w:rPr>
          <w:sz w:val="18"/>
          <w:szCs w:val="18"/>
          <w:lang w:eastAsia="fr-CA"/>
        </w:rPr>
        <w:t>Figure 5.20</w:t>
      </w:r>
      <w:r w:rsidRPr="009B5BE2">
        <w:rPr>
          <w:sz w:val="18"/>
          <w:szCs w:val="18"/>
          <w:lang w:eastAsia="fr-CA"/>
        </w:rPr>
        <w:t xml:space="preserve"> : </w:t>
      </w:r>
      <w:r>
        <w:rPr>
          <w:sz w:val="18"/>
          <w:szCs w:val="18"/>
          <w:lang w:eastAsia="fr-CA"/>
        </w:rPr>
        <w:t>Format de la chaîne de caractère des données de localisation</w:t>
      </w:r>
    </w:p>
    <w:p w14:paraId="2906EAB4" w14:textId="77777777" w:rsidR="00E55167" w:rsidRPr="009B5BE2" w:rsidRDefault="00E55167" w:rsidP="009B5BE2">
      <w:pPr>
        <w:pStyle w:val="Paragraphedeliste"/>
        <w:widowControl/>
        <w:suppressAutoHyphens w:val="0"/>
        <w:autoSpaceDE w:val="0"/>
        <w:autoSpaceDN w:val="0"/>
        <w:adjustRightInd w:val="0"/>
        <w:ind w:left="1418"/>
        <w:rPr>
          <w:rFonts w:ascii="Courier New" w:hAnsi="Courier New" w:cs="Courier New"/>
          <w:sz w:val="18"/>
          <w:szCs w:val="18"/>
          <w:lang w:eastAsia="fr-CA"/>
        </w:rPr>
      </w:pPr>
    </w:p>
    <w:p w14:paraId="46276572" w14:textId="3C09FD19" w:rsidR="009904A0" w:rsidRPr="00192B80" w:rsidRDefault="00F72B6C" w:rsidP="00F72B6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Les informations en italique entre crochets sont générées par le script Matlab.  Le numéro de séquence est un nombre numérique incrémenté de 1 à chaque </w:t>
      </w:r>
      <w:r w:rsidR="00D2125D">
        <w:rPr>
          <w:szCs w:val="24"/>
        </w:rPr>
        <w:t>envoi</w:t>
      </w:r>
      <w:r>
        <w:rPr>
          <w:szCs w:val="24"/>
        </w:rPr>
        <w:t xml:space="preserve"> pour différencier les différents </w:t>
      </w:r>
      <w:r w:rsidR="00D2125D">
        <w:rPr>
          <w:szCs w:val="24"/>
        </w:rPr>
        <w:t>envois</w:t>
      </w:r>
      <w:r>
        <w:rPr>
          <w:szCs w:val="24"/>
        </w:rPr>
        <w:t xml:space="preserve">.  Les balises DEBUT et FIN sont utilisées par le Raspberry Pi afin de </w:t>
      </w:r>
      <w:r w:rsidR="00266F37">
        <w:rPr>
          <w:szCs w:val="24"/>
        </w:rPr>
        <w:t>vérifier</w:t>
      </w:r>
      <w:r>
        <w:rPr>
          <w:szCs w:val="24"/>
        </w:rPr>
        <w:t xml:space="preserve"> la validité de la chaîne de caractère reçue.</w:t>
      </w:r>
      <w:r w:rsidRPr="00192B80">
        <w:rPr>
          <w:szCs w:val="24"/>
        </w:rPr>
        <w:t xml:space="preserve"> </w:t>
      </w:r>
    </w:p>
    <w:p w14:paraId="75A23565" w14:textId="77777777" w:rsidR="009904A0" w:rsidRPr="009904A0" w:rsidRDefault="009904A0" w:rsidP="009904A0">
      <w:pPr>
        <w:pStyle w:val="Corpsdetexte"/>
      </w:pPr>
    </w:p>
    <w:p w14:paraId="31246D84" w14:textId="77777777" w:rsidR="00DD0DC4" w:rsidRDefault="00DD0DC4" w:rsidP="00DD0DC4">
      <w:pPr>
        <w:pStyle w:val="Titre3"/>
        <w:rPr>
          <w:rFonts w:ascii="Times New Roman" w:hAnsi="Times New Roman" w:cs="Times New Roman"/>
        </w:rPr>
      </w:pPr>
      <w:bookmarkStart w:id="23" w:name="_Toc445930515"/>
      <w:r w:rsidRPr="00DD0DC4">
        <w:rPr>
          <w:rFonts w:ascii="Times New Roman" w:hAnsi="Times New Roman" w:cs="Times New Roman"/>
        </w:rPr>
        <w:t>5.4.3 Interface Raspberry Pi – Station de l’opérateur</w:t>
      </w:r>
      <w:bookmarkEnd w:id="23"/>
    </w:p>
    <w:p w14:paraId="42DCE7E1" w14:textId="47A024FA" w:rsidR="00EC5EE6" w:rsidRPr="009E7526" w:rsidRDefault="009904A0" w:rsidP="00A751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sidRPr="00192B80">
        <w:rPr>
          <w:szCs w:val="24"/>
        </w:rPr>
        <w:t xml:space="preserve">La station de l’opérateur </w:t>
      </w:r>
      <w:r w:rsidR="00F72B6C">
        <w:rPr>
          <w:szCs w:val="24"/>
        </w:rPr>
        <w:t>permet à celui-ci d’</w:t>
      </w:r>
      <w:r w:rsidRPr="00192B80">
        <w:rPr>
          <w:szCs w:val="24"/>
        </w:rPr>
        <w:t>entre</w:t>
      </w:r>
      <w:r w:rsidR="00F72B6C">
        <w:rPr>
          <w:szCs w:val="24"/>
        </w:rPr>
        <w:t>r</w:t>
      </w:r>
      <w:r w:rsidRPr="00192B80">
        <w:rPr>
          <w:szCs w:val="24"/>
        </w:rPr>
        <w:t xml:space="preserve"> en communication avec le Raspberry Pi via une connexion wifi sécurisée</w:t>
      </w:r>
      <w:r w:rsidR="00F72B6C">
        <w:rPr>
          <w:szCs w:val="24"/>
        </w:rPr>
        <w:t>.  Comme décrit dans la section sur le fonctionnement de la station l’</w:t>
      </w:r>
      <w:r w:rsidR="00A751EC">
        <w:rPr>
          <w:szCs w:val="24"/>
        </w:rPr>
        <w:t xml:space="preserve">opérateur, un routeur </w:t>
      </w:r>
      <w:r w:rsidR="00D2125D">
        <w:rPr>
          <w:szCs w:val="24"/>
        </w:rPr>
        <w:t>sans fil</w:t>
      </w:r>
      <w:r w:rsidR="00A751EC">
        <w:rPr>
          <w:szCs w:val="24"/>
        </w:rPr>
        <w:t xml:space="preserve"> est utilisé afin de gérer les adresses IP et les connexions.  La connexion est effectuée à l’aide du protocole </w:t>
      </w:r>
      <w:bookmarkStart w:id="24" w:name="_GoBack"/>
      <w:r w:rsidR="00A751EC">
        <w:rPr>
          <w:szCs w:val="24"/>
        </w:rPr>
        <w:t>SSH</w:t>
      </w:r>
      <w:bookmarkEnd w:id="24"/>
      <w:r w:rsidR="00A751EC">
        <w:rPr>
          <w:szCs w:val="24"/>
        </w:rPr>
        <w:t xml:space="preserve"> </w:t>
      </w:r>
      <w:r w:rsidR="008A0767">
        <w:rPr>
          <w:szCs w:val="24"/>
        </w:rPr>
        <w:t xml:space="preserve">ou VNC </w:t>
      </w:r>
      <w:r w:rsidR="00A751EC">
        <w:rPr>
          <w:szCs w:val="24"/>
        </w:rPr>
        <w:t>existant.  Il permet d’établir une connexion simplement et sécurisé.</w:t>
      </w:r>
      <w:r w:rsidR="00F72B6C">
        <w:rPr>
          <w:szCs w:val="24"/>
        </w:rPr>
        <w:t xml:space="preserve"> </w:t>
      </w:r>
    </w:p>
    <w:p w14:paraId="31689651" w14:textId="77777777" w:rsidR="000B51FD" w:rsidRPr="009E7526" w:rsidRDefault="000B51FD" w:rsidP="000B51FD">
      <w:pPr>
        <w:pStyle w:val="Corpsdetexte"/>
      </w:pPr>
    </w:p>
    <w:p w14:paraId="145B6FCE" w14:textId="12335C1D" w:rsidR="000B51FD" w:rsidRPr="009E7526" w:rsidRDefault="00EC5EE6" w:rsidP="00EC5EE6">
      <w:pPr>
        <w:pStyle w:val="Titre1"/>
        <w:rPr>
          <w:rFonts w:ascii="Times New Roman" w:hAnsi="Times New Roman" w:cs="Times New Roman"/>
        </w:rPr>
      </w:pPr>
      <w:bookmarkStart w:id="25" w:name="_Toc445930516"/>
      <w:r w:rsidRPr="009E7526">
        <w:rPr>
          <w:rFonts w:ascii="Times New Roman" w:hAnsi="Times New Roman" w:cs="Times New Roman"/>
        </w:rPr>
        <w:t>6. Identification de l’équipement</w:t>
      </w:r>
      <w:bookmarkEnd w:id="25"/>
    </w:p>
    <w:p w14:paraId="0A8ADE36" w14:textId="15C30CEB" w:rsidR="009904A0" w:rsidRPr="00A751EC" w:rsidRDefault="009904A0" w:rsidP="00A751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A751EC">
        <w:rPr>
          <w:szCs w:val="24"/>
        </w:rPr>
        <w:t>Cette section présente les équipements de notre système.</w:t>
      </w:r>
      <w:r w:rsidR="00D24026">
        <w:rPr>
          <w:szCs w:val="24"/>
        </w:rPr>
        <w:t xml:space="preserve">  Le logiciel du Raspberry Pi pour l’identification de cible et de calcul de position a été entièrement </w:t>
      </w:r>
      <w:r w:rsidR="00D2125D">
        <w:rPr>
          <w:szCs w:val="24"/>
        </w:rPr>
        <w:t>développé</w:t>
      </w:r>
      <w:r w:rsidR="00D24026">
        <w:rPr>
          <w:szCs w:val="24"/>
        </w:rPr>
        <w:t xml:space="preserve"> par nous.  Le script Matlab est une adaptation d’un exemple fourni par OptiTrack, auquel nous avons ajouté une capacité de diffusion à l’aide des antennes XBee.</w:t>
      </w:r>
      <w:r w:rsidR="00A2411B">
        <w:rPr>
          <w:szCs w:val="24"/>
        </w:rPr>
        <w:t xml:space="preserve">  La maquette de </w:t>
      </w:r>
      <w:r w:rsidR="00A2411B">
        <w:rPr>
          <w:szCs w:val="24"/>
        </w:rPr>
        <w:lastRenderedPageBreak/>
        <w:t xml:space="preserve">support est un modèle de drone à imprimer en 3D que nous avons trouvé sur internet et adapté, cependant n’importe quel support pour le boitier du Pi pourrait être utilisé.  Le convertisseur doit fournir une alimentation continue et stable de 5 </w:t>
      </w:r>
      <w:r w:rsidR="00D2125D">
        <w:rPr>
          <w:szCs w:val="24"/>
        </w:rPr>
        <w:t>v</w:t>
      </w:r>
      <w:r w:rsidR="00A2411B">
        <w:rPr>
          <w:szCs w:val="24"/>
        </w:rPr>
        <w:t>olts au Pi, selon le voltage fourni par le bloc pile.</w:t>
      </w:r>
    </w:p>
    <w:p w14:paraId="0C7B6329" w14:textId="77777777" w:rsidR="009904A0" w:rsidRDefault="009904A0" w:rsidP="009904A0"/>
    <w:tbl>
      <w:tblPr>
        <w:tblStyle w:val="Grilledutableau"/>
        <w:tblW w:w="0" w:type="auto"/>
        <w:jc w:val="center"/>
        <w:tblLook w:val="04A0" w:firstRow="1" w:lastRow="0" w:firstColumn="1" w:lastColumn="0" w:noHBand="0" w:noVBand="1"/>
      </w:tblPr>
      <w:tblGrid>
        <w:gridCol w:w="5294"/>
        <w:gridCol w:w="1407"/>
        <w:gridCol w:w="1929"/>
      </w:tblGrid>
      <w:tr w:rsidR="009904A0" w14:paraId="5CFDF576" w14:textId="77777777" w:rsidTr="00BD72FB">
        <w:trPr>
          <w:jc w:val="center"/>
        </w:trPr>
        <w:tc>
          <w:tcPr>
            <w:tcW w:w="5294" w:type="dxa"/>
            <w:vAlign w:val="center"/>
          </w:tcPr>
          <w:p w14:paraId="7497CF71" w14:textId="77777777" w:rsidR="009904A0" w:rsidRPr="00E93FDF" w:rsidRDefault="009904A0" w:rsidP="00BD72FB">
            <w:pPr>
              <w:rPr>
                <w:b/>
                <w:bCs/>
                <w:lang w:eastAsia="en-US"/>
              </w:rPr>
            </w:pPr>
            <w:r w:rsidRPr="00E93FDF">
              <w:rPr>
                <w:b/>
                <w:lang w:eastAsia="en-US"/>
              </w:rPr>
              <w:t>Éléments développés</w:t>
            </w:r>
            <w:r>
              <w:rPr>
                <w:b/>
                <w:lang w:eastAsia="en-US"/>
              </w:rPr>
              <w:t> :</w:t>
            </w:r>
          </w:p>
        </w:tc>
        <w:tc>
          <w:tcPr>
            <w:tcW w:w="1407" w:type="dxa"/>
            <w:vAlign w:val="center"/>
          </w:tcPr>
          <w:p w14:paraId="7EFE210D" w14:textId="77777777" w:rsidR="009904A0" w:rsidRPr="00E93FDF" w:rsidRDefault="009904A0" w:rsidP="00BD72FB">
            <w:pPr>
              <w:rPr>
                <w:b/>
                <w:bCs/>
                <w:lang w:eastAsia="en-US"/>
              </w:rPr>
            </w:pPr>
            <w:r w:rsidRPr="00E93FDF">
              <w:rPr>
                <w:b/>
                <w:lang w:eastAsia="en-US"/>
              </w:rPr>
              <w:t>Modèle /</w:t>
            </w:r>
          </w:p>
          <w:p w14:paraId="7646EB6D" w14:textId="77777777" w:rsidR="009904A0" w:rsidRPr="00E93FDF" w:rsidRDefault="009904A0" w:rsidP="00BD72FB">
            <w:pPr>
              <w:rPr>
                <w:b/>
                <w:bCs/>
                <w:lang w:eastAsia="en-US"/>
              </w:rPr>
            </w:pPr>
            <w:r w:rsidRPr="00E93FDF">
              <w:rPr>
                <w:b/>
                <w:lang w:eastAsia="en-US"/>
              </w:rPr>
              <w:t>no de pièce</w:t>
            </w:r>
          </w:p>
        </w:tc>
        <w:tc>
          <w:tcPr>
            <w:tcW w:w="1929" w:type="dxa"/>
            <w:vAlign w:val="center"/>
          </w:tcPr>
          <w:p w14:paraId="19C2B09B" w14:textId="0CEE851C" w:rsidR="009904A0" w:rsidRPr="00E93FDF" w:rsidRDefault="00FD7D19" w:rsidP="00BD72FB">
            <w:pPr>
              <w:rPr>
                <w:b/>
                <w:bCs/>
                <w:lang w:eastAsia="en-US"/>
              </w:rPr>
            </w:pPr>
            <w:r>
              <w:rPr>
                <w:b/>
                <w:lang w:eastAsia="en-US"/>
              </w:rPr>
              <w:t>Détails</w:t>
            </w:r>
          </w:p>
        </w:tc>
      </w:tr>
      <w:tr w:rsidR="009904A0" w14:paraId="53FC1766" w14:textId="77777777" w:rsidTr="00BD72FB">
        <w:trPr>
          <w:jc w:val="center"/>
        </w:trPr>
        <w:tc>
          <w:tcPr>
            <w:tcW w:w="5294" w:type="dxa"/>
            <w:vAlign w:val="center"/>
          </w:tcPr>
          <w:p w14:paraId="15BE90D4" w14:textId="4D63A60F" w:rsidR="009904A0" w:rsidRPr="00E93FDF" w:rsidRDefault="009904A0" w:rsidP="00BD72FB">
            <w:pPr>
              <w:rPr>
                <w:bCs/>
                <w:lang w:eastAsia="en-US"/>
              </w:rPr>
            </w:pPr>
            <w:r w:rsidRPr="00E93FDF">
              <w:rPr>
                <w:lang w:eastAsia="en-US"/>
              </w:rPr>
              <w:t>Logiciel de recherche de cible et de calcul de position</w:t>
            </w:r>
            <w:r w:rsidR="00FD7D19">
              <w:rPr>
                <w:lang w:eastAsia="en-US"/>
              </w:rPr>
              <w:t xml:space="preserve"> du Raspberry Pi</w:t>
            </w:r>
          </w:p>
        </w:tc>
        <w:tc>
          <w:tcPr>
            <w:tcW w:w="1407" w:type="dxa"/>
            <w:vAlign w:val="center"/>
          </w:tcPr>
          <w:p w14:paraId="4AC6CA24" w14:textId="77777777" w:rsidR="009904A0" w:rsidRPr="00E93FDF" w:rsidRDefault="009904A0" w:rsidP="00BD72FB">
            <w:pPr>
              <w:rPr>
                <w:bCs/>
                <w:lang w:eastAsia="en-US"/>
              </w:rPr>
            </w:pPr>
          </w:p>
        </w:tc>
        <w:tc>
          <w:tcPr>
            <w:tcW w:w="1929" w:type="dxa"/>
            <w:vAlign w:val="center"/>
          </w:tcPr>
          <w:p w14:paraId="4745989A" w14:textId="0263E563" w:rsidR="009904A0" w:rsidRPr="00E93FDF" w:rsidRDefault="00FD7D19" w:rsidP="00BD72FB">
            <w:pPr>
              <w:rPr>
                <w:bCs/>
                <w:lang w:eastAsia="en-US"/>
              </w:rPr>
            </w:pPr>
            <w:r>
              <w:rPr>
                <w:lang w:eastAsia="en-US"/>
              </w:rPr>
              <w:t>Langage Python</w:t>
            </w:r>
          </w:p>
        </w:tc>
      </w:tr>
      <w:tr w:rsidR="006566C1" w14:paraId="75AF3055" w14:textId="77777777" w:rsidTr="00BD72FB">
        <w:trPr>
          <w:jc w:val="center"/>
        </w:trPr>
        <w:tc>
          <w:tcPr>
            <w:tcW w:w="5294" w:type="dxa"/>
            <w:vAlign w:val="center"/>
          </w:tcPr>
          <w:p w14:paraId="3AC229D3" w14:textId="00B674DA" w:rsidR="006566C1" w:rsidRPr="00E93FDF" w:rsidRDefault="006566C1" w:rsidP="00BD72FB">
            <w:pPr>
              <w:rPr>
                <w:lang w:eastAsia="en-US"/>
              </w:rPr>
            </w:pPr>
            <w:r>
              <w:rPr>
                <w:lang w:eastAsia="en-US"/>
              </w:rPr>
              <w:t xml:space="preserve">Script de conversion des données </w:t>
            </w:r>
            <w:r w:rsidR="00D24026">
              <w:rPr>
                <w:lang w:eastAsia="en-US"/>
              </w:rPr>
              <w:t>OptiTrack</w:t>
            </w:r>
            <w:r w:rsidR="00884784">
              <w:rPr>
                <w:lang w:eastAsia="en-US"/>
              </w:rPr>
              <w:t xml:space="preserve"> et de diffusion sur antenne XBee</w:t>
            </w:r>
          </w:p>
        </w:tc>
        <w:tc>
          <w:tcPr>
            <w:tcW w:w="1407" w:type="dxa"/>
            <w:vAlign w:val="center"/>
          </w:tcPr>
          <w:p w14:paraId="45CB5C71" w14:textId="77777777" w:rsidR="006566C1" w:rsidRPr="00E93FDF" w:rsidRDefault="006566C1" w:rsidP="00BD72FB">
            <w:pPr>
              <w:rPr>
                <w:bCs/>
                <w:lang w:eastAsia="en-US"/>
              </w:rPr>
            </w:pPr>
          </w:p>
        </w:tc>
        <w:tc>
          <w:tcPr>
            <w:tcW w:w="1929" w:type="dxa"/>
            <w:vAlign w:val="center"/>
          </w:tcPr>
          <w:p w14:paraId="25A63E42" w14:textId="4FED8D66" w:rsidR="006566C1" w:rsidRPr="00E93FDF" w:rsidRDefault="006566C1" w:rsidP="00BD72FB">
            <w:pPr>
              <w:rPr>
                <w:bCs/>
                <w:lang w:eastAsia="en-US"/>
              </w:rPr>
            </w:pPr>
            <w:r>
              <w:rPr>
                <w:bCs/>
                <w:lang w:eastAsia="en-US"/>
              </w:rPr>
              <w:t>Langage Matlab</w:t>
            </w:r>
          </w:p>
        </w:tc>
      </w:tr>
      <w:tr w:rsidR="009904A0" w14:paraId="21617FF3" w14:textId="77777777" w:rsidTr="00BD72FB">
        <w:trPr>
          <w:jc w:val="center"/>
        </w:trPr>
        <w:tc>
          <w:tcPr>
            <w:tcW w:w="5294" w:type="dxa"/>
            <w:vAlign w:val="center"/>
          </w:tcPr>
          <w:p w14:paraId="091A7A87" w14:textId="77777777" w:rsidR="009904A0" w:rsidRPr="00E93FDF" w:rsidRDefault="009904A0" w:rsidP="00BD72FB">
            <w:pPr>
              <w:rPr>
                <w:bCs/>
                <w:lang w:eastAsia="en-US"/>
              </w:rPr>
            </w:pPr>
            <w:r w:rsidRPr="00E93FDF">
              <w:rPr>
                <w:lang w:eastAsia="en-US"/>
              </w:rPr>
              <w:t>Maquette de support des équipements</w:t>
            </w:r>
          </w:p>
        </w:tc>
        <w:tc>
          <w:tcPr>
            <w:tcW w:w="1407" w:type="dxa"/>
            <w:vAlign w:val="center"/>
          </w:tcPr>
          <w:p w14:paraId="57DB31AF" w14:textId="77777777" w:rsidR="009904A0" w:rsidRPr="00E93FDF" w:rsidRDefault="009904A0" w:rsidP="00BD72FB">
            <w:pPr>
              <w:rPr>
                <w:bCs/>
                <w:lang w:eastAsia="en-US"/>
              </w:rPr>
            </w:pPr>
          </w:p>
        </w:tc>
        <w:tc>
          <w:tcPr>
            <w:tcW w:w="1929" w:type="dxa"/>
            <w:vAlign w:val="center"/>
          </w:tcPr>
          <w:p w14:paraId="0F0DD999" w14:textId="02E675E8" w:rsidR="009904A0" w:rsidRPr="00E93FDF" w:rsidRDefault="009904A0" w:rsidP="00BD72FB">
            <w:pPr>
              <w:rPr>
                <w:bCs/>
                <w:lang w:eastAsia="en-US"/>
              </w:rPr>
            </w:pPr>
          </w:p>
        </w:tc>
      </w:tr>
      <w:tr w:rsidR="009904A0" w14:paraId="33B4C6A7" w14:textId="77777777" w:rsidTr="00BD72FB">
        <w:trPr>
          <w:jc w:val="center"/>
        </w:trPr>
        <w:tc>
          <w:tcPr>
            <w:tcW w:w="5294" w:type="dxa"/>
            <w:vAlign w:val="center"/>
          </w:tcPr>
          <w:p w14:paraId="34765E0D" w14:textId="76CC3666" w:rsidR="009904A0" w:rsidRPr="00E93FDF" w:rsidRDefault="009904A0" w:rsidP="00BD72FB">
            <w:pPr>
              <w:rPr>
                <w:bCs/>
                <w:lang w:eastAsia="en-US"/>
              </w:rPr>
            </w:pPr>
            <w:r w:rsidRPr="00E93FDF">
              <w:rPr>
                <w:lang w:eastAsia="en-US"/>
              </w:rPr>
              <w:t xml:space="preserve">Convertisseur </w:t>
            </w:r>
            <w:r w:rsidRPr="00E93FDF">
              <w:rPr>
                <w:bCs/>
                <w:lang w:eastAsia="en-US"/>
              </w:rPr>
              <w:t xml:space="preserve">CC </w:t>
            </w:r>
            <w:r w:rsidR="00884784">
              <w:rPr>
                <w:lang w:eastAsia="en-US"/>
              </w:rPr>
              <w:t xml:space="preserve">11V </w:t>
            </w:r>
            <w:r w:rsidR="00884784">
              <w:rPr>
                <w:lang w:eastAsia="en-US"/>
              </w:rPr>
              <w:sym w:font="Wingdings" w:char="F0E0"/>
            </w:r>
            <w:r w:rsidRPr="00E93FDF">
              <w:rPr>
                <w:lang w:eastAsia="en-US"/>
              </w:rPr>
              <w:t xml:space="preserve"> 5V</w:t>
            </w:r>
          </w:p>
        </w:tc>
        <w:tc>
          <w:tcPr>
            <w:tcW w:w="1407" w:type="dxa"/>
            <w:vAlign w:val="center"/>
          </w:tcPr>
          <w:p w14:paraId="3C02EB38" w14:textId="77777777" w:rsidR="009904A0" w:rsidRPr="00E93FDF" w:rsidRDefault="009904A0" w:rsidP="00BD72FB">
            <w:pPr>
              <w:rPr>
                <w:bCs/>
                <w:lang w:eastAsia="en-US"/>
              </w:rPr>
            </w:pPr>
          </w:p>
        </w:tc>
        <w:tc>
          <w:tcPr>
            <w:tcW w:w="1929" w:type="dxa"/>
            <w:vAlign w:val="center"/>
          </w:tcPr>
          <w:p w14:paraId="5E71F4B0" w14:textId="77777777" w:rsidR="009904A0" w:rsidRDefault="00884784" w:rsidP="00BD72FB">
            <w:pPr>
              <w:rPr>
                <w:bCs/>
                <w:lang w:eastAsia="en-US"/>
              </w:rPr>
            </w:pPr>
            <w:r>
              <w:rPr>
                <w:bCs/>
                <w:lang w:eastAsia="en-US"/>
              </w:rPr>
              <w:t>Input : selon pile</w:t>
            </w:r>
          </w:p>
          <w:p w14:paraId="57069CA8" w14:textId="25F572B8" w:rsidR="00884784" w:rsidRPr="00E93FDF" w:rsidRDefault="00884784" w:rsidP="00BD72FB">
            <w:pPr>
              <w:rPr>
                <w:bCs/>
                <w:lang w:eastAsia="en-US"/>
              </w:rPr>
            </w:pPr>
            <w:r>
              <w:rPr>
                <w:bCs/>
                <w:lang w:eastAsia="en-US"/>
              </w:rPr>
              <w:t>Output : 5V</w:t>
            </w:r>
          </w:p>
        </w:tc>
      </w:tr>
      <w:tr w:rsidR="009904A0" w14:paraId="1410292D" w14:textId="77777777" w:rsidTr="00BD72FB">
        <w:trPr>
          <w:jc w:val="center"/>
        </w:trPr>
        <w:tc>
          <w:tcPr>
            <w:tcW w:w="5294" w:type="dxa"/>
            <w:vAlign w:val="center"/>
          </w:tcPr>
          <w:p w14:paraId="3935C48B" w14:textId="54C4FF1E" w:rsidR="009904A0" w:rsidRPr="00C55417" w:rsidRDefault="009904A0" w:rsidP="00BD72FB">
            <w:pPr>
              <w:rPr>
                <w:b/>
                <w:lang w:eastAsia="en-US"/>
              </w:rPr>
            </w:pPr>
          </w:p>
        </w:tc>
        <w:tc>
          <w:tcPr>
            <w:tcW w:w="1407" w:type="dxa"/>
            <w:vAlign w:val="center"/>
          </w:tcPr>
          <w:p w14:paraId="5EC1D419" w14:textId="77777777" w:rsidR="009904A0" w:rsidRPr="00E93FDF" w:rsidRDefault="009904A0" w:rsidP="00BD72FB">
            <w:pPr>
              <w:rPr>
                <w:bCs/>
                <w:lang w:eastAsia="en-US"/>
              </w:rPr>
            </w:pPr>
          </w:p>
        </w:tc>
        <w:tc>
          <w:tcPr>
            <w:tcW w:w="1929" w:type="dxa"/>
            <w:vAlign w:val="center"/>
          </w:tcPr>
          <w:p w14:paraId="4CF2A77C" w14:textId="77777777" w:rsidR="009904A0" w:rsidRPr="00E93FDF" w:rsidRDefault="009904A0" w:rsidP="00BD72FB">
            <w:pPr>
              <w:rPr>
                <w:bCs/>
                <w:lang w:eastAsia="en-US"/>
              </w:rPr>
            </w:pPr>
          </w:p>
        </w:tc>
      </w:tr>
      <w:tr w:rsidR="00FD7D19" w14:paraId="6C03D035" w14:textId="77777777" w:rsidTr="00BD72FB">
        <w:trPr>
          <w:jc w:val="center"/>
        </w:trPr>
        <w:tc>
          <w:tcPr>
            <w:tcW w:w="5294" w:type="dxa"/>
            <w:vAlign w:val="center"/>
          </w:tcPr>
          <w:p w14:paraId="160825FD" w14:textId="77777777" w:rsidR="00FD7D19" w:rsidRPr="00C55417" w:rsidRDefault="00FD7D19" w:rsidP="00BD72FB">
            <w:pPr>
              <w:rPr>
                <w:b/>
                <w:lang w:eastAsia="en-US"/>
              </w:rPr>
            </w:pPr>
          </w:p>
        </w:tc>
        <w:tc>
          <w:tcPr>
            <w:tcW w:w="1407" w:type="dxa"/>
            <w:vAlign w:val="center"/>
          </w:tcPr>
          <w:p w14:paraId="51A6071E" w14:textId="77777777" w:rsidR="00FD7D19" w:rsidRPr="00E93FDF" w:rsidRDefault="00FD7D19" w:rsidP="00BD72FB">
            <w:pPr>
              <w:rPr>
                <w:bCs/>
                <w:lang w:eastAsia="en-US"/>
              </w:rPr>
            </w:pPr>
          </w:p>
        </w:tc>
        <w:tc>
          <w:tcPr>
            <w:tcW w:w="1929" w:type="dxa"/>
            <w:vAlign w:val="center"/>
          </w:tcPr>
          <w:p w14:paraId="696BEA2E" w14:textId="77777777" w:rsidR="00FD7D19" w:rsidRPr="00E93FDF" w:rsidRDefault="00FD7D19" w:rsidP="00BD72FB">
            <w:pPr>
              <w:rPr>
                <w:bCs/>
                <w:lang w:eastAsia="en-US"/>
              </w:rPr>
            </w:pPr>
          </w:p>
        </w:tc>
      </w:tr>
      <w:tr w:rsidR="009904A0" w14:paraId="39EF654C" w14:textId="77777777" w:rsidTr="00BD72FB">
        <w:trPr>
          <w:jc w:val="center"/>
        </w:trPr>
        <w:tc>
          <w:tcPr>
            <w:tcW w:w="5294" w:type="dxa"/>
            <w:vAlign w:val="center"/>
          </w:tcPr>
          <w:p w14:paraId="4B0850C1" w14:textId="77777777" w:rsidR="009904A0" w:rsidRPr="00C55417" w:rsidRDefault="009904A0" w:rsidP="00BD72FB">
            <w:pPr>
              <w:rPr>
                <w:b/>
                <w:bCs/>
                <w:lang w:eastAsia="en-US"/>
              </w:rPr>
            </w:pPr>
            <w:r w:rsidRPr="00C55417">
              <w:rPr>
                <w:b/>
                <w:lang w:eastAsia="en-US"/>
              </w:rPr>
              <w:t>Éléments standards</w:t>
            </w:r>
            <w:r>
              <w:rPr>
                <w:b/>
                <w:lang w:eastAsia="en-US"/>
              </w:rPr>
              <w:t> :</w:t>
            </w:r>
          </w:p>
        </w:tc>
        <w:tc>
          <w:tcPr>
            <w:tcW w:w="1407" w:type="dxa"/>
            <w:vAlign w:val="center"/>
          </w:tcPr>
          <w:p w14:paraId="190ED8CD" w14:textId="77777777" w:rsidR="009904A0" w:rsidRPr="00E93FDF" w:rsidRDefault="009904A0" w:rsidP="00BD72FB">
            <w:pPr>
              <w:rPr>
                <w:bCs/>
                <w:lang w:eastAsia="en-US"/>
              </w:rPr>
            </w:pPr>
          </w:p>
        </w:tc>
        <w:tc>
          <w:tcPr>
            <w:tcW w:w="1929" w:type="dxa"/>
            <w:vAlign w:val="center"/>
          </w:tcPr>
          <w:p w14:paraId="699FFE65" w14:textId="77777777" w:rsidR="009904A0" w:rsidRPr="00E93FDF" w:rsidRDefault="009904A0" w:rsidP="00BD72FB">
            <w:pPr>
              <w:rPr>
                <w:bCs/>
                <w:lang w:eastAsia="en-US"/>
              </w:rPr>
            </w:pPr>
          </w:p>
        </w:tc>
      </w:tr>
      <w:tr w:rsidR="009904A0" w14:paraId="08F4B2F2" w14:textId="77777777" w:rsidTr="00BD72FB">
        <w:trPr>
          <w:jc w:val="center"/>
        </w:trPr>
        <w:tc>
          <w:tcPr>
            <w:tcW w:w="5294" w:type="dxa"/>
            <w:vAlign w:val="center"/>
          </w:tcPr>
          <w:p w14:paraId="300DF112" w14:textId="77777777" w:rsidR="009904A0" w:rsidRPr="00E93FDF" w:rsidRDefault="009904A0" w:rsidP="00BD72FB">
            <w:pPr>
              <w:rPr>
                <w:bCs/>
                <w:lang w:eastAsia="en-US"/>
              </w:rPr>
            </w:pPr>
            <w:r w:rsidRPr="00E93FDF">
              <w:rPr>
                <w:lang w:eastAsia="en-US"/>
              </w:rPr>
              <w:t>Raspberry Pi</w:t>
            </w:r>
          </w:p>
        </w:tc>
        <w:tc>
          <w:tcPr>
            <w:tcW w:w="1407" w:type="dxa"/>
            <w:vAlign w:val="center"/>
          </w:tcPr>
          <w:p w14:paraId="21E61EED" w14:textId="77777777" w:rsidR="009904A0" w:rsidRPr="00E93FDF" w:rsidRDefault="009904A0" w:rsidP="00BD72FB">
            <w:pPr>
              <w:rPr>
                <w:bCs/>
                <w:lang w:eastAsia="en-US"/>
              </w:rPr>
            </w:pPr>
            <w:r w:rsidRPr="00E93FDF">
              <w:rPr>
                <w:lang w:eastAsia="en-US"/>
              </w:rPr>
              <w:t>Modèle 2B</w:t>
            </w:r>
          </w:p>
        </w:tc>
        <w:tc>
          <w:tcPr>
            <w:tcW w:w="1929" w:type="dxa"/>
            <w:vAlign w:val="center"/>
          </w:tcPr>
          <w:p w14:paraId="143D2658" w14:textId="321B5025" w:rsidR="009904A0" w:rsidRPr="00E93FDF" w:rsidRDefault="009904A0" w:rsidP="00BD72FB">
            <w:pPr>
              <w:rPr>
                <w:bCs/>
                <w:lang w:eastAsia="en-US"/>
              </w:rPr>
            </w:pPr>
          </w:p>
        </w:tc>
      </w:tr>
      <w:tr w:rsidR="009904A0" w14:paraId="7F4EDE25" w14:textId="77777777" w:rsidTr="00BD72FB">
        <w:trPr>
          <w:jc w:val="center"/>
        </w:trPr>
        <w:tc>
          <w:tcPr>
            <w:tcW w:w="5294" w:type="dxa"/>
            <w:vAlign w:val="center"/>
          </w:tcPr>
          <w:p w14:paraId="2E81B180" w14:textId="77777777" w:rsidR="009904A0" w:rsidRPr="00E93FDF" w:rsidRDefault="009904A0" w:rsidP="00BD72FB">
            <w:pPr>
              <w:rPr>
                <w:bCs/>
                <w:lang w:eastAsia="en-US"/>
              </w:rPr>
            </w:pPr>
            <w:r w:rsidRPr="00E93FDF">
              <w:rPr>
                <w:lang w:eastAsia="en-US"/>
              </w:rPr>
              <w:t>Carte MicroSD</w:t>
            </w:r>
          </w:p>
        </w:tc>
        <w:tc>
          <w:tcPr>
            <w:tcW w:w="1407" w:type="dxa"/>
            <w:vAlign w:val="center"/>
          </w:tcPr>
          <w:p w14:paraId="40834F32" w14:textId="77777777" w:rsidR="009904A0" w:rsidRPr="00E93FDF" w:rsidRDefault="009904A0" w:rsidP="00BD72FB">
            <w:pPr>
              <w:rPr>
                <w:bCs/>
                <w:lang w:eastAsia="en-US"/>
              </w:rPr>
            </w:pPr>
            <w:r w:rsidRPr="00E93FDF">
              <w:rPr>
                <w:lang w:eastAsia="en-US"/>
              </w:rPr>
              <w:t>16 Gig</w:t>
            </w:r>
          </w:p>
        </w:tc>
        <w:tc>
          <w:tcPr>
            <w:tcW w:w="1929" w:type="dxa"/>
            <w:vAlign w:val="center"/>
          </w:tcPr>
          <w:p w14:paraId="088206E3" w14:textId="5CDE6D69" w:rsidR="009904A0" w:rsidRPr="00E93FDF" w:rsidRDefault="009904A0" w:rsidP="00BD72FB">
            <w:pPr>
              <w:rPr>
                <w:bCs/>
                <w:lang w:eastAsia="en-US"/>
              </w:rPr>
            </w:pPr>
          </w:p>
        </w:tc>
      </w:tr>
      <w:tr w:rsidR="009904A0" w14:paraId="6B8A8114" w14:textId="77777777" w:rsidTr="00BD72FB">
        <w:trPr>
          <w:jc w:val="center"/>
        </w:trPr>
        <w:tc>
          <w:tcPr>
            <w:tcW w:w="5294" w:type="dxa"/>
            <w:vAlign w:val="center"/>
          </w:tcPr>
          <w:p w14:paraId="0FAD2DAD" w14:textId="77777777" w:rsidR="009904A0" w:rsidRPr="00E93FDF" w:rsidRDefault="009904A0" w:rsidP="00BD72FB">
            <w:pPr>
              <w:rPr>
                <w:bCs/>
                <w:lang w:eastAsia="en-US"/>
              </w:rPr>
            </w:pPr>
            <w:r w:rsidRPr="00E93FDF">
              <w:rPr>
                <w:lang w:eastAsia="en-US"/>
              </w:rPr>
              <w:t>Raspberry Pi Camera</w:t>
            </w:r>
          </w:p>
        </w:tc>
        <w:tc>
          <w:tcPr>
            <w:tcW w:w="1407" w:type="dxa"/>
            <w:vAlign w:val="center"/>
          </w:tcPr>
          <w:p w14:paraId="01BDFF79" w14:textId="77777777" w:rsidR="009904A0" w:rsidRPr="00E93FDF" w:rsidRDefault="009904A0" w:rsidP="00BD72FB">
            <w:pPr>
              <w:rPr>
                <w:bCs/>
                <w:lang w:eastAsia="en-US"/>
              </w:rPr>
            </w:pPr>
            <w:r w:rsidRPr="00E93FDF">
              <w:rPr>
                <w:bCs/>
                <w:lang w:eastAsia="en-US"/>
              </w:rPr>
              <w:t xml:space="preserve">Modèle </w:t>
            </w:r>
            <w:r w:rsidRPr="00E93FDF">
              <w:rPr>
                <w:lang w:eastAsia="en-US"/>
              </w:rPr>
              <w:t>1.3</w:t>
            </w:r>
          </w:p>
        </w:tc>
        <w:tc>
          <w:tcPr>
            <w:tcW w:w="1929" w:type="dxa"/>
            <w:vAlign w:val="center"/>
          </w:tcPr>
          <w:p w14:paraId="70FE6C38" w14:textId="5C184A68" w:rsidR="009904A0" w:rsidRPr="00E93FDF" w:rsidRDefault="009904A0" w:rsidP="00BD72FB">
            <w:pPr>
              <w:rPr>
                <w:bCs/>
                <w:lang w:eastAsia="en-US"/>
              </w:rPr>
            </w:pPr>
          </w:p>
        </w:tc>
      </w:tr>
      <w:tr w:rsidR="009904A0" w14:paraId="2D82F628" w14:textId="77777777" w:rsidTr="00BD72FB">
        <w:trPr>
          <w:jc w:val="center"/>
        </w:trPr>
        <w:tc>
          <w:tcPr>
            <w:tcW w:w="5294" w:type="dxa"/>
            <w:vAlign w:val="center"/>
          </w:tcPr>
          <w:p w14:paraId="3B86B9DA" w14:textId="77777777" w:rsidR="009904A0" w:rsidRPr="00E93FDF" w:rsidRDefault="009904A0" w:rsidP="00BD72FB">
            <w:pPr>
              <w:rPr>
                <w:bCs/>
                <w:lang w:eastAsia="en-US"/>
              </w:rPr>
            </w:pPr>
            <w:r w:rsidRPr="00E93FDF">
              <w:rPr>
                <w:bCs/>
                <w:lang w:eastAsia="en-US"/>
              </w:rPr>
              <w:t>Antenne w</w:t>
            </w:r>
            <w:r w:rsidRPr="00E93FDF">
              <w:rPr>
                <w:lang w:eastAsia="en-US"/>
              </w:rPr>
              <w:t>ifi USB</w:t>
            </w:r>
          </w:p>
        </w:tc>
        <w:tc>
          <w:tcPr>
            <w:tcW w:w="1407" w:type="dxa"/>
            <w:vAlign w:val="center"/>
          </w:tcPr>
          <w:p w14:paraId="3A94B517" w14:textId="77777777" w:rsidR="009904A0" w:rsidRPr="00E93FDF" w:rsidRDefault="009904A0" w:rsidP="00BD72FB">
            <w:pPr>
              <w:rPr>
                <w:bCs/>
                <w:lang w:eastAsia="en-US"/>
              </w:rPr>
            </w:pPr>
            <w:r w:rsidRPr="00E93FDF">
              <w:rPr>
                <w:lang w:eastAsia="en-US"/>
              </w:rPr>
              <w:t>Générique</w:t>
            </w:r>
          </w:p>
        </w:tc>
        <w:tc>
          <w:tcPr>
            <w:tcW w:w="1929" w:type="dxa"/>
            <w:vAlign w:val="center"/>
          </w:tcPr>
          <w:p w14:paraId="75F40579" w14:textId="1AC3A432" w:rsidR="009904A0" w:rsidRPr="00E93FDF" w:rsidRDefault="00884784" w:rsidP="00BD72FB">
            <w:pPr>
              <w:rPr>
                <w:bCs/>
                <w:lang w:eastAsia="en-US"/>
              </w:rPr>
            </w:pPr>
            <w:r>
              <w:rPr>
                <w:bCs/>
                <w:lang w:eastAsia="en-US"/>
              </w:rPr>
              <w:t>Nombre : 2</w:t>
            </w:r>
          </w:p>
        </w:tc>
      </w:tr>
      <w:tr w:rsidR="009904A0" w14:paraId="56204922" w14:textId="77777777" w:rsidTr="00BD72FB">
        <w:trPr>
          <w:jc w:val="center"/>
        </w:trPr>
        <w:tc>
          <w:tcPr>
            <w:tcW w:w="5294" w:type="dxa"/>
            <w:vAlign w:val="center"/>
          </w:tcPr>
          <w:p w14:paraId="142A3879" w14:textId="77777777" w:rsidR="009904A0" w:rsidRPr="00E93FDF" w:rsidRDefault="009904A0" w:rsidP="00BD72FB">
            <w:pPr>
              <w:rPr>
                <w:bCs/>
                <w:lang w:eastAsia="en-US"/>
              </w:rPr>
            </w:pPr>
            <w:r w:rsidRPr="00E93FDF">
              <w:rPr>
                <w:lang w:eastAsia="en-US"/>
              </w:rPr>
              <w:t>Antenne XBEE</w:t>
            </w:r>
            <w:r w:rsidRPr="00E93FDF">
              <w:rPr>
                <w:bCs/>
                <w:lang w:eastAsia="en-US"/>
              </w:rPr>
              <w:t xml:space="preserve"> USB</w:t>
            </w:r>
          </w:p>
        </w:tc>
        <w:tc>
          <w:tcPr>
            <w:tcW w:w="1407" w:type="dxa"/>
            <w:vAlign w:val="center"/>
          </w:tcPr>
          <w:p w14:paraId="32C52890" w14:textId="77777777" w:rsidR="009904A0" w:rsidRPr="00E93FDF" w:rsidRDefault="009904A0" w:rsidP="00BD72FB">
            <w:pPr>
              <w:rPr>
                <w:bCs/>
                <w:lang w:eastAsia="en-US"/>
              </w:rPr>
            </w:pPr>
            <w:r w:rsidRPr="00E93FDF">
              <w:rPr>
                <w:lang w:eastAsia="en-US"/>
              </w:rPr>
              <w:t>S2</w:t>
            </w:r>
          </w:p>
        </w:tc>
        <w:tc>
          <w:tcPr>
            <w:tcW w:w="1929" w:type="dxa"/>
            <w:vAlign w:val="center"/>
          </w:tcPr>
          <w:p w14:paraId="50B1F567" w14:textId="3A79C672" w:rsidR="009904A0" w:rsidRPr="00E93FDF" w:rsidRDefault="00884784" w:rsidP="00BD72FB">
            <w:pPr>
              <w:rPr>
                <w:bCs/>
                <w:lang w:eastAsia="en-US"/>
              </w:rPr>
            </w:pPr>
            <w:r>
              <w:rPr>
                <w:bCs/>
                <w:lang w:eastAsia="en-US"/>
              </w:rPr>
              <w:t>Nombre : 2</w:t>
            </w:r>
          </w:p>
        </w:tc>
      </w:tr>
      <w:tr w:rsidR="009904A0" w14:paraId="2464DE0C" w14:textId="77777777" w:rsidTr="00BD72FB">
        <w:trPr>
          <w:jc w:val="center"/>
        </w:trPr>
        <w:tc>
          <w:tcPr>
            <w:tcW w:w="5294" w:type="dxa"/>
            <w:vAlign w:val="center"/>
          </w:tcPr>
          <w:p w14:paraId="2FA27997" w14:textId="4FBC2C0F" w:rsidR="009904A0" w:rsidRPr="00E93FDF" w:rsidRDefault="009904A0" w:rsidP="00BD72FB">
            <w:pPr>
              <w:rPr>
                <w:bCs/>
                <w:lang w:eastAsia="en-US"/>
              </w:rPr>
            </w:pPr>
            <w:r w:rsidRPr="00E93FDF">
              <w:rPr>
                <w:lang w:eastAsia="en-US"/>
              </w:rPr>
              <w:t>Bloc pile 11 V</w:t>
            </w:r>
            <w:r w:rsidR="006566C1">
              <w:rPr>
                <w:lang w:eastAsia="en-US"/>
              </w:rPr>
              <w:t xml:space="preserve"> + chargeur</w:t>
            </w:r>
          </w:p>
        </w:tc>
        <w:tc>
          <w:tcPr>
            <w:tcW w:w="1407" w:type="dxa"/>
            <w:vAlign w:val="center"/>
          </w:tcPr>
          <w:p w14:paraId="071F6057" w14:textId="77777777" w:rsidR="009904A0" w:rsidRPr="00E93FDF" w:rsidRDefault="009904A0" w:rsidP="00BD72FB">
            <w:pPr>
              <w:rPr>
                <w:bCs/>
                <w:lang w:eastAsia="en-US"/>
              </w:rPr>
            </w:pPr>
            <w:r w:rsidRPr="00E93FDF">
              <w:rPr>
                <w:lang w:eastAsia="en-US"/>
              </w:rPr>
              <w:t>Générique</w:t>
            </w:r>
          </w:p>
        </w:tc>
        <w:tc>
          <w:tcPr>
            <w:tcW w:w="1929" w:type="dxa"/>
            <w:vAlign w:val="center"/>
          </w:tcPr>
          <w:p w14:paraId="59BF8BD9" w14:textId="00F31765" w:rsidR="009904A0" w:rsidRPr="00E93FDF" w:rsidRDefault="009904A0" w:rsidP="00BD72FB">
            <w:pPr>
              <w:rPr>
                <w:bCs/>
                <w:lang w:eastAsia="en-US"/>
              </w:rPr>
            </w:pPr>
          </w:p>
        </w:tc>
      </w:tr>
      <w:tr w:rsidR="00D24026" w14:paraId="37E5081A" w14:textId="77777777" w:rsidTr="00BD72FB">
        <w:trPr>
          <w:jc w:val="center"/>
        </w:trPr>
        <w:tc>
          <w:tcPr>
            <w:tcW w:w="5294" w:type="dxa"/>
            <w:vAlign w:val="center"/>
          </w:tcPr>
          <w:p w14:paraId="4AC61F45" w14:textId="6874B153" w:rsidR="00D24026" w:rsidRPr="00C55417" w:rsidRDefault="00D24026" w:rsidP="00BD72FB">
            <w:pPr>
              <w:rPr>
                <w:b/>
                <w:lang w:eastAsia="en-US"/>
              </w:rPr>
            </w:pPr>
            <w:r w:rsidRPr="00D24026">
              <w:rPr>
                <w:lang w:eastAsia="en-US"/>
              </w:rPr>
              <w:t>Routeur</w:t>
            </w:r>
          </w:p>
        </w:tc>
        <w:tc>
          <w:tcPr>
            <w:tcW w:w="1407" w:type="dxa"/>
            <w:vAlign w:val="center"/>
          </w:tcPr>
          <w:p w14:paraId="2DAA68E4" w14:textId="0A428333" w:rsidR="00D24026" w:rsidRPr="00E93FDF" w:rsidRDefault="00D24026" w:rsidP="00BD72FB">
            <w:pPr>
              <w:rPr>
                <w:bCs/>
                <w:lang w:eastAsia="en-US"/>
              </w:rPr>
            </w:pPr>
            <w:r>
              <w:rPr>
                <w:bCs/>
                <w:lang w:eastAsia="en-US"/>
              </w:rPr>
              <w:t>Générique</w:t>
            </w:r>
          </w:p>
        </w:tc>
        <w:tc>
          <w:tcPr>
            <w:tcW w:w="1929" w:type="dxa"/>
            <w:vAlign w:val="center"/>
          </w:tcPr>
          <w:p w14:paraId="7D86CFF6" w14:textId="77777777" w:rsidR="00D24026" w:rsidRPr="00E93FDF" w:rsidRDefault="00D24026" w:rsidP="00BD72FB">
            <w:pPr>
              <w:rPr>
                <w:bCs/>
                <w:lang w:eastAsia="en-US"/>
              </w:rPr>
            </w:pPr>
          </w:p>
        </w:tc>
      </w:tr>
      <w:tr w:rsidR="009904A0" w14:paraId="3881B0F7" w14:textId="77777777" w:rsidTr="00BD72FB">
        <w:trPr>
          <w:jc w:val="center"/>
        </w:trPr>
        <w:tc>
          <w:tcPr>
            <w:tcW w:w="5294" w:type="dxa"/>
            <w:vAlign w:val="center"/>
          </w:tcPr>
          <w:p w14:paraId="4CA74082" w14:textId="77777777" w:rsidR="009904A0" w:rsidRPr="00C55417" w:rsidRDefault="009904A0" w:rsidP="00BD72FB">
            <w:pPr>
              <w:rPr>
                <w:b/>
                <w:lang w:eastAsia="en-US"/>
              </w:rPr>
            </w:pPr>
          </w:p>
        </w:tc>
        <w:tc>
          <w:tcPr>
            <w:tcW w:w="1407" w:type="dxa"/>
            <w:vAlign w:val="center"/>
          </w:tcPr>
          <w:p w14:paraId="4762A660" w14:textId="77777777" w:rsidR="009904A0" w:rsidRPr="00E93FDF" w:rsidRDefault="009904A0" w:rsidP="00BD72FB">
            <w:pPr>
              <w:rPr>
                <w:bCs/>
                <w:lang w:eastAsia="en-US"/>
              </w:rPr>
            </w:pPr>
          </w:p>
        </w:tc>
        <w:tc>
          <w:tcPr>
            <w:tcW w:w="1929" w:type="dxa"/>
            <w:vAlign w:val="center"/>
          </w:tcPr>
          <w:p w14:paraId="2E9580FA" w14:textId="77777777" w:rsidR="009904A0" w:rsidRPr="00E93FDF" w:rsidRDefault="009904A0" w:rsidP="00BD72FB">
            <w:pPr>
              <w:rPr>
                <w:bCs/>
                <w:lang w:eastAsia="en-US"/>
              </w:rPr>
            </w:pPr>
          </w:p>
        </w:tc>
      </w:tr>
      <w:tr w:rsidR="009904A0" w14:paraId="4B1FCA96" w14:textId="77777777" w:rsidTr="00BD72FB">
        <w:trPr>
          <w:jc w:val="center"/>
        </w:trPr>
        <w:tc>
          <w:tcPr>
            <w:tcW w:w="5294" w:type="dxa"/>
            <w:vAlign w:val="center"/>
          </w:tcPr>
          <w:p w14:paraId="626ECBC5" w14:textId="77777777" w:rsidR="009904A0" w:rsidRPr="00C55417" w:rsidRDefault="009904A0" w:rsidP="00BD72FB">
            <w:pPr>
              <w:rPr>
                <w:b/>
                <w:bCs/>
                <w:lang w:eastAsia="en-US"/>
              </w:rPr>
            </w:pPr>
            <w:r w:rsidRPr="00C55417">
              <w:rPr>
                <w:b/>
                <w:lang w:eastAsia="en-US"/>
              </w:rPr>
              <w:t>Équipement de soutien</w:t>
            </w:r>
            <w:r>
              <w:rPr>
                <w:b/>
                <w:lang w:eastAsia="en-US"/>
              </w:rPr>
              <w:t> :</w:t>
            </w:r>
          </w:p>
        </w:tc>
        <w:tc>
          <w:tcPr>
            <w:tcW w:w="1407" w:type="dxa"/>
            <w:vAlign w:val="center"/>
          </w:tcPr>
          <w:p w14:paraId="4F8C2ED0" w14:textId="77777777" w:rsidR="009904A0" w:rsidRPr="00E93FDF" w:rsidRDefault="009904A0" w:rsidP="00BD72FB">
            <w:pPr>
              <w:rPr>
                <w:bCs/>
                <w:lang w:eastAsia="en-US"/>
              </w:rPr>
            </w:pPr>
          </w:p>
        </w:tc>
        <w:tc>
          <w:tcPr>
            <w:tcW w:w="1929" w:type="dxa"/>
            <w:vAlign w:val="center"/>
          </w:tcPr>
          <w:p w14:paraId="4FECD121" w14:textId="77777777" w:rsidR="009904A0" w:rsidRPr="00E93FDF" w:rsidRDefault="009904A0" w:rsidP="00BD72FB">
            <w:pPr>
              <w:rPr>
                <w:bCs/>
                <w:lang w:eastAsia="en-US"/>
              </w:rPr>
            </w:pPr>
          </w:p>
        </w:tc>
      </w:tr>
      <w:tr w:rsidR="009904A0" w14:paraId="3FFEE23A" w14:textId="77777777" w:rsidTr="00BD72FB">
        <w:trPr>
          <w:jc w:val="center"/>
        </w:trPr>
        <w:tc>
          <w:tcPr>
            <w:tcW w:w="5294" w:type="dxa"/>
            <w:vAlign w:val="center"/>
          </w:tcPr>
          <w:p w14:paraId="1DABB00A" w14:textId="77777777" w:rsidR="009904A0" w:rsidRPr="00E93FDF" w:rsidRDefault="009904A0" w:rsidP="00BD72FB">
            <w:pPr>
              <w:rPr>
                <w:bCs/>
                <w:lang w:eastAsia="en-US"/>
              </w:rPr>
            </w:pPr>
            <w:r w:rsidRPr="00E93FDF">
              <w:rPr>
                <w:lang w:eastAsia="en-US"/>
              </w:rPr>
              <w:t>Système OptiTrack</w:t>
            </w:r>
          </w:p>
        </w:tc>
        <w:tc>
          <w:tcPr>
            <w:tcW w:w="1407" w:type="dxa"/>
            <w:vAlign w:val="center"/>
          </w:tcPr>
          <w:p w14:paraId="5E8D376A" w14:textId="77777777" w:rsidR="009904A0" w:rsidRPr="00E93FDF" w:rsidRDefault="009904A0" w:rsidP="00BD72FB">
            <w:pPr>
              <w:rPr>
                <w:bCs/>
                <w:lang w:eastAsia="en-US"/>
              </w:rPr>
            </w:pPr>
          </w:p>
        </w:tc>
        <w:tc>
          <w:tcPr>
            <w:tcW w:w="1929" w:type="dxa"/>
            <w:vAlign w:val="center"/>
          </w:tcPr>
          <w:p w14:paraId="6A93B7CB" w14:textId="77777777" w:rsidR="009904A0" w:rsidRPr="00E93FDF" w:rsidRDefault="009904A0" w:rsidP="00BD72FB">
            <w:pPr>
              <w:rPr>
                <w:bCs/>
                <w:lang w:eastAsia="en-US"/>
              </w:rPr>
            </w:pPr>
            <w:r w:rsidRPr="00E93FDF">
              <w:rPr>
                <w:lang w:eastAsia="en-US"/>
              </w:rPr>
              <w:t>Laboratoire</w:t>
            </w:r>
          </w:p>
        </w:tc>
      </w:tr>
      <w:tr w:rsidR="009904A0" w14:paraId="28F1C0DE" w14:textId="77777777" w:rsidTr="00BD72FB">
        <w:trPr>
          <w:jc w:val="center"/>
        </w:trPr>
        <w:tc>
          <w:tcPr>
            <w:tcW w:w="5294" w:type="dxa"/>
            <w:vAlign w:val="center"/>
          </w:tcPr>
          <w:p w14:paraId="3039B219" w14:textId="77777777" w:rsidR="009904A0" w:rsidRPr="00E93FDF" w:rsidRDefault="009904A0" w:rsidP="00BD72FB">
            <w:pPr>
              <w:rPr>
                <w:bCs/>
                <w:lang w:eastAsia="en-US"/>
              </w:rPr>
            </w:pPr>
            <w:r w:rsidRPr="00E93FDF">
              <w:rPr>
                <w:lang w:eastAsia="en-US"/>
              </w:rPr>
              <w:t>Station Matlab</w:t>
            </w:r>
          </w:p>
        </w:tc>
        <w:tc>
          <w:tcPr>
            <w:tcW w:w="1407" w:type="dxa"/>
            <w:vAlign w:val="center"/>
          </w:tcPr>
          <w:p w14:paraId="3072398E" w14:textId="77777777" w:rsidR="009904A0" w:rsidRPr="00E93FDF" w:rsidRDefault="009904A0" w:rsidP="00BD72FB">
            <w:pPr>
              <w:rPr>
                <w:bCs/>
                <w:lang w:eastAsia="en-US"/>
              </w:rPr>
            </w:pPr>
            <w:r w:rsidRPr="00E93FDF">
              <w:rPr>
                <w:lang w:eastAsia="en-US"/>
              </w:rPr>
              <w:t>Windows 7</w:t>
            </w:r>
          </w:p>
          <w:p w14:paraId="2916D993" w14:textId="77777777" w:rsidR="009904A0" w:rsidRPr="00E93FDF" w:rsidRDefault="009904A0" w:rsidP="00BD72FB">
            <w:pPr>
              <w:rPr>
                <w:bCs/>
                <w:lang w:eastAsia="en-US"/>
              </w:rPr>
            </w:pPr>
            <w:r w:rsidRPr="00E93FDF">
              <w:rPr>
                <w:lang w:eastAsia="en-US"/>
              </w:rPr>
              <w:t>Matlab R2014A</w:t>
            </w:r>
          </w:p>
        </w:tc>
        <w:tc>
          <w:tcPr>
            <w:tcW w:w="1929" w:type="dxa"/>
            <w:vAlign w:val="center"/>
          </w:tcPr>
          <w:p w14:paraId="6CA59FD6" w14:textId="77777777" w:rsidR="009904A0" w:rsidRPr="00E93FDF" w:rsidRDefault="009904A0" w:rsidP="00BD72FB">
            <w:pPr>
              <w:rPr>
                <w:bCs/>
                <w:lang w:eastAsia="en-US"/>
              </w:rPr>
            </w:pPr>
            <w:r w:rsidRPr="00E93FDF">
              <w:rPr>
                <w:lang w:eastAsia="en-US"/>
              </w:rPr>
              <w:t>Laboratoire</w:t>
            </w:r>
          </w:p>
        </w:tc>
      </w:tr>
      <w:tr w:rsidR="009904A0" w14:paraId="349B5F95" w14:textId="77777777" w:rsidTr="00BD72FB">
        <w:trPr>
          <w:jc w:val="center"/>
        </w:trPr>
        <w:tc>
          <w:tcPr>
            <w:tcW w:w="5294" w:type="dxa"/>
            <w:vAlign w:val="center"/>
          </w:tcPr>
          <w:p w14:paraId="5D80BC52" w14:textId="77777777" w:rsidR="009904A0" w:rsidRPr="00E93FDF" w:rsidRDefault="009904A0" w:rsidP="00BD72FB">
            <w:pPr>
              <w:rPr>
                <w:bCs/>
                <w:lang w:eastAsia="en-US"/>
              </w:rPr>
            </w:pPr>
            <w:r w:rsidRPr="00E93FDF">
              <w:rPr>
                <w:lang w:eastAsia="en-US"/>
              </w:rPr>
              <w:t>Station Linux avec antenne wifi</w:t>
            </w:r>
          </w:p>
        </w:tc>
        <w:tc>
          <w:tcPr>
            <w:tcW w:w="1407" w:type="dxa"/>
            <w:vAlign w:val="center"/>
          </w:tcPr>
          <w:p w14:paraId="2EC56E0E" w14:textId="72C3F336" w:rsidR="009904A0" w:rsidRPr="00E93FDF" w:rsidRDefault="006566C1" w:rsidP="00BD72FB">
            <w:pPr>
              <w:rPr>
                <w:bCs/>
                <w:lang w:eastAsia="en-US"/>
              </w:rPr>
            </w:pPr>
            <w:r>
              <w:rPr>
                <w:lang w:eastAsia="en-US"/>
              </w:rPr>
              <w:t>Debian</w:t>
            </w:r>
          </w:p>
        </w:tc>
        <w:tc>
          <w:tcPr>
            <w:tcW w:w="1929" w:type="dxa"/>
            <w:vAlign w:val="center"/>
          </w:tcPr>
          <w:p w14:paraId="671BE7E0" w14:textId="617D7466" w:rsidR="009904A0" w:rsidRPr="00E93FDF" w:rsidRDefault="009904A0" w:rsidP="00BD72FB">
            <w:pPr>
              <w:rPr>
                <w:bCs/>
                <w:lang w:eastAsia="en-US"/>
              </w:rPr>
            </w:pPr>
          </w:p>
        </w:tc>
      </w:tr>
    </w:tbl>
    <w:p w14:paraId="47AE9D7D" w14:textId="3EDB9B15" w:rsidR="009904A0" w:rsidRPr="0051657C" w:rsidRDefault="009904A0" w:rsidP="006566C1">
      <w:pPr>
        <w:jc w:val="center"/>
        <w:rPr>
          <w:sz w:val="18"/>
          <w:szCs w:val="18"/>
        </w:rPr>
      </w:pPr>
      <w:r w:rsidRPr="0051657C">
        <w:rPr>
          <w:sz w:val="18"/>
          <w:szCs w:val="18"/>
        </w:rPr>
        <w:t xml:space="preserve">Tableau </w:t>
      </w:r>
      <w:r w:rsidR="00001275">
        <w:rPr>
          <w:sz w:val="18"/>
          <w:szCs w:val="18"/>
        </w:rPr>
        <w:t>6</w:t>
      </w:r>
      <w:r w:rsidRPr="0051657C">
        <w:rPr>
          <w:sz w:val="18"/>
          <w:szCs w:val="18"/>
        </w:rPr>
        <w:t>-1 : Liste des équipements</w:t>
      </w:r>
    </w:p>
    <w:p w14:paraId="57C0957A" w14:textId="77777777" w:rsidR="00EC5EE6" w:rsidRPr="009E7526" w:rsidRDefault="00EC5EE6" w:rsidP="000B51FD">
      <w:pPr>
        <w:pStyle w:val="Corpsdetexte"/>
      </w:pPr>
    </w:p>
    <w:p w14:paraId="3F503FFE" w14:textId="77777777" w:rsidR="000B51FD" w:rsidRPr="009E7526" w:rsidRDefault="000B51FD" w:rsidP="000B51FD">
      <w:pPr>
        <w:pStyle w:val="Corpsdetexte"/>
      </w:pPr>
    </w:p>
    <w:p w14:paraId="04B3D4E9" w14:textId="52D84AA8" w:rsidR="000B51FD" w:rsidRDefault="00EC5EE6" w:rsidP="00EC5EE6">
      <w:pPr>
        <w:pStyle w:val="Titre1"/>
        <w:rPr>
          <w:rFonts w:ascii="Times New Roman" w:hAnsi="Times New Roman" w:cs="Times New Roman"/>
        </w:rPr>
      </w:pPr>
      <w:bookmarkStart w:id="26" w:name="_Toc445930517"/>
      <w:r w:rsidRPr="009E7526">
        <w:rPr>
          <w:rFonts w:ascii="Times New Roman" w:hAnsi="Times New Roman" w:cs="Times New Roman"/>
        </w:rPr>
        <w:t>7. Résultats</w:t>
      </w:r>
      <w:bookmarkEnd w:id="26"/>
    </w:p>
    <w:p w14:paraId="2BFC0407" w14:textId="04C1A33A" w:rsidR="00A2411B" w:rsidRPr="00A2411B" w:rsidRDefault="00143BE7" w:rsidP="00A2411B">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Dans cette section, n</w:t>
      </w:r>
      <w:r w:rsidR="00A2411B" w:rsidRPr="00A2411B">
        <w:rPr>
          <w:szCs w:val="24"/>
        </w:rPr>
        <w:t xml:space="preserve">ous </w:t>
      </w:r>
      <w:r w:rsidR="00E235C7">
        <w:rPr>
          <w:szCs w:val="24"/>
        </w:rPr>
        <w:t xml:space="preserve">débutons par </w:t>
      </w:r>
      <w:r w:rsidR="00A2411B" w:rsidRPr="00A2411B">
        <w:rPr>
          <w:szCs w:val="24"/>
        </w:rPr>
        <w:t>expliqu</w:t>
      </w:r>
      <w:r w:rsidR="00E235C7">
        <w:rPr>
          <w:szCs w:val="24"/>
        </w:rPr>
        <w:t>er</w:t>
      </w:r>
      <w:r w:rsidR="00A2411B" w:rsidRPr="00A2411B">
        <w:rPr>
          <w:szCs w:val="24"/>
        </w:rPr>
        <w:t xml:space="preserve"> </w:t>
      </w:r>
      <w:r>
        <w:rPr>
          <w:szCs w:val="24"/>
        </w:rPr>
        <w:t xml:space="preserve">la méthodologie de </w:t>
      </w:r>
      <w:r w:rsidR="00A2411B" w:rsidRPr="00A2411B">
        <w:rPr>
          <w:szCs w:val="24"/>
        </w:rPr>
        <w:t>vérification</w:t>
      </w:r>
      <w:r>
        <w:rPr>
          <w:szCs w:val="24"/>
        </w:rPr>
        <w:t xml:space="preserve"> utilisée</w:t>
      </w:r>
      <w:r w:rsidR="00D566CD">
        <w:rPr>
          <w:szCs w:val="24"/>
        </w:rPr>
        <w:t xml:space="preserve"> pour nos essais principaux</w:t>
      </w:r>
      <w:r>
        <w:rPr>
          <w:szCs w:val="24"/>
        </w:rPr>
        <w:t>.</w:t>
      </w:r>
      <w:r w:rsidR="00D566CD">
        <w:rPr>
          <w:szCs w:val="24"/>
        </w:rPr>
        <w:t xml:space="preserve"> </w:t>
      </w:r>
      <w:r w:rsidR="00A2411B" w:rsidRPr="00A2411B">
        <w:rPr>
          <w:szCs w:val="24"/>
        </w:rPr>
        <w:t xml:space="preserve"> </w:t>
      </w:r>
      <w:r>
        <w:rPr>
          <w:szCs w:val="24"/>
        </w:rPr>
        <w:t xml:space="preserve">Puis, </w:t>
      </w:r>
      <w:r w:rsidR="00D566CD">
        <w:rPr>
          <w:szCs w:val="24"/>
        </w:rPr>
        <w:t xml:space="preserve">à la section 7.2, nous présentons et analysons les </w:t>
      </w:r>
      <w:r w:rsidR="00D566CD">
        <w:rPr>
          <w:szCs w:val="24"/>
        </w:rPr>
        <w:lastRenderedPageBreak/>
        <w:t>résultats de ces essais.</w:t>
      </w:r>
      <w:r w:rsidR="009B4FBC">
        <w:rPr>
          <w:szCs w:val="24"/>
        </w:rPr>
        <w:t xml:space="preserve">  Par la suite</w:t>
      </w:r>
      <w:r>
        <w:rPr>
          <w:szCs w:val="24"/>
        </w:rPr>
        <w:t xml:space="preserve">, </w:t>
      </w:r>
      <w:r w:rsidR="00D566CD">
        <w:rPr>
          <w:szCs w:val="24"/>
        </w:rPr>
        <w:t xml:space="preserve">à la section 7.3, </w:t>
      </w:r>
      <w:r>
        <w:rPr>
          <w:szCs w:val="24"/>
        </w:rPr>
        <w:t>nous révisons chacun</w:t>
      </w:r>
      <w:r w:rsidR="009B5BE2">
        <w:rPr>
          <w:szCs w:val="24"/>
        </w:rPr>
        <w:t>e</w:t>
      </w:r>
      <w:r>
        <w:rPr>
          <w:szCs w:val="24"/>
        </w:rPr>
        <w:t xml:space="preserve"> des </w:t>
      </w:r>
      <w:r w:rsidR="00725842">
        <w:rPr>
          <w:szCs w:val="24"/>
        </w:rPr>
        <w:t>exigences</w:t>
      </w:r>
      <w:r>
        <w:rPr>
          <w:szCs w:val="24"/>
        </w:rPr>
        <w:t xml:space="preserve"> que nous avions </w:t>
      </w:r>
      <w:r w:rsidR="009B5BE2">
        <w:rPr>
          <w:szCs w:val="24"/>
        </w:rPr>
        <w:t>établies</w:t>
      </w:r>
      <w:r w:rsidR="003268F0">
        <w:rPr>
          <w:szCs w:val="24"/>
        </w:rPr>
        <w:t xml:space="preserve"> au début du projet</w:t>
      </w:r>
      <w:r w:rsidR="00D566CD">
        <w:rPr>
          <w:szCs w:val="24"/>
        </w:rPr>
        <w:t xml:space="preserve"> en fonction de</w:t>
      </w:r>
      <w:r w:rsidR="003268F0">
        <w:rPr>
          <w:szCs w:val="24"/>
        </w:rPr>
        <w:t xml:space="preserve">s résultats obtenus lors </w:t>
      </w:r>
      <w:r w:rsidR="00E235C7">
        <w:rPr>
          <w:szCs w:val="24"/>
        </w:rPr>
        <w:t>des</w:t>
      </w:r>
      <w:r w:rsidR="00D566CD">
        <w:rPr>
          <w:szCs w:val="24"/>
        </w:rPr>
        <w:t xml:space="preserve"> essais</w:t>
      </w:r>
      <w:r w:rsidR="009B5BE2">
        <w:rPr>
          <w:szCs w:val="24"/>
        </w:rPr>
        <w:t xml:space="preserve"> principaux</w:t>
      </w:r>
      <w:r w:rsidR="003268F0">
        <w:rPr>
          <w:szCs w:val="24"/>
        </w:rPr>
        <w:t xml:space="preserve">. </w:t>
      </w:r>
      <w:r w:rsidR="00D566CD">
        <w:rPr>
          <w:szCs w:val="24"/>
        </w:rPr>
        <w:t xml:space="preserve"> </w:t>
      </w:r>
      <w:r w:rsidR="00E235C7">
        <w:rPr>
          <w:szCs w:val="24"/>
        </w:rPr>
        <w:t>Toujours à la section 7.3, l</w:t>
      </w:r>
      <w:r w:rsidR="00D566CD">
        <w:rPr>
          <w:szCs w:val="24"/>
        </w:rPr>
        <w:t xml:space="preserve">orsque </w:t>
      </w:r>
      <w:r w:rsidR="003268F0">
        <w:rPr>
          <w:szCs w:val="24"/>
        </w:rPr>
        <w:t xml:space="preserve">pertinent, </w:t>
      </w:r>
      <w:r w:rsidR="00E235C7">
        <w:rPr>
          <w:szCs w:val="24"/>
        </w:rPr>
        <w:t>les résultats</w:t>
      </w:r>
      <w:r w:rsidR="003268F0">
        <w:rPr>
          <w:szCs w:val="24"/>
        </w:rPr>
        <w:t xml:space="preserve"> </w:t>
      </w:r>
      <w:r w:rsidR="00E235C7">
        <w:rPr>
          <w:szCs w:val="24"/>
        </w:rPr>
        <w:t>d’</w:t>
      </w:r>
      <w:r w:rsidR="003268F0">
        <w:rPr>
          <w:szCs w:val="24"/>
        </w:rPr>
        <w:t>essai</w:t>
      </w:r>
      <w:r w:rsidR="009B5BE2">
        <w:rPr>
          <w:szCs w:val="24"/>
        </w:rPr>
        <w:t xml:space="preserve">s secondaires </w:t>
      </w:r>
      <w:r w:rsidR="00E235C7">
        <w:rPr>
          <w:szCs w:val="24"/>
        </w:rPr>
        <w:t>sont présentés</w:t>
      </w:r>
      <w:r w:rsidR="003268F0">
        <w:rPr>
          <w:szCs w:val="24"/>
        </w:rPr>
        <w:t xml:space="preserve"> et </w:t>
      </w:r>
      <w:r w:rsidR="00D566CD">
        <w:rPr>
          <w:szCs w:val="24"/>
        </w:rPr>
        <w:t>de</w:t>
      </w:r>
      <w:r w:rsidR="003268F0">
        <w:rPr>
          <w:szCs w:val="24"/>
        </w:rPr>
        <w:t>s</w:t>
      </w:r>
      <w:r w:rsidR="00D566CD">
        <w:rPr>
          <w:szCs w:val="24"/>
        </w:rPr>
        <w:t xml:space="preserve"> commentaires</w:t>
      </w:r>
      <w:r w:rsidR="003268F0">
        <w:rPr>
          <w:szCs w:val="24"/>
        </w:rPr>
        <w:t xml:space="preserve"> </w:t>
      </w:r>
      <w:r w:rsidR="00E235C7">
        <w:rPr>
          <w:szCs w:val="24"/>
        </w:rPr>
        <w:t>accompagnent chacune des exigences</w:t>
      </w:r>
      <w:r w:rsidR="00196961">
        <w:rPr>
          <w:szCs w:val="24"/>
        </w:rPr>
        <w:t>.</w:t>
      </w:r>
      <w:r w:rsidR="009B4FBC">
        <w:rPr>
          <w:szCs w:val="24"/>
        </w:rPr>
        <w:t xml:space="preserve">  </w:t>
      </w:r>
      <w:r w:rsidR="009B5BE2">
        <w:rPr>
          <w:szCs w:val="24"/>
        </w:rPr>
        <w:t>À</w:t>
      </w:r>
      <w:r w:rsidR="009B4FBC">
        <w:rPr>
          <w:szCs w:val="24"/>
        </w:rPr>
        <w:t xml:space="preserve"> la section 7.4, nous extrapolons nos résultats afin de ramener notre projet à l’échelle 150 :1 tel quel décrite dans la portée du projet à la section 1.3.</w:t>
      </w:r>
      <w:r w:rsidR="009B5BE2">
        <w:rPr>
          <w:szCs w:val="24"/>
        </w:rPr>
        <w:t xml:space="preserve">  Finalement, la section 7.5, nous approfondissons l’analyse des résultats obtenus et nous présentons des pistes de solutions qui pourraient être développées afin d’améliorer le projet.</w:t>
      </w:r>
    </w:p>
    <w:p w14:paraId="57618280" w14:textId="4EB4E6EC" w:rsidR="00EC5EE6" w:rsidRPr="009E7526" w:rsidRDefault="00EC5EE6" w:rsidP="00EC5EE6">
      <w:pPr>
        <w:pStyle w:val="Titre2"/>
        <w:rPr>
          <w:rFonts w:ascii="Times New Roman" w:hAnsi="Times New Roman" w:cs="Times New Roman"/>
        </w:rPr>
      </w:pPr>
      <w:bookmarkStart w:id="27" w:name="_Toc445930518"/>
      <w:r w:rsidRPr="009E7526">
        <w:rPr>
          <w:rFonts w:ascii="Times New Roman" w:hAnsi="Times New Roman" w:cs="Times New Roman"/>
        </w:rPr>
        <w:t>7.1 Test</w:t>
      </w:r>
      <w:bookmarkEnd w:id="27"/>
    </w:p>
    <w:p w14:paraId="7412AD02" w14:textId="60519295" w:rsidR="003268F0" w:rsidRDefault="00603BF0"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603BF0">
        <w:rPr>
          <w:szCs w:val="24"/>
        </w:rPr>
        <w:t>Afin d’évaluer l</w:t>
      </w:r>
      <w:r>
        <w:rPr>
          <w:szCs w:val="24"/>
        </w:rPr>
        <w:t xml:space="preserve">es performances de notre système de repérage aéroporté, nous avons développé </w:t>
      </w:r>
      <w:r w:rsidR="001B6E3C">
        <w:rPr>
          <w:szCs w:val="24"/>
        </w:rPr>
        <w:t>une série de tests</w:t>
      </w:r>
      <w:r>
        <w:rPr>
          <w:szCs w:val="24"/>
        </w:rPr>
        <w:t xml:space="preserve"> </w:t>
      </w:r>
      <w:r w:rsidR="003268F0">
        <w:rPr>
          <w:szCs w:val="24"/>
        </w:rPr>
        <w:t>ayant</w:t>
      </w:r>
      <w:r>
        <w:rPr>
          <w:szCs w:val="24"/>
        </w:rPr>
        <w:t xml:space="preserve"> pour objectif de vérifier si notre projet respecte la mission que nous </w:t>
      </w:r>
      <w:r w:rsidR="00493FCF">
        <w:rPr>
          <w:szCs w:val="24"/>
        </w:rPr>
        <w:t>avions énoncé</w:t>
      </w:r>
      <w:r>
        <w:rPr>
          <w:szCs w:val="24"/>
        </w:rPr>
        <w:t xml:space="preserve"> </w:t>
      </w:r>
      <w:r w:rsidR="00493FCF">
        <w:rPr>
          <w:szCs w:val="24"/>
        </w:rPr>
        <w:t>à l’étape de planification du projet</w:t>
      </w:r>
      <w:r>
        <w:rPr>
          <w:szCs w:val="24"/>
        </w:rPr>
        <w:t>.  Ce</w:t>
      </w:r>
      <w:r w:rsidR="0025389A">
        <w:rPr>
          <w:szCs w:val="24"/>
        </w:rPr>
        <w:t>s</w:t>
      </w:r>
      <w:r>
        <w:rPr>
          <w:szCs w:val="24"/>
        </w:rPr>
        <w:t xml:space="preserve"> test</w:t>
      </w:r>
      <w:r w:rsidR="0025389A">
        <w:rPr>
          <w:szCs w:val="24"/>
        </w:rPr>
        <w:t>s</w:t>
      </w:r>
      <w:r>
        <w:rPr>
          <w:szCs w:val="24"/>
        </w:rPr>
        <w:t xml:space="preserve"> </w:t>
      </w:r>
      <w:r w:rsidR="0025389A">
        <w:rPr>
          <w:szCs w:val="24"/>
        </w:rPr>
        <w:t>permettent</w:t>
      </w:r>
      <w:r>
        <w:rPr>
          <w:szCs w:val="24"/>
        </w:rPr>
        <w:t xml:space="preserve"> </w:t>
      </w:r>
      <w:r w:rsidR="00E235C7">
        <w:rPr>
          <w:szCs w:val="24"/>
        </w:rPr>
        <w:t>également</w:t>
      </w:r>
      <w:r>
        <w:rPr>
          <w:szCs w:val="24"/>
        </w:rPr>
        <w:t xml:space="preserve"> de vérifier </w:t>
      </w:r>
      <w:r w:rsidR="009B4FBC">
        <w:rPr>
          <w:szCs w:val="24"/>
        </w:rPr>
        <w:t xml:space="preserve">l’atteinte ou non de </w:t>
      </w:r>
      <w:r>
        <w:rPr>
          <w:szCs w:val="24"/>
        </w:rPr>
        <w:t xml:space="preserve">la majorité des exigences que nous nous étions fixés lors de l’énoncé des besoins [4].  </w:t>
      </w:r>
    </w:p>
    <w:p w14:paraId="3B8B7CB0" w14:textId="23267AF0" w:rsidR="003268F0" w:rsidRDefault="001B6E3C"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Les tests 1, 2 et 3</w:t>
      </w:r>
      <w:r w:rsidR="00603BF0">
        <w:rPr>
          <w:szCs w:val="24"/>
        </w:rPr>
        <w:t xml:space="preserve"> consiste</w:t>
      </w:r>
      <w:r>
        <w:rPr>
          <w:szCs w:val="24"/>
        </w:rPr>
        <w:t>nt</w:t>
      </w:r>
      <w:r w:rsidR="00603BF0">
        <w:rPr>
          <w:szCs w:val="24"/>
        </w:rPr>
        <w:t xml:space="preserve"> à identifier 10 cibles</w:t>
      </w:r>
      <w:r w:rsidR="001D26E5">
        <w:rPr>
          <w:szCs w:val="24"/>
        </w:rPr>
        <w:t xml:space="preserve"> (7 dans le cas du test 3)</w:t>
      </w:r>
      <w:r w:rsidR="00603BF0">
        <w:rPr>
          <w:szCs w:val="24"/>
        </w:rPr>
        <w:t xml:space="preserve"> disposées dans le champ de vision de </w:t>
      </w:r>
      <w:r w:rsidR="00E235C7">
        <w:rPr>
          <w:szCs w:val="24"/>
        </w:rPr>
        <w:t>la</w:t>
      </w:r>
      <w:r w:rsidR="00603BF0">
        <w:rPr>
          <w:szCs w:val="24"/>
        </w:rPr>
        <w:t xml:space="preserve"> maquette de </w:t>
      </w:r>
      <w:r w:rsidR="00E235C7">
        <w:rPr>
          <w:szCs w:val="24"/>
        </w:rPr>
        <w:t xml:space="preserve">notre </w:t>
      </w:r>
      <w:r w:rsidR="00603BF0">
        <w:rPr>
          <w:szCs w:val="24"/>
        </w:rPr>
        <w:t>drone.</w:t>
      </w:r>
      <w:r w:rsidR="001D26E5">
        <w:rPr>
          <w:szCs w:val="24"/>
        </w:rPr>
        <w:t xml:space="preserve">  Les cibles </w:t>
      </w:r>
      <w:r w:rsidR="009B4FBC">
        <w:rPr>
          <w:szCs w:val="24"/>
        </w:rPr>
        <w:t xml:space="preserve">sont </w:t>
      </w:r>
      <w:r w:rsidR="001D26E5">
        <w:rPr>
          <w:szCs w:val="24"/>
        </w:rPr>
        <w:t>demeur</w:t>
      </w:r>
      <w:r w:rsidR="009B4FBC">
        <w:rPr>
          <w:szCs w:val="24"/>
        </w:rPr>
        <w:t>ées</w:t>
      </w:r>
      <w:r w:rsidR="001D26E5">
        <w:rPr>
          <w:szCs w:val="24"/>
        </w:rPr>
        <w:t xml:space="preserve"> au même endroit pour les trois séries de lectures, mais le drone </w:t>
      </w:r>
      <w:r w:rsidR="009B4FBC">
        <w:rPr>
          <w:szCs w:val="24"/>
        </w:rPr>
        <w:t>a été</w:t>
      </w:r>
      <w:r w:rsidR="001D26E5">
        <w:rPr>
          <w:szCs w:val="24"/>
        </w:rPr>
        <w:t xml:space="preserve"> déplacé et son inclinaison changé</w:t>
      </w:r>
      <w:r w:rsidR="00746410">
        <w:rPr>
          <w:szCs w:val="24"/>
        </w:rPr>
        <w:t>e</w:t>
      </w:r>
      <w:r w:rsidR="00B34110">
        <w:rPr>
          <w:szCs w:val="24"/>
        </w:rPr>
        <w:t xml:space="preserve">.  </w:t>
      </w:r>
      <w:r w:rsidR="001D26E5">
        <w:rPr>
          <w:szCs w:val="24"/>
        </w:rPr>
        <w:t xml:space="preserve">Dans le cas du test 3, </w:t>
      </w:r>
      <w:r w:rsidR="003268F0">
        <w:rPr>
          <w:szCs w:val="24"/>
        </w:rPr>
        <w:t>le drone</w:t>
      </w:r>
      <w:r w:rsidR="001D26E5">
        <w:rPr>
          <w:szCs w:val="24"/>
        </w:rPr>
        <w:t xml:space="preserve"> fut placé directement </w:t>
      </w:r>
      <w:r w:rsidR="003268F0">
        <w:rPr>
          <w:szCs w:val="24"/>
        </w:rPr>
        <w:t>au-dessus</w:t>
      </w:r>
      <w:r w:rsidR="001D26E5">
        <w:rPr>
          <w:szCs w:val="24"/>
        </w:rPr>
        <w:t xml:space="preserve"> des cibles</w:t>
      </w:r>
      <w:r w:rsidR="00746410">
        <w:rPr>
          <w:szCs w:val="24"/>
        </w:rPr>
        <w:t>,</w:t>
      </w:r>
      <w:r w:rsidR="001D26E5">
        <w:rPr>
          <w:szCs w:val="24"/>
        </w:rPr>
        <w:t xml:space="preserve"> </w:t>
      </w:r>
      <w:r w:rsidR="003268F0">
        <w:rPr>
          <w:szCs w:val="24"/>
        </w:rPr>
        <w:t xml:space="preserve">aussi parallèle que possible avec le sol, ce qui explique que nous ne pouvions plus capter toutes les cibles dans son champ de vision.  Nous avons disposé les cibles </w:t>
      </w:r>
      <w:r w:rsidR="00D2125D">
        <w:rPr>
          <w:szCs w:val="24"/>
        </w:rPr>
        <w:t>de sorte</w:t>
      </w:r>
      <w:r w:rsidR="003268F0">
        <w:rPr>
          <w:szCs w:val="24"/>
        </w:rPr>
        <w:t xml:space="preserve"> qu’elles soient à différentes élévations, que quatre </w:t>
      </w:r>
      <w:r w:rsidR="00BE1503">
        <w:rPr>
          <w:szCs w:val="24"/>
        </w:rPr>
        <w:t xml:space="preserve">d’entre elles </w:t>
      </w:r>
      <w:r w:rsidR="003268F0">
        <w:rPr>
          <w:szCs w:val="24"/>
        </w:rPr>
        <w:t>soient espacées d’un centimètre et que deux d’entre elles aient une surface inférieure à 8 cm</w:t>
      </w:r>
      <w:r w:rsidR="003268F0">
        <w:rPr>
          <w:szCs w:val="24"/>
          <w:vertAlign w:val="superscript"/>
        </w:rPr>
        <w:t>2</w:t>
      </w:r>
      <w:r w:rsidR="003268F0">
        <w:rPr>
          <w:szCs w:val="24"/>
        </w:rPr>
        <w:t>.</w:t>
      </w:r>
      <w:r w:rsidR="00E86DDA">
        <w:rPr>
          <w:szCs w:val="24"/>
        </w:rPr>
        <w:t xml:space="preserve">  Le drone demeure immobile durant la collecte de données.</w:t>
      </w:r>
    </w:p>
    <w:p w14:paraId="0E72B4D2" w14:textId="5735E5CE" w:rsidR="00746410" w:rsidRDefault="00B34110"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lastRenderedPageBreak/>
        <w:t xml:space="preserve">Chacun des trois tests a été réalisé de la façon selon les modalités qui suivent.  </w:t>
      </w:r>
      <w:r w:rsidR="003268F0">
        <w:rPr>
          <w:szCs w:val="24"/>
        </w:rPr>
        <w:t xml:space="preserve">Nous avons </w:t>
      </w:r>
      <w:r w:rsidR="00697556">
        <w:rPr>
          <w:szCs w:val="24"/>
        </w:rPr>
        <w:t xml:space="preserve">premièrement </w:t>
      </w:r>
      <w:r w:rsidR="00BE1503">
        <w:rPr>
          <w:szCs w:val="24"/>
        </w:rPr>
        <w:t>noté</w:t>
      </w:r>
      <w:r w:rsidR="003268F0">
        <w:rPr>
          <w:szCs w:val="24"/>
        </w:rPr>
        <w:t xml:space="preserve"> les mesures exactes des cibles</w:t>
      </w:r>
      <w:r w:rsidR="004A6D50">
        <w:rPr>
          <w:szCs w:val="24"/>
        </w:rPr>
        <w:t xml:space="preserve"> que nous avions disposées dans l’arène</w:t>
      </w:r>
      <w:r w:rsidR="00697556">
        <w:rPr>
          <w:szCs w:val="24"/>
        </w:rPr>
        <w:t xml:space="preserve">.  </w:t>
      </w:r>
      <w:r w:rsidR="00BE1503">
        <w:rPr>
          <w:szCs w:val="24"/>
        </w:rPr>
        <w:t>N</w:t>
      </w:r>
      <w:r w:rsidR="003268F0">
        <w:rPr>
          <w:szCs w:val="24"/>
        </w:rPr>
        <w:t xml:space="preserve">ous avons </w:t>
      </w:r>
      <w:r w:rsidR="00BE1503">
        <w:rPr>
          <w:szCs w:val="24"/>
        </w:rPr>
        <w:t xml:space="preserve">ensuite </w:t>
      </w:r>
      <w:r w:rsidR="003268F0">
        <w:rPr>
          <w:szCs w:val="24"/>
        </w:rPr>
        <w:t>pris une lecture à l’aide de notre système de repérage</w:t>
      </w:r>
      <w:r w:rsidR="00BE1503">
        <w:rPr>
          <w:szCs w:val="24"/>
        </w:rPr>
        <w:t xml:space="preserve">.  </w:t>
      </w:r>
      <w:r w:rsidR="004A6D50">
        <w:rPr>
          <w:szCs w:val="24"/>
        </w:rPr>
        <w:t>Puis, n</w:t>
      </w:r>
      <w:r w:rsidR="00BE1503">
        <w:rPr>
          <w:szCs w:val="24"/>
        </w:rPr>
        <w:t>ous avons vérifié si nous étions en mesure d’i</w:t>
      </w:r>
      <w:r w:rsidR="00697556">
        <w:rPr>
          <w:szCs w:val="24"/>
        </w:rPr>
        <w:t>dentifier toutes les cibles</w:t>
      </w:r>
      <w:r w:rsidR="004A6D50">
        <w:rPr>
          <w:szCs w:val="24"/>
        </w:rPr>
        <w:t xml:space="preserve">.  Finalement, </w:t>
      </w:r>
      <w:r w:rsidR="00BE1503">
        <w:rPr>
          <w:szCs w:val="24"/>
        </w:rPr>
        <w:t>nous avons</w:t>
      </w:r>
      <w:r w:rsidR="00697556">
        <w:rPr>
          <w:szCs w:val="24"/>
        </w:rPr>
        <w:t xml:space="preserve"> mesur</w:t>
      </w:r>
      <w:r w:rsidR="00BE1503">
        <w:rPr>
          <w:szCs w:val="24"/>
        </w:rPr>
        <w:t>é</w:t>
      </w:r>
      <w:r w:rsidR="00697556">
        <w:rPr>
          <w:szCs w:val="24"/>
        </w:rPr>
        <w:t xml:space="preserve"> l’écart entre leur</w:t>
      </w:r>
      <w:r w:rsidR="00BE1503">
        <w:rPr>
          <w:szCs w:val="24"/>
        </w:rPr>
        <w:t>s</w:t>
      </w:r>
      <w:r w:rsidR="00697556">
        <w:rPr>
          <w:szCs w:val="24"/>
        </w:rPr>
        <w:t xml:space="preserve"> localis</w:t>
      </w:r>
      <w:r w:rsidR="00BE1503">
        <w:rPr>
          <w:szCs w:val="24"/>
        </w:rPr>
        <w:t>ations réelles et celle</w:t>
      </w:r>
      <w:r w:rsidR="00746410">
        <w:rPr>
          <w:szCs w:val="24"/>
        </w:rPr>
        <w:t>s</w:t>
      </w:r>
      <w:r w:rsidR="00BE1503">
        <w:rPr>
          <w:szCs w:val="24"/>
        </w:rPr>
        <w:t xml:space="preserve"> </w:t>
      </w:r>
      <w:r w:rsidR="00746410">
        <w:rPr>
          <w:szCs w:val="24"/>
        </w:rPr>
        <w:t>calculées</w:t>
      </w:r>
      <w:r w:rsidR="00BE1503">
        <w:rPr>
          <w:szCs w:val="24"/>
        </w:rPr>
        <w:t xml:space="preserve"> par notre système</w:t>
      </w:r>
      <w:r w:rsidR="00697556">
        <w:rPr>
          <w:szCs w:val="24"/>
        </w:rPr>
        <w:t xml:space="preserve">.  Les résultats sont présentés et analysés à la section </w:t>
      </w:r>
      <w:r w:rsidR="00BE1503">
        <w:rPr>
          <w:szCs w:val="24"/>
        </w:rPr>
        <w:t>7.2</w:t>
      </w:r>
      <w:r w:rsidR="00697556">
        <w:rPr>
          <w:szCs w:val="24"/>
        </w:rPr>
        <w:t xml:space="preserve">.  </w:t>
      </w:r>
    </w:p>
    <w:p w14:paraId="5AFE4A36" w14:textId="3C9154D8" w:rsidR="00746410" w:rsidRPr="00746410" w:rsidRDefault="001B6E3C"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Les tests 4, 5 et 6</w:t>
      </w:r>
      <w:r w:rsidR="00CE0FEC">
        <w:rPr>
          <w:szCs w:val="24"/>
        </w:rPr>
        <w:t xml:space="preserve"> </w:t>
      </w:r>
      <w:r w:rsidR="00746410">
        <w:rPr>
          <w:szCs w:val="24"/>
        </w:rPr>
        <w:t>consiste</w:t>
      </w:r>
      <w:r>
        <w:rPr>
          <w:szCs w:val="24"/>
        </w:rPr>
        <w:t>nt</w:t>
      </w:r>
      <w:r w:rsidR="00746410">
        <w:rPr>
          <w:szCs w:val="24"/>
        </w:rPr>
        <w:t xml:space="preserve"> à évaluer la justesse des lectures lorsque notre drone se déplace en ligne droite à différente</w:t>
      </w:r>
      <w:r w:rsidR="004A6D50">
        <w:rPr>
          <w:szCs w:val="24"/>
        </w:rPr>
        <w:t>s</w:t>
      </w:r>
      <w:r w:rsidR="00746410">
        <w:rPr>
          <w:szCs w:val="24"/>
        </w:rPr>
        <w:t xml:space="preserve"> vitesse</w:t>
      </w:r>
      <w:r w:rsidR="004A6D50">
        <w:rPr>
          <w:szCs w:val="24"/>
        </w:rPr>
        <w:t>s</w:t>
      </w:r>
      <w:r w:rsidR="00746410">
        <w:rPr>
          <w:szCs w:val="24"/>
        </w:rPr>
        <w:t>.  Nous avons utilisé une cible d’une grandeur de 200 cm</w:t>
      </w:r>
      <w:r w:rsidR="00746410">
        <w:rPr>
          <w:szCs w:val="24"/>
          <w:vertAlign w:val="superscript"/>
        </w:rPr>
        <w:t>2</w:t>
      </w:r>
      <w:r w:rsidR="00746410">
        <w:rPr>
          <w:szCs w:val="24"/>
        </w:rPr>
        <w:t xml:space="preserve"> </w:t>
      </w:r>
      <w:r w:rsidR="00461832">
        <w:rPr>
          <w:szCs w:val="24"/>
        </w:rPr>
        <w:t xml:space="preserve">à une altitude de 0 cm (plancher) </w:t>
      </w:r>
      <w:r w:rsidR="00746410">
        <w:rPr>
          <w:szCs w:val="24"/>
        </w:rPr>
        <w:t xml:space="preserve">et nous l’avons </w:t>
      </w:r>
      <w:r w:rsidR="00461832">
        <w:rPr>
          <w:szCs w:val="24"/>
        </w:rPr>
        <w:t>survolée</w:t>
      </w:r>
      <w:r w:rsidR="00746410">
        <w:rPr>
          <w:szCs w:val="24"/>
        </w:rPr>
        <w:t xml:space="preserve"> avec notre drone </w:t>
      </w:r>
      <w:r w:rsidR="00CE0FEC">
        <w:rPr>
          <w:szCs w:val="24"/>
        </w:rPr>
        <w:t xml:space="preserve">à une altitude de 100 cm </w:t>
      </w:r>
      <w:r w:rsidR="004A6D50">
        <w:rPr>
          <w:szCs w:val="24"/>
        </w:rPr>
        <w:t xml:space="preserve">se déplaçant </w:t>
      </w:r>
      <w:r>
        <w:rPr>
          <w:szCs w:val="24"/>
        </w:rPr>
        <w:t xml:space="preserve">sur l’axe des X, positif vers négatif, </w:t>
      </w:r>
      <w:r w:rsidR="004A6D50">
        <w:rPr>
          <w:szCs w:val="24"/>
        </w:rPr>
        <w:t>à des</w:t>
      </w:r>
      <w:r w:rsidR="00746410">
        <w:rPr>
          <w:szCs w:val="24"/>
        </w:rPr>
        <w:t xml:space="preserve"> </w:t>
      </w:r>
      <w:r w:rsidR="00461832">
        <w:rPr>
          <w:szCs w:val="24"/>
        </w:rPr>
        <w:t xml:space="preserve">vitesses de </w:t>
      </w:r>
      <w:r w:rsidR="00CE0FEC">
        <w:rPr>
          <w:szCs w:val="24"/>
        </w:rPr>
        <w:t>7, 13 et 26 cm/sec respectivement.</w:t>
      </w:r>
      <w:r w:rsidR="004A6D50">
        <w:rPr>
          <w:szCs w:val="24"/>
        </w:rPr>
        <w:t xml:space="preserve"> </w:t>
      </w:r>
      <w:r w:rsidR="00CE0FEC">
        <w:rPr>
          <w:szCs w:val="24"/>
        </w:rPr>
        <w:t xml:space="preserve"> Nous avons </w:t>
      </w:r>
      <w:r w:rsidR="00D2125D">
        <w:rPr>
          <w:szCs w:val="24"/>
        </w:rPr>
        <w:t>effectué</w:t>
      </w:r>
      <w:r w:rsidR="00CE0FEC">
        <w:rPr>
          <w:szCs w:val="24"/>
        </w:rPr>
        <w:t xml:space="preserve"> 3 séries de lectures pour chaque vitesse et nous avons calculé la </w:t>
      </w:r>
      <w:r w:rsidR="00725842">
        <w:rPr>
          <w:szCs w:val="24"/>
        </w:rPr>
        <w:t>moyenne et l’écart type</w:t>
      </w:r>
      <w:r w:rsidR="00CE0FEC">
        <w:rPr>
          <w:szCs w:val="24"/>
        </w:rPr>
        <w:t xml:space="preserve"> par rapport à la localisation réelle de la cible. </w:t>
      </w:r>
    </w:p>
    <w:p w14:paraId="7FB31270" w14:textId="2CAE1985" w:rsidR="00697556" w:rsidRDefault="00697556"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D’autres vérifications furent </w:t>
      </w:r>
      <w:r w:rsidR="00BE1503">
        <w:rPr>
          <w:szCs w:val="24"/>
        </w:rPr>
        <w:t>aussi nécessaires afin de valider</w:t>
      </w:r>
      <w:r>
        <w:rPr>
          <w:szCs w:val="24"/>
        </w:rPr>
        <w:t xml:space="preserve"> certaines exigences de notre projet, celle</w:t>
      </w:r>
      <w:r w:rsidR="00BE1503">
        <w:rPr>
          <w:szCs w:val="24"/>
        </w:rPr>
        <w:t>s</w:t>
      </w:r>
      <w:r>
        <w:rPr>
          <w:szCs w:val="24"/>
        </w:rPr>
        <w:t xml:space="preserve">-ci sont </w:t>
      </w:r>
      <w:r w:rsidR="004A6D50">
        <w:rPr>
          <w:szCs w:val="24"/>
        </w:rPr>
        <w:t>expliquées</w:t>
      </w:r>
      <w:r>
        <w:rPr>
          <w:szCs w:val="24"/>
        </w:rPr>
        <w:t xml:space="preserve"> à la section 7.3 lors de l’analyse individuelle des exigences.</w:t>
      </w:r>
    </w:p>
    <w:p w14:paraId="01FB95C3" w14:textId="067C68C1" w:rsidR="000B51FD" w:rsidRPr="00603BF0" w:rsidRDefault="000B51FD" w:rsidP="00603BF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p>
    <w:p w14:paraId="2BAD0646" w14:textId="180645CF" w:rsidR="000B51FD" w:rsidRDefault="00EC5EE6" w:rsidP="00EC5EE6">
      <w:pPr>
        <w:pStyle w:val="Titre2"/>
        <w:rPr>
          <w:rFonts w:ascii="Times New Roman" w:hAnsi="Times New Roman" w:cs="Times New Roman"/>
        </w:rPr>
      </w:pPr>
      <w:bookmarkStart w:id="28" w:name="_Toc445930519"/>
      <w:r w:rsidRPr="009E7526">
        <w:rPr>
          <w:rFonts w:ascii="Times New Roman" w:hAnsi="Times New Roman" w:cs="Times New Roman"/>
        </w:rPr>
        <w:t>7.2 Résultats</w:t>
      </w:r>
      <w:bookmarkEnd w:id="28"/>
    </w:p>
    <w:p w14:paraId="4BB6E43F" w14:textId="5FFCD7EF" w:rsidR="001D26E5" w:rsidRDefault="00BE1503" w:rsidP="00F1084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sidRPr="00BE1503">
        <w:rPr>
          <w:szCs w:val="24"/>
        </w:rPr>
        <w:t xml:space="preserve">Les tableaux 7-1, 7-2 et 7-3 présentent les données </w:t>
      </w:r>
      <w:r w:rsidR="00D2125D">
        <w:rPr>
          <w:szCs w:val="24"/>
        </w:rPr>
        <w:t>recueillies</w:t>
      </w:r>
      <w:r w:rsidRPr="00BE1503">
        <w:rPr>
          <w:szCs w:val="24"/>
        </w:rPr>
        <w:t xml:space="preserve"> lors des trois </w:t>
      </w:r>
      <w:r w:rsidR="001B6E3C">
        <w:rPr>
          <w:szCs w:val="24"/>
        </w:rPr>
        <w:t>premiers tests</w:t>
      </w:r>
      <w:r w:rsidRPr="00BE1503">
        <w:rPr>
          <w:szCs w:val="24"/>
        </w:rPr>
        <w:t>.</w:t>
      </w:r>
      <w:r>
        <w:rPr>
          <w:szCs w:val="24"/>
        </w:rPr>
        <w:t xml:space="preserve">  Les données y sont </w:t>
      </w:r>
      <w:r w:rsidR="00D2125D">
        <w:rPr>
          <w:szCs w:val="24"/>
        </w:rPr>
        <w:t>présentées</w:t>
      </w:r>
      <w:r>
        <w:rPr>
          <w:szCs w:val="24"/>
        </w:rPr>
        <w:t xml:space="preserve"> pour chacun</w:t>
      </w:r>
      <w:r w:rsidR="00461832">
        <w:rPr>
          <w:szCs w:val="24"/>
        </w:rPr>
        <w:t>e</w:t>
      </w:r>
      <w:r>
        <w:rPr>
          <w:szCs w:val="24"/>
        </w:rPr>
        <w:t xml:space="preserve"> des 10 cibles (7 dans le cas du test 3</w:t>
      </w:r>
      <w:r w:rsidR="00461832">
        <w:rPr>
          <w:szCs w:val="24"/>
        </w:rPr>
        <w:t>) en fonction de</w:t>
      </w:r>
      <w:r>
        <w:rPr>
          <w:szCs w:val="24"/>
        </w:rPr>
        <w:t xml:space="preserve"> chacun des plans de loc</w:t>
      </w:r>
      <w:r w:rsidR="003D1391">
        <w:rPr>
          <w:szCs w:val="24"/>
        </w:rPr>
        <w:t>alisation en x, en y et en z.  L’unité de mes</w:t>
      </w:r>
      <w:r w:rsidR="00461832">
        <w:rPr>
          <w:szCs w:val="24"/>
        </w:rPr>
        <w:t>ure des distances de ces données</w:t>
      </w:r>
      <w:r w:rsidR="003D1391">
        <w:rPr>
          <w:szCs w:val="24"/>
        </w:rPr>
        <w:t xml:space="preserve"> est le centimètre.  La localisation du drone y est indiquée en centimètre et son inclinaison en degrés. </w:t>
      </w:r>
    </w:p>
    <w:tbl>
      <w:tblPr>
        <w:tblW w:w="9791" w:type="dxa"/>
        <w:tblInd w:w="93" w:type="dxa"/>
        <w:tblLook w:val="04A0" w:firstRow="1" w:lastRow="0" w:firstColumn="1" w:lastColumn="0" w:noHBand="0" w:noVBand="1"/>
      </w:tblPr>
      <w:tblGrid>
        <w:gridCol w:w="9791"/>
      </w:tblGrid>
      <w:tr w:rsidR="001D26E5" w:rsidRPr="001D26E5" w14:paraId="2940211F" w14:textId="77777777" w:rsidTr="001D26E5">
        <w:trPr>
          <w:trHeight w:val="300"/>
        </w:trPr>
        <w:tc>
          <w:tcPr>
            <w:tcW w:w="9791" w:type="dxa"/>
            <w:tcBorders>
              <w:top w:val="nil"/>
              <w:left w:val="nil"/>
              <w:bottom w:val="nil"/>
              <w:right w:val="nil"/>
            </w:tcBorders>
            <w:shd w:val="clear" w:color="auto" w:fill="auto"/>
            <w:noWrap/>
            <w:vAlign w:val="bottom"/>
          </w:tcPr>
          <w:p w14:paraId="572E60B0" w14:textId="425F2C70" w:rsidR="001D26E5" w:rsidRPr="00BE1503" w:rsidRDefault="001D26E5" w:rsidP="001D26E5">
            <w:pPr>
              <w:widowControl/>
              <w:suppressAutoHyphens w:val="0"/>
              <w:jc w:val="center"/>
              <w:rPr>
                <w:rFonts w:ascii="Calibri" w:hAnsi="Calibri"/>
                <w:color w:val="000000"/>
                <w:sz w:val="22"/>
                <w:szCs w:val="22"/>
                <w:lang w:eastAsia="en-CA"/>
              </w:rPr>
            </w:pPr>
          </w:p>
        </w:tc>
      </w:tr>
    </w:tbl>
    <w:p w14:paraId="7F371CA4" w14:textId="66ACB26B" w:rsidR="001D26E5" w:rsidRDefault="001B6E3C" w:rsidP="001D26E5">
      <w:pPr>
        <w:pStyle w:val="Corpsdetexte"/>
        <w:jc w:val="center"/>
      </w:pPr>
      <w:r>
        <w:rPr>
          <w:noProof/>
          <w:lang w:eastAsia="fr-CA"/>
        </w:rPr>
        <w:drawing>
          <wp:inline distT="0" distB="0" distL="0" distR="0" wp14:anchorId="0A458F7C" wp14:editId="75B889EF">
            <wp:extent cx="54864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14:paraId="6574990D" w14:textId="3CB9DA0F" w:rsidR="003D1391" w:rsidRPr="0051657C" w:rsidRDefault="003D1391" w:rsidP="003D1391">
      <w:pPr>
        <w:jc w:val="center"/>
        <w:rPr>
          <w:sz w:val="18"/>
          <w:szCs w:val="18"/>
        </w:rPr>
      </w:pPr>
      <w:r w:rsidRPr="0051657C">
        <w:rPr>
          <w:sz w:val="18"/>
          <w:szCs w:val="18"/>
        </w:rPr>
        <w:t xml:space="preserve">Tableau </w:t>
      </w:r>
      <w:r>
        <w:rPr>
          <w:sz w:val="18"/>
          <w:szCs w:val="18"/>
        </w:rPr>
        <w:t>7</w:t>
      </w:r>
      <w:r w:rsidRPr="0051657C">
        <w:rPr>
          <w:sz w:val="18"/>
          <w:szCs w:val="18"/>
        </w:rPr>
        <w:t xml:space="preserve">-1 : </w:t>
      </w:r>
      <w:r w:rsidR="00530F40">
        <w:rPr>
          <w:sz w:val="18"/>
          <w:szCs w:val="18"/>
        </w:rPr>
        <w:t>Données du test</w:t>
      </w:r>
      <w:r w:rsidR="001B6E3C">
        <w:rPr>
          <w:sz w:val="18"/>
          <w:szCs w:val="18"/>
        </w:rPr>
        <w:t xml:space="preserve"> 1</w:t>
      </w:r>
    </w:p>
    <w:p w14:paraId="14F4F904" w14:textId="6ACE899B" w:rsidR="003D1391" w:rsidRPr="003D1391" w:rsidRDefault="003D1391" w:rsidP="003D139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3D1391">
        <w:rPr>
          <w:szCs w:val="24"/>
        </w:rPr>
        <w:t xml:space="preserve">Dans </w:t>
      </w:r>
      <w:r w:rsidR="001B6E3C">
        <w:rPr>
          <w:szCs w:val="24"/>
        </w:rPr>
        <w:t>ce premier test</w:t>
      </w:r>
      <w:r w:rsidRPr="003D1391">
        <w:rPr>
          <w:szCs w:val="24"/>
        </w:rPr>
        <w:t xml:space="preserve">, </w:t>
      </w:r>
      <w:r w:rsidR="007C7BCC">
        <w:rPr>
          <w:szCs w:val="24"/>
        </w:rPr>
        <w:t>notre drone était placé relativement éloigné des cibles avec une forte inclinaison.  N</w:t>
      </w:r>
      <w:r w:rsidRPr="003D1391">
        <w:rPr>
          <w:szCs w:val="24"/>
        </w:rPr>
        <w:t>ous avons obtenu des écarts relatifs variant de 2 cm à 12 cm.</w:t>
      </w:r>
      <w:r>
        <w:rPr>
          <w:szCs w:val="24"/>
        </w:rPr>
        <w:t xml:space="preserve">  L’écart en z est toujours de zéro, puisque </w:t>
      </w:r>
      <w:r w:rsidR="004A6D50">
        <w:rPr>
          <w:szCs w:val="24"/>
        </w:rPr>
        <w:t>l’</w:t>
      </w:r>
      <w:r>
        <w:rPr>
          <w:szCs w:val="24"/>
        </w:rPr>
        <w:t>altitude mesurée correspond à celle de la carte d’élévation préalablement chargée en mémoire.</w:t>
      </w:r>
    </w:p>
    <w:p w14:paraId="2430C8AD" w14:textId="001E78E3" w:rsidR="001D26E5" w:rsidRDefault="001B6E3C" w:rsidP="00916915">
      <w:pPr>
        <w:pStyle w:val="Corpsdetexte"/>
      </w:pPr>
      <w:r>
        <w:rPr>
          <w:noProof/>
          <w:lang w:eastAsia="fr-CA"/>
        </w:rPr>
        <w:drawing>
          <wp:inline distT="0" distB="0" distL="0" distR="0" wp14:anchorId="2C105E07" wp14:editId="4B5D1DD4">
            <wp:extent cx="5486400" cy="30054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05455"/>
                    </a:xfrm>
                    <a:prstGeom prst="rect">
                      <a:avLst/>
                    </a:prstGeom>
                  </pic:spPr>
                </pic:pic>
              </a:graphicData>
            </a:graphic>
          </wp:inline>
        </w:drawing>
      </w:r>
    </w:p>
    <w:p w14:paraId="19748A05" w14:textId="3F58CE36" w:rsidR="003D1391" w:rsidRPr="0051657C" w:rsidRDefault="003D1391" w:rsidP="003D1391">
      <w:pPr>
        <w:jc w:val="center"/>
        <w:rPr>
          <w:sz w:val="18"/>
          <w:szCs w:val="18"/>
        </w:rPr>
      </w:pPr>
      <w:r w:rsidRPr="0051657C">
        <w:rPr>
          <w:sz w:val="18"/>
          <w:szCs w:val="18"/>
        </w:rPr>
        <w:t xml:space="preserve">Tableau </w:t>
      </w:r>
      <w:r>
        <w:rPr>
          <w:sz w:val="18"/>
          <w:szCs w:val="18"/>
        </w:rPr>
        <w:t>7-2</w:t>
      </w:r>
      <w:r w:rsidRPr="0051657C">
        <w:rPr>
          <w:sz w:val="18"/>
          <w:szCs w:val="18"/>
        </w:rPr>
        <w:t xml:space="preserve"> : </w:t>
      </w:r>
      <w:r w:rsidR="001B6E3C">
        <w:rPr>
          <w:sz w:val="18"/>
          <w:szCs w:val="18"/>
        </w:rPr>
        <w:t>Données du test 2</w:t>
      </w:r>
    </w:p>
    <w:p w14:paraId="55C2C948" w14:textId="77777777" w:rsidR="001D26E5" w:rsidRDefault="001D26E5" w:rsidP="00916915">
      <w:pPr>
        <w:pStyle w:val="Corpsdetexte"/>
      </w:pPr>
    </w:p>
    <w:p w14:paraId="4E2705F5" w14:textId="2B80301C" w:rsidR="007C7BCC" w:rsidRPr="007C7BCC" w:rsidRDefault="007C7BCC" w:rsidP="007C7BC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Dans le cadre </w:t>
      </w:r>
      <w:r w:rsidR="001B6E3C">
        <w:rPr>
          <w:szCs w:val="24"/>
        </w:rPr>
        <w:t>du test 2</w:t>
      </w:r>
      <w:r>
        <w:rPr>
          <w:szCs w:val="24"/>
        </w:rPr>
        <w:t xml:space="preserve">, nous avons rapproché notre drone des cibles, tout en conservant </w:t>
      </w:r>
      <w:r w:rsidR="00461832">
        <w:rPr>
          <w:szCs w:val="24"/>
        </w:rPr>
        <w:t>une</w:t>
      </w:r>
      <w:r>
        <w:rPr>
          <w:szCs w:val="24"/>
        </w:rPr>
        <w:t xml:space="preserve"> inclinaison assez forte.  </w:t>
      </w:r>
      <w:r w:rsidRPr="007C7BCC">
        <w:rPr>
          <w:szCs w:val="24"/>
        </w:rPr>
        <w:t xml:space="preserve">Les résultats obtenus </w:t>
      </w:r>
      <w:r w:rsidR="000A723F">
        <w:rPr>
          <w:szCs w:val="24"/>
        </w:rPr>
        <w:t xml:space="preserve">lors de </w:t>
      </w:r>
      <w:r w:rsidR="001B6E3C">
        <w:rPr>
          <w:szCs w:val="24"/>
        </w:rPr>
        <w:t xml:space="preserve">ce test </w:t>
      </w:r>
      <w:r w:rsidRPr="007C7BCC">
        <w:rPr>
          <w:szCs w:val="24"/>
        </w:rPr>
        <w:t xml:space="preserve">sont plus précis que ceux obtenus durant </w:t>
      </w:r>
      <w:r w:rsidR="000A723F">
        <w:rPr>
          <w:szCs w:val="24"/>
        </w:rPr>
        <w:t xml:space="preserve">lors </w:t>
      </w:r>
      <w:r w:rsidR="001B6E3C">
        <w:rPr>
          <w:szCs w:val="24"/>
        </w:rPr>
        <w:t>du premier test</w:t>
      </w:r>
      <w:r>
        <w:rPr>
          <w:szCs w:val="24"/>
        </w:rPr>
        <w:t xml:space="preserve">, il est probable </w:t>
      </w:r>
      <w:r w:rsidR="004A6D50">
        <w:rPr>
          <w:szCs w:val="24"/>
        </w:rPr>
        <w:t xml:space="preserve">que </w:t>
      </w:r>
      <w:r w:rsidR="000A723F">
        <w:rPr>
          <w:szCs w:val="24"/>
        </w:rPr>
        <w:t xml:space="preserve">cette précision plus grande soit en </w:t>
      </w:r>
      <w:r w:rsidR="00CE2E39">
        <w:rPr>
          <w:szCs w:val="24"/>
        </w:rPr>
        <w:t>partie</w:t>
      </w:r>
      <w:r>
        <w:rPr>
          <w:szCs w:val="24"/>
        </w:rPr>
        <w:t xml:space="preserve"> </w:t>
      </w:r>
      <w:r w:rsidR="00CE2E39">
        <w:rPr>
          <w:szCs w:val="24"/>
        </w:rPr>
        <w:t>expliquée</w:t>
      </w:r>
      <w:r>
        <w:rPr>
          <w:szCs w:val="24"/>
        </w:rPr>
        <w:t xml:space="preserve"> </w:t>
      </w:r>
      <w:r w:rsidR="000A723F">
        <w:rPr>
          <w:szCs w:val="24"/>
        </w:rPr>
        <w:t xml:space="preserve">par le fait que </w:t>
      </w:r>
      <w:r w:rsidR="004A6D50">
        <w:rPr>
          <w:szCs w:val="24"/>
        </w:rPr>
        <w:t>notre</w:t>
      </w:r>
      <w:r w:rsidR="000A723F">
        <w:rPr>
          <w:szCs w:val="24"/>
        </w:rPr>
        <w:t xml:space="preserve"> drone se situait plus près des cibles</w:t>
      </w:r>
      <w:r>
        <w:rPr>
          <w:szCs w:val="24"/>
        </w:rPr>
        <w:t>.</w:t>
      </w:r>
      <w:r w:rsidRPr="007C7BCC">
        <w:rPr>
          <w:szCs w:val="24"/>
        </w:rPr>
        <w:t xml:space="preserve"> </w:t>
      </w:r>
      <w:r>
        <w:rPr>
          <w:szCs w:val="24"/>
        </w:rPr>
        <w:t xml:space="preserve"> Les écarts absolus varient de 0 à 6 cm.</w:t>
      </w:r>
    </w:p>
    <w:p w14:paraId="2CB0B822" w14:textId="19DF57C6" w:rsidR="001D26E5" w:rsidRDefault="001B6E3C" w:rsidP="00916915">
      <w:pPr>
        <w:pStyle w:val="Corpsdetexte"/>
      </w:pPr>
      <w:r>
        <w:rPr>
          <w:noProof/>
          <w:lang w:eastAsia="fr-CA"/>
        </w:rPr>
        <w:drawing>
          <wp:inline distT="0" distB="0" distL="0" distR="0" wp14:anchorId="2836F982" wp14:editId="056C7D2E">
            <wp:extent cx="5486400" cy="31730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73095"/>
                    </a:xfrm>
                    <a:prstGeom prst="rect">
                      <a:avLst/>
                    </a:prstGeom>
                  </pic:spPr>
                </pic:pic>
              </a:graphicData>
            </a:graphic>
          </wp:inline>
        </w:drawing>
      </w:r>
    </w:p>
    <w:p w14:paraId="6ADF04D8" w14:textId="6104A279" w:rsidR="003D1391" w:rsidRDefault="003D1391" w:rsidP="003D1391">
      <w:pPr>
        <w:jc w:val="center"/>
        <w:rPr>
          <w:sz w:val="18"/>
          <w:szCs w:val="18"/>
        </w:rPr>
      </w:pPr>
      <w:r w:rsidRPr="0051657C">
        <w:rPr>
          <w:sz w:val="18"/>
          <w:szCs w:val="18"/>
        </w:rPr>
        <w:t xml:space="preserve">Tableau </w:t>
      </w:r>
      <w:r>
        <w:rPr>
          <w:sz w:val="18"/>
          <w:szCs w:val="18"/>
        </w:rPr>
        <w:t>7-3</w:t>
      </w:r>
      <w:r w:rsidRPr="0051657C">
        <w:rPr>
          <w:sz w:val="18"/>
          <w:szCs w:val="18"/>
        </w:rPr>
        <w:t xml:space="preserve"> : </w:t>
      </w:r>
      <w:r w:rsidR="001B6E3C">
        <w:rPr>
          <w:sz w:val="18"/>
          <w:szCs w:val="18"/>
        </w:rPr>
        <w:t>Données du test 3</w:t>
      </w:r>
    </w:p>
    <w:p w14:paraId="4A32511A" w14:textId="77777777" w:rsidR="00461832" w:rsidRPr="0051657C" w:rsidRDefault="00461832" w:rsidP="003D1391">
      <w:pPr>
        <w:jc w:val="center"/>
        <w:rPr>
          <w:sz w:val="18"/>
          <w:szCs w:val="18"/>
        </w:rPr>
      </w:pPr>
    </w:p>
    <w:p w14:paraId="12006EC3" w14:textId="0FC3B74E" w:rsidR="001B6E3C" w:rsidRDefault="00461832" w:rsidP="0046183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461832">
        <w:rPr>
          <w:szCs w:val="24"/>
        </w:rPr>
        <w:t xml:space="preserve">Lors </w:t>
      </w:r>
      <w:r w:rsidR="001B6E3C">
        <w:rPr>
          <w:szCs w:val="24"/>
        </w:rPr>
        <w:t>du test 3</w:t>
      </w:r>
      <w:r w:rsidRPr="00461832">
        <w:rPr>
          <w:szCs w:val="24"/>
        </w:rPr>
        <w:t xml:space="preserve">, nous avions placé le drone directement au-dessus des cibles </w:t>
      </w:r>
      <w:r>
        <w:rPr>
          <w:szCs w:val="24"/>
        </w:rPr>
        <w:t xml:space="preserve">aussi parallèle que possible avec le plancher.  Nous avons dû éliminer certaines cibles de l’analyse puisqu’il était impossible de les inclure dans le champ de vision du drone.  Les cibles éliminées portent la mention ***.  </w:t>
      </w:r>
      <w:r w:rsidR="000F3D96">
        <w:rPr>
          <w:szCs w:val="24"/>
        </w:rPr>
        <w:t xml:space="preserve">Encore une fois, les données </w:t>
      </w:r>
      <w:r w:rsidR="00CE2E39">
        <w:rPr>
          <w:szCs w:val="24"/>
        </w:rPr>
        <w:t>obtenues</w:t>
      </w:r>
      <w:r w:rsidR="000F3D96">
        <w:rPr>
          <w:szCs w:val="24"/>
        </w:rPr>
        <w:t xml:space="preserve"> sont précises, bien que légè</w:t>
      </w:r>
      <w:r w:rsidR="001B6E3C">
        <w:rPr>
          <w:szCs w:val="24"/>
        </w:rPr>
        <w:t xml:space="preserve">rement moins que celle du test </w:t>
      </w:r>
      <w:r w:rsidR="000F3D96">
        <w:rPr>
          <w:szCs w:val="24"/>
        </w:rPr>
        <w:t>2.  Le plus grand écart est de 11 cm.</w:t>
      </w:r>
    </w:p>
    <w:p w14:paraId="1482B2AB" w14:textId="35A5D787" w:rsidR="001D26E5" w:rsidRPr="00461832" w:rsidRDefault="00461832" w:rsidP="0046183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 xml:space="preserve"> </w:t>
      </w:r>
    </w:p>
    <w:p w14:paraId="0052C794" w14:textId="6D7B15BC" w:rsidR="001D26E5" w:rsidRPr="005227F9" w:rsidRDefault="005227F9" w:rsidP="0078708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BE1503">
        <w:rPr>
          <w:szCs w:val="24"/>
        </w:rPr>
        <w:t>Les tableaux 7-</w:t>
      </w:r>
      <w:r>
        <w:rPr>
          <w:szCs w:val="24"/>
        </w:rPr>
        <w:t>4, 7-5 et 7-6</w:t>
      </w:r>
      <w:r w:rsidRPr="00BE1503">
        <w:rPr>
          <w:szCs w:val="24"/>
        </w:rPr>
        <w:t xml:space="preserve"> présentent</w:t>
      </w:r>
      <w:r>
        <w:rPr>
          <w:szCs w:val="24"/>
        </w:rPr>
        <w:t xml:space="preserve"> les données </w:t>
      </w:r>
      <w:r w:rsidR="00CE2E39">
        <w:rPr>
          <w:szCs w:val="24"/>
        </w:rPr>
        <w:t>recueillies</w:t>
      </w:r>
      <w:r>
        <w:rPr>
          <w:szCs w:val="24"/>
        </w:rPr>
        <w:t xml:space="preserve"> lors </w:t>
      </w:r>
      <w:r w:rsidR="001B6E3C">
        <w:rPr>
          <w:szCs w:val="24"/>
        </w:rPr>
        <w:t>des tests 4, 5 et 6</w:t>
      </w:r>
      <w:r>
        <w:rPr>
          <w:szCs w:val="24"/>
        </w:rPr>
        <w:t xml:space="preserve"> </w:t>
      </w:r>
      <w:r w:rsidR="001B6E3C">
        <w:rPr>
          <w:szCs w:val="24"/>
        </w:rPr>
        <w:lastRenderedPageBreak/>
        <w:t>lorsque le drone était en déplacement à des vitesses respectives de 7 cm/s, 13 cm/s et 26 cm/s</w:t>
      </w:r>
      <w:r>
        <w:rPr>
          <w:szCs w:val="24"/>
        </w:rPr>
        <w:t xml:space="preserve">.  Trois essais ont été </w:t>
      </w:r>
      <w:r w:rsidR="00CE2E39">
        <w:rPr>
          <w:szCs w:val="24"/>
        </w:rPr>
        <w:t>faits</w:t>
      </w:r>
      <w:r>
        <w:rPr>
          <w:szCs w:val="24"/>
        </w:rPr>
        <w:t xml:space="preserve"> pour </w:t>
      </w:r>
      <w:r w:rsidR="004A6D50">
        <w:rPr>
          <w:szCs w:val="24"/>
        </w:rPr>
        <w:t>chaque</w:t>
      </w:r>
      <w:r>
        <w:rPr>
          <w:szCs w:val="24"/>
        </w:rPr>
        <w:t xml:space="preserve"> vitesse.  La variation du nombre de lectures</w:t>
      </w:r>
      <w:r w:rsidR="00E72F67">
        <w:rPr>
          <w:szCs w:val="24"/>
        </w:rPr>
        <w:t xml:space="preserve"> </w:t>
      </w:r>
      <w:r>
        <w:rPr>
          <w:szCs w:val="24"/>
        </w:rPr>
        <w:t xml:space="preserve">par essai est attribuable </w:t>
      </w:r>
      <w:r w:rsidR="00E72F67">
        <w:rPr>
          <w:szCs w:val="24"/>
        </w:rPr>
        <w:t xml:space="preserve">au temps d’exposition des cibles, à plus grande vitesse, moins de lectures ont le temps d’être </w:t>
      </w:r>
      <w:r w:rsidR="004A6D50">
        <w:rPr>
          <w:szCs w:val="24"/>
        </w:rPr>
        <w:t>captées</w:t>
      </w:r>
      <w:r w:rsidR="00E72F67">
        <w:rPr>
          <w:szCs w:val="24"/>
        </w:rPr>
        <w:t xml:space="preserve"> avant que les cibles ne disparaissent du champ de vision du drone.</w:t>
      </w:r>
      <w:r w:rsidR="004A6D50">
        <w:rPr>
          <w:szCs w:val="24"/>
        </w:rPr>
        <w:t xml:space="preserve"> </w:t>
      </w:r>
    </w:p>
    <w:p w14:paraId="24D558A9" w14:textId="2993440B" w:rsidR="005227F9" w:rsidRDefault="001B6E3C" w:rsidP="005227F9">
      <w:pPr>
        <w:pStyle w:val="Corpsdetexte"/>
        <w:jc w:val="center"/>
      </w:pPr>
      <w:r>
        <w:rPr>
          <w:noProof/>
          <w:lang w:eastAsia="fr-CA"/>
        </w:rPr>
        <w:drawing>
          <wp:inline distT="0" distB="0" distL="0" distR="0" wp14:anchorId="11A61EC9" wp14:editId="171353B9">
            <wp:extent cx="5486400" cy="2821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4.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821940"/>
                    </a:xfrm>
                    <a:prstGeom prst="rect">
                      <a:avLst/>
                    </a:prstGeom>
                  </pic:spPr>
                </pic:pic>
              </a:graphicData>
            </a:graphic>
          </wp:inline>
        </w:drawing>
      </w:r>
    </w:p>
    <w:p w14:paraId="2AAFC174" w14:textId="537CD25D" w:rsidR="005227F9" w:rsidRDefault="005227F9" w:rsidP="005227F9">
      <w:pPr>
        <w:jc w:val="center"/>
        <w:rPr>
          <w:sz w:val="18"/>
          <w:szCs w:val="18"/>
        </w:rPr>
      </w:pPr>
      <w:r w:rsidRPr="0051657C">
        <w:rPr>
          <w:sz w:val="18"/>
          <w:szCs w:val="18"/>
        </w:rPr>
        <w:t xml:space="preserve">Tableau </w:t>
      </w:r>
      <w:r>
        <w:rPr>
          <w:sz w:val="18"/>
          <w:szCs w:val="18"/>
        </w:rPr>
        <w:t>7-4</w:t>
      </w:r>
      <w:r w:rsidRPr="0051657C">
        <w:rPr>
          <w:sz w:val="18"/>
          <w:szCs w:val="18"/>
        </w:rPr>
        <w:t xml:space="preserve"> : </w:t>
      </w:r>
      <w:r>
        <w:rPr>
          <w:sz w:val="18"/>
          <w:szCs w:val="18"/>
        </w:rPr>
        <w:t xml:space="preserve">Données </w:t>
      </w:r>
      <w:r w:rsidR="001B6E3C">
        <w:rPr>
          <w:sz w:val="18"/>
          <w:szCs w:val="18"/>
        </w:rPr>
        <w:t>du test 4</w:t>
      </w:r>
    </w:p>
    <w:p w14:paraId="3D365E63" w14:textId="77777777" w:rsidR="00EB04BE" w:rsidRDefault="00EB04BE" w:rsidP="005227F9">
      <w:pPr>
        <w:jc w:val="center"/>
        <w:rPr>
          <w:sz w:val="18"/>
          <w:szCs w:val="18"/>
        </w:rPr>
      </w:pPr>
    </w:p>
    <w:p w14:paraId="52BF766D" w14:textId="77777777" w:rsidR="00E72F67" w:rsidRDefault="00E72F67" w:rsidP="005227F9">
      <w:pPr>
        <w:jc w:val="center"/>
        <w:rPr>
          <w:sz w:val="18"/>
          <w:szCs w:val="18"/>
        </w:rPr>
      </w:pPr>
    </w:p>
    <w:p w14:paraId="27B70A56" w14:textId="4F6796CE" w:rsidR="005227F9" w:rsidRDefault="00E72F67" w:rsidP="00E72F6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E72F67">
        <w:rPr>
          <w:szCs w:val="24"/>
        </w:rPr>
        <w:t>Les lec</w:t>
      </w:r>
      <w:r w:rsidR="001B6E3C">
        <w:rPr>
          <w:szCs w:val="24"/>
        </w:rPr>
        <w:t xml:space="preserve">tures des trois essais du test </w:t>
      </w:r>
      <w:r w:rsidRPr="00E72F67">
        <w:rPr>
          <w:szCs w:val="24"/>
        </w:rPr>
        <w:t>4</w:t>
      </w:r>
      <w:r w:rsidR="004833CB">
        <w:rPr>
          <w:szCs w:val="24"/>
        </w:rPr>
        <w:t>(tableau 7-4)</w:t>
      </w:r>
      <w:r w:rsidRPr="00E72F67">
        <w:rPr>
          <w:szCs w:val="24"/>
        </w:rPr>
        <w:t xml:space="preserve"> ont été prises lorsque le drone se déplaçait à une vitesse de 7 cm/s.</w:t>
      </w:r>
      <w:r>
        <w:rPr>
          <w:szCs w:val="24"/>
        </w:rPr>
        <w:t xml:space="preserve"> Nous pouvons remarquer qu’il n’y a pas une très grande variation des moyennes d’écarts entre chaque série de lecture, cependant l’imprécision quant à la localisation réelle de la cible et la localisation détectée par le drone est plus grande que lors des essais réalisé</w:t>
      </w:r>
      <w:r w:rsidR="004A6D50">
        <w:rPr>
          <w:szCs w:val="24"/>
        </w:rPr>
        <w:t>s</w:t>
      </w:r>
      <w:r>
        <w:rPr>
          <w:szCs w:val="24"/>
        </w:rPr>
        <w:t xml:space="preserve"> </w:t>
      </w:r>
      <w:r w:rsidR="004833CB">
        <w:rPr>
          <w:szCs w:val="24"/>
        </w:rPr>
        <w:t>lorsque notre drone était immobile</w:t>
      </w:r>
      <w:r>
        <w:rPr>
          <w:szCs w:val="24"/>
        </w:rPr>
        <w:t>.</w:t>
      </w:r>
    </w:p>
    <w:p w14:paraId="3CF9D7A3" w14:textId="77777777" w:rsidR="0007796F" w:rsidRPr="00E72F67" w:rsidRDefault="0007796F" w:rsidP="00E72F6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p>
    <w:p w14:paraId="73E66D73" w14:textId="7914AC76" w:rsidR="005227F9" w:rsidRDefault="00EB04BE" w:rsidP="00916915">
      <w:pPr>
        <w:pStyle w:val="Corpsdetexte"/>
      </w:pPr>
      <w:r>
        <w:rPr>
          <w:noProof/>
          <w:lang w:eastAsia="fr-CA"/>
        </w:rPr>
        <w:lastRenderedPageBreak/>
        <w:drawing>
          <wp:inline distT="0" distB="0" distL="0" distR="0" wp14:anchorId="29293017" wp14:editId="229D141E">
            <wp:extent cx="5486400" cy="2393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5.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393950"/>
                    </a:xfrm>
                    <a:prstGeom prst="rect">
                      <a:avLst/>
                    </a:prstGeom>
                  </pic:spPr>
                </pic:pic>
              </a:graphicData>
            </a:graphic>
          </wp:inline>
        </w:drawing>
      </w:r>
    </w:p>
    <w:p w14:paraId="7D3EAB2C" w14:textId="772DA634" w:rsidR="005227F9" w:rsidRDefault="005227F9" w:rsidP="005227F9">
      <w:pPr>
        <w:jc w:val="center"/>
        <w:rPr>
          <w:sz w:val="18"/>
          <w:szCs w:val="18"/>
        </w:rPr>
      </w:pPr>
      <w:r w:rsidRPr="0051657C">
        <w:rPr>
          <w:sz w:val="18"/>
          <w:szCs w:val="18"/>
        </w:rPr>
        <w:t xml:space="preserve">Tableau </w:t>
      </w:r>
      <w:r>
        <w:rPr>
          <w:sz w:val="18"/>
          <w:szCs w:val="18"/>
        </w:rPr>
        <w:t>7-5</w:t>
      </w:r>
      <w:r w:rsidRPr="0051657C">
        <w:rPr>
          <w:sz w:val="18"/>
          <w:szCs w:val="18"/>
        </w:rPr>
        <w:t xml:space="preserve"> : </w:t>
      </w:r>
      <w:r w:rsidR="00EB04BE">
        <w:rPr>
          <w:sz w:val="18"/>
          <w:szCs w:val="18"/>
        </w:rPr>
        <w:t>Données du test 5</w:t>
      </w:r>
    </w:p>
    <w:p w14:paraId="380BD32B" w14:textId="77777777" w:rsidR="004A6D50" w:rsidRDefault="004A6D50" w:rsidP="005227F9">
      <w:pPr>
        <w:jc w:val="center"/>
        <w:rPr>
          <w:sz w:val="18"/>
          <w:szCs w:val="18"/>
        </w:rPr>
      </w:pPr>
    </w:p>
    <w:p w14:paraId="7E6EFD42" w14:textId="77777777" w:rsidR="004833CB" w:rsidRDefault="004833CB" w:rsidP="005227F9">
      <w:pPr>
        <w:jc w:val="center"/>
        <w:rPr>
          <w:sz w:val="18"/>
          <w:szCs w:val="18"/>
        </w:rPr>
      </w:pPr>
    </w:p>
    <w:p w14:paraId="1610ED9A" w14:textId="3B8915CF" w:rsidR="0007796F" w:rsidRDefault="004833CB" w:rsidP="0007796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E72F67">
        <w:rPr>
          <w:szCs w:val="24"/>
        </w:rPr>
        <w:t xml:space="preserve">Les lectures des trois essais </w:t>
      </w:r>
      <w:r w:rsidR="00EB04BE">
        <w:rPr>
          <w:szCs w:val="24"/>
        </w:rPr>
        <w:t xml:space="preserve">du test </w:t>
      </w:r>
      <w:r w:rsidR="0007796F">
        <w:rPr>
          <w:szCs w:val="24"/>
        </w:rPr>
        <w:t>5(tableau 7-5</w:t>
      </w:r>
      <w:r>
        <w:rPr>
          <w:szCs w:val="24"/>
        </w:rPr>
        <w:t>)</w:t>
      </w:r>
      <w:r w:rsidRPr="00E72F67">
        <w:rPr>
          <w:szCs w:val="24"/>
        </w:rPr>
        <w:t xml:space="preserve"> ont été prises lorsque le drone se déplaçait à une vitesse de </w:t>
      </w:r>
      <w:r w:rsidR="0007796F">
        <w:rPr>
          <w:szCs w:val="24"/>
        </w:rPr>
        <w:t>13</w:t>
      </w:r>
      <w:r w:rsidRPr="00E72F67">
        <w:rPr>
          <w:szCs w:val="24"/>
        </w:rPr>
        <w:t xml:space="preserve"> cm/s</w:t>
      </w:r>
      <w:r w:rsidR="0007796F">
        <w:rPr>
          <w:szCs w:val="24"/>
        </w:rPr>
        <w:t xml:space="preserve">, soit le double de </w:t>
      </w:r>
      <w:r w:rsidR="00EB04BE">
        <w:rPr>
          <w:szCs w:val="24"/>
        </w:rPr>
        <w:t xml:space="preserve">la vitesse du test </w:t>
      </w:r>
      <w:r w:rsidR="0007796F">
        <w:rPr>
          <w:szCs w:val="24"/>
        </w:rPr>
        <w:t>4</w:t>
      </w:r>
      <w:r w:rsidRPr="00E72F67">
        <w:rPr>
          <w:szCs w:val="24"/>
        </w:rPr>
        <w:t>.</w:t>
      </w:r>
      <w:r w:rsidR="0007796F">
        <w:rPr>
          <w:szCs w:val="24"/>
        </w:rPr>
        <w:t xml:space="preserve"> </w:t>
      </w:r>
      <w:r>
        <w:rPr>
          <w:szCs w:val="24"/>
        </w:rPr>
        <w:t xml:space="preserve"> Nous pouvons remarquer</w:t>
      </w:r>
      <w:r w:rsidR="0007796F">
        <w:rPr>
          <w:szCs w:val="24"/>
        </w:rPr>
        <w:t>, encore une fois,</w:t>
      </w:r>
      <w:r>
        <w:rPr>
          <w:szCs w:val="24"/>
        </w:rPr>
        <w:t xml:space="preserve"> qu’il n’y a pas une très grande variation des moyennes d’écar</w:t>
      </w:r>
      <w:r w:rsidR="0007796F">
        <w:rPr>
          <w:szCs w:val="24"/>
        </w:rPr>
        <w:t>ts entre chaque série de lectures.  Cependant, les écarts son</w:t>
      </w:r>
      <w:r w:rsidR="00EB04BE">
        <w:rPr>
          <w:szCs w:val="24"/>
        </w:rPr>
        <w:t xml:space="preserve">t plus grands que lors du test </w:t>
      </w:r>
      <w:r w:rsidR="0007796F">
        <w:rPr>
          <w:szCs w:val="24"/>
        </w:rPr>
        <w:t>4</w:t>
      </w:r>
      <w:r w:rsidR="004A6D50">
        <w:rPr>
          <w:szCs w:val="24"/>
        </w:rPr>
        <w:t>, possiblement dû à l’augmentation de la vitesse de déplacement du drone</w:t>
      </w:r>
      <w:r w:rsidR="0007796F">
        <w:rPr>
          <w:szCs w:val="24"/>
        </w:rPr>
        <w:t>.</w:t>
      </w:r>
    </w:p>
    <w:p w14:paraId="38B0DAEF" w14:textId="77777777" w:rsidR="004A6D50" w:rsidRDefault="004A6D50" w:rsidP="0007796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p>
    <w:p w14:paraId="02BF1FF5" w14:textId="750332F5" w:rsidR="001D26E5" w:rsidRDefault="00EB04BE" w:rsidP="00916915">
      <w:pPr>
        <w:pStyle w:val="Corpsdetexte"/>
      </w:pPr>
      <w:r>
        <w:rPr>
          <w:noProof/>
          <w:lang w:eastAsia="fr-CA"/>
        </w:rPr>
        <w:drawing>
          <wp:inline distT="0" distB="0" distL="0" distR="0" wp14:anchorId="16C6C7F5" wp14:editId="3CB2FAB1">
            <wp:extent cx="5486400" cy="198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6.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989455"/>
                    </a:xfrm>
                    <a:prstGeom prst="rect">
                      <a:avLst/>
                    </a:prstGeom>
                  </pic:spPr>
                </pic:pic>
              </a:graphicData>
            </a:graphic>
          </wp:inline>
        </w:drawing>
      </w:r>
    </w:p>
    <w:p w14:paraId="0D780179" w14:textId="383992EF" w:rsidR="005227F9" w:rsidRDefault="005227F9" w:rsidP="005227F9">
      <w:pPr>
        <w:jc w:val="center"/>
        <w:rPr>
          <w:sz w:val="18"/>
          <w:szCs w:val="18"/>
        </w:rPr>
      </w:pPr>
      <w:r w:rsidRPr="0051657C">
        <w:rPr>
          <w:sz w:val="18"/>
          <w:szCs w:val="18"/>
        </w:rPr>
        <w:t xml:space="preserve">Tableau </w:t>
      </w:r>
      <w:r>
        <w:rPr>
          <w:sz w:val="18"/>
          <w:szCs w:val="18"/>
        </w:rPr>
        <w:t>7-6</w:t>
      </w:r>
      <w:r w:rsidRPr="0051657C">
        <w:rPr>
          <w:sz w:val="18"/>
          <w:szCs w:val="18"/>
        </w:rPr>
        <w:t xml:space="preserve"> : </w:t>
      </w:r>
      <w:r w:rsidR="00EB04BE">
        <w:rPr>
          <w:sz w:val="18"/>
          <w:szCs w:val="18"/>
        </w:rPr>
        <w:t>Données du test 6</w:t>
      </w:r>
    </w:p>
    <w:p w14:paraId="7067996B" w14:textId="77777777" w:rsidR="0007796F" w:rsidRDefault="0007796F" w:rsidP="005227F9">
      <w:pPr>
        <w:jc w:val="center"/>
        <w:rPr>
          <w:sz w:val="18"/>
          <w:szCs w:val="18"/>
        </w:rPr>
      </w:pPr>
    </w:p>
    <w:p w14:paraId="50DB7082" w14:textId="7821603C" w:rsidR="005227F9" w:rsidRDefault="0007796F" w:rsidP="0007796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sidRPr="00E72F67">
        <w:rPr>
          <w:szCs w:val="24"/>
        </w:rPr>
        <w:t xml:space="preserve">Les lectures des trois essais </w:t>
      </w:r>
      <w:r w:rsidR="00EB04BE">
        <w:rPr>
          <w:szCs w:val="24"/>
        </w:rPr>
        <w:t xml:space="preserve">du test </w:t>
      </w:r>
      <w:r>
        <w:rPr>
          <w:szCs w:val="24"/>
        </w:rPr>
        <w:t>6(tableau 7-6)</w:t>
      </w:r>
      <w:r w:rsidRPr="00E72F67">
        <w:rPr>
          <w:szCs w:val="24"/>
        </w:rPr>
        <w:t xml:space="preserve"> ont été prises lorsque le drone se déplaçait à une vitesse de </w:t>
      </w:r>
      <w:r>
        <w:rPr>
          <w:szCs w:val="24"/>
        </w:rPr>
        <w:t>26</w:t>
      </w:r>
      <w:r w:rsidRPr="00E72F67">
        <w:rPr>
          <w:szCs w:val="24"/>
        </w:rPr>
        <w:t xml:space="preserve"> cm/s</w:t>
      </w:r>
      <w:r>
        <w:rPr>
          <w:szCs w:val="24"/>
        </w:rPr>
        <w:t>, soit le quadruple de la vitesse du test</w:t>
      </w:r>
      <w:r w:rsidR="004A6D50">
        <w:rPr>
          <w:szCs w:val="24"/>
        </w:rPr>
        <w:t xml:space="preserve"> </w:t>
      </w:r>
      <w:r>
        <w:rPr>
          <w:szCs w:val="24"/>
        </w:rPr>
        <w:t>4</w:t>
      </w:r>
      <w:r w:rsidRPr="00E72F67">
        <w:rPr>
          <w:szCs w:val="24"/>
        </w:rPr>
        <w:t>.</w:t>
      </w:r>
      <w:r>
        <w:rPr>
          <w:szCs w:val="24"/>
        </w:rPr>
        <w:t xml:space="preserve">  Les écarts </w:t>
      </w:r>
      <w:r>
        <w:rPr>
          <w:szCs w:val="24"/>
        </w:rPr>
        <w:lastRenderedPageBreak/>
        <w:t xml:space="preserve">entre les moyennes </w:t>
      </w:r>
      <w:r w:rsidR="004A6D50">
        <w:rPr>
          <w:szCs w:val="24"/>
        </w:rPr>
        <w:t xml:space="preserve">consignées et les localisations réelles des cibles </w:t>
      </w:r>
      <w:r>
        <w:rPr>
          <w:szCs w:val="24"/>
        </w:rPr>
        <w:t xml:space="preserve">sont maintenant beaucoup plus grands que lorsque le drone est immobile ou </w:t>
      </w:r>
      <w:r w:rsidR="004A6D50">
        <w:rPr>
          <w:szCs w:val="24"/>
        </w:rPr>
        <w:t xml:space="preserve">se </w:t>
      </w:r>
      <w:r>
        <w:rPr>
          <w:szCs w:val="24"/>
        </w:rPr>
        <w:t>déplace lent</w:t>
      </w:r>
      <w:r w:rsidR="004A6D50">
        <w:rPr>
          <w:szCs w:val="24"/>
        </w:rPr>
        <w:t>ement</w:t>
      </w:r>
      <w:r>
        <w:rPr>
          <w:szCs w:val="24"/>
        </w:rPr>
        <w:t>.</w:t>
      </w:r>
    </w:p>
    <w:p w14:paraId="160471F4" w14:textId="6A2C5AEF" w:rsidR="0007796F" w:rsidRPr="0007796F" w:rsidRDefault="00EB04BE" w:rsidP="0007796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szCs w:val="24"/>
        </w:rPr>
      </w:pPr>
      <w:r>
        <w:rPr>
          <w:szCs w:val="24"/>
        </w:rPr>
        <w:t>Notre série de tests a</w:t>
      </w:r>
      <w:r w:rsidR="00E01516">
        <w:rPr>
          <w:szCs w:val="24"/>
        </w:rPr>
        <w:t xml:space="preserve"> permis de démontrer</w:t>
      </w:r>
      <w:r w:rsidR="00CC10F3">
        <w:rPr>
          <w:szCs w:val="24"/>
        </w:rPr>
        <w:t xml:space="preserve"> que </w:t>
      </w:r>
      <w:r w:rsidR="00E01516">
        <w:rPr>
          <w:szCs w:val="24"/>
        </w:rPr>
        <w:t>notre</w:t>
      </w:r>
      <w:r w:rsidR="00CC10F3">
        <w:rPr>
          <w:szCs w:val="24"/>
        </w:rPr>
        <w:t xml:space="preserve"> système pouvait identifi</w:t>
      </w:r>
      <w:r w:rsidR="00E01516">
        <w:rPr>
          <w:szCs w:val="24"/>
        </w:rPr>
        <w:t>er des cibles et déterminer leurs</w:t>
      </w:r>
      <w:r w:rsidR="00CC10F3">
        <w:rPr>
          <w:szCs w:val="24"/>
        </w:rPr>
        <w:t xml:space="preserve"> localisation</w:t>
      </w:r>
      <w:r w:rsidR="00E01516">
        <w:rPr>
          <w:szCs w:val="24"/>
        </w:rPr>
        <w:t>s</w:t>
      </w:r>
      <w:r w:rsidR="00CC10F3">
        <w:rPr>
          <w:szCs w:val="24"/>
        </w:rPr>
        <w:t xml:space="preserve"> avec précision lorsque notre drone était dans un état stationnaire.  Nous avons aussi pu démontrer que nous sommes en mesure d’identifier une cible lorsque </w:t>
      </w:r>
      <w:r w:rsidR="00E01516">
        <w:rPr>
          <w:szCs w:val="24"/>
        </w:rPr>
        <w:t>notre drone se déplace</w:t>
      </w:r>
      <w:r w:rsidR="00CC10F3">
        <w:rPr>
          <w:szCs w:val="24"/>
        </w:rPr>
        <w:t xml:space="preserve">, cependant, plus </w:t>
      </w:r>
      <w:r w:rsidR="00E01516">
        <w:rPr>
          <w:szCs w:val="24"/>
        </w:rPr>
        <w:t>sa</w:t>
      </w:r>
      <w:r w:rsidR="00CC10F3">
        <w:rPr>
          <w:szCs w:val="24"/>
        </w:rPr>
        <w:t xml:space="preserve"> vitesse augmente, plus nous perdons de la précision quant au calcul de la localisation réelle d’une cible.</w:t>
      </w:r>
    </w:p>
    <w:p w14:paraId="52035C1D" w14:textId="77777777" w:rsidR="005227F9" w:rsidRDefault="005227F9" w:rsidP="00916915">
      <w:pPr>
        <w:pStyle w:val="Corpsdetexte"/>
      </w:pPr>
    </w:p>
    <w:p w14:paraId="522A9C85" w14:textId="031224B3" w:rsidR="00916915" w:rsidRPr="00916915" w:rsidRDefault="00916915" w:rsidP="00916915">
      <w:pPr>
        <w:pStyle w:val="Titre2"/>
        <w:rPr>
          <w:rFonts w:ascii="Times New Roman" w:hAnsi="Times New Roman" w:cs="Times New Roman"/>
        </w:rPr>
      </w:pPr>
      <w:bookmarkStart w:id="29" w:name="_Toc445930520"/>
      <w:r w:rsidRPr="00916915">
        <w:rPr>
          <w:rFonts w:ascii="Times New Roman" w:hAnsi="Times New Roman" w:cs="Times New Roman"/>
        </w:rPr>
        <w:t xml:space="preserve">7.3 Vérification des </w:t>
      </w:r>
      <w:r w:rsidR="00143BE7" w:rsidRPr="00916915">
        <w:rPr>
          <w:rFonts w:ascii="Times New Roman" w:hAnsi="Times New Roman" w:cs="Times New Roman"/>
        </w:rPr>
        <w:t>exigences</w:t>
      </w:r>
      <w:bookmarkEnd w:id="29"/>
    </w:p>
    <w:p w14:paraId="7473A2BC" w14:textId="46EA8F32" w:rsidR="004C56EC" w:rsidRPr="00796D55"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lang w:val="fr-FR"/>
        </w:rPr>
        <w:t>L</w:t>
      </w:r>
      <w:r w:rsidR="004E6936">
        <w:rPr>
          <w:lang w:val="fr-FR"/>
        </w:rPr>
        <w:t>e tableau 7-</w:t>
      </w:r>
      <w:r w:rsidR="000A723F">
        <w:rPr>
          <w:lang w:val="fr-FR"/>
        </w:rPr>
        <w:t>7</w:t>
      </w:r>
      <w:r w:rsidR="004E6936">
        <w:rPr>
          <w:lang w:val="fr-FR"/>
        </w:rPr>
        <w:t xml:space="preserve"> </w:t>
      </w:r>
      <w:r w:rsidRPr="00796D55">
        <w:rPr>
          <w:lang w:val="fr-FR"/>
        </w:rPr>
        <w:t>énumère les principales exigences fonctionnelles</w:t>
      </w:r>
      <w:r>
        <w:rPr>
          <w:lang w:val="fr-FR"/>
        </w:rPr>
        <w:t xml:space="preserve"> que nous avions incluses dans notre énoncé des besoins</w:t>
      </w:r>
      <w:r w:rsidR="001A44B6">
        <w:rPr>
          <w:lang w:val="fr-FR"/>
        </w:rPr>
        <w:t xml:space="preserve"> </w:t>
      </w:r>
      <w:r w:rsidR="003611D2">
        <w:rPr>
          <w:lang w:val="fr-FR"/>
        </w:rPr>
        <w:t>[4] ainsi qu’une mention pour chacune de ces exigences concernant l’atteinte ou non de celle-ci</w:t>
      </w:r>
      <w:r>
        <w:rPr>
          <w:lang w:val="fr-FR"/>
        </w:rPr>
        <w:t>.</w:t>
      </w:r>
      <w:r w:rsidR="00196961">
        <w:rPr>
          <w:lang w:val="fr-FR"/>
        </w:rPr>
        <w:t xml:space="preserve">  À la suite </w:t>
      </w:r>
      <w:r w:rsidR="003611D2">
        <w:rPr>
          <w:lang w:val="fr-FR"/>
        </w:rPr>
        <w:t>du tableau</w:t>
      </w:r>
      <w:r w:rsidR="00196961">
        <w:rPr>
          <w:lang w:val="fr-FR"/>
        </w:rPr>
        <w:t xml:space="preserve">, </w:t>
      </w:r>
      <w:r w:rsidR="003611D2">
        <w:rPr>
          <w:lang w:val="fr-FR"/>
        </w:rPr>
        <w:t>chaque exigence est reprise</w:t>
      </w:r>
      <w:r w:rsidR="001A44B6">
        <w:rPr>
          <w:lang w:val="fr-FR"/>
        </w:rPr>
        <w:t>,</w:t>
      </w:r>
      <w:r w:rsidR="003611D2">
        <w:rPr>
          <w:lang w:val="fr-FR"/>
        </w:rPr>
        <w:t xml:space="preserve"> accompagnée de son descriptif et de </w:t>
      </w:r>
      <w:r w:rsidR="00196961">
        <w:rPr>
          <w:lang w:val="fr-FR"/>
        </w:rPr>
        <w:t>commentaire</w:t>
      </w:r>
      <w:r w:rsidR="003611D2">
        <w:rPr>
          <w:lang w:val="fr-FR"/>
        </w:rPr>
        <w:t>s</w:t>
      </w:r>
      <w:r w:rsidR="00196961">
        <w:rPr>
          <w:lang w:val="fr-FR"/>
        </w:rPr>
        <w:t xml:space="preserve"> </w:t>
      </w:r>
      <w:r w:rsidR="003611D2">
        <w:rPr>
          <w:lang w:val="fr-FR"/>
        </w:rPr>
        <w:t xml:space="preserve">relatifs </w:t>
      </w:r>
      <w:r w:rsidR="001A44B6">
        <w:rPr>
          <w:lang w:val="fr-FR"/>
        </w:rPr>
        <w:t>à sa vérification</w:t>
      </w:r>
      <w:r w:rsidR="00196961">
        <w:rPr>
          <w:lang w:val="fr-FR"/>
        </w:rPr>
        <w:t>.</w:t>
      </w:r>
      <w:r w:rsidRPr="00796D55">
        <w:rPr>
          <w:lang w:val="fr-FR"/>
        </w:rPr>
        <w:t xml:space="preserve">  </w:t>
      </w:r>
    </w:p>
    <w:tbl>
      <w:tblPr>
        <w:tblStyle w:val="Grilledutableau"/>
        <w:tblW w:w="0" w:type="auto"/>
        <w:tblLook w:val="04A0" w:firstRow="1" w:lastRow="0" w:firstColumn="1" w:lastColumn="0" w:noHBand="0" w:noVBand="1"/>
      </w:tblPr>
      <w:tblGrid>
        <w:gridCol w:w="5495"/>
        <w:gridCol w:w="3361"/>
      </w:tblGrid>
      <w:tr w:rsidR="002F3261" w14:paraId="7DB74965" w14:textId="77777777" w:rsidTr="003611D2">
        <w:tc>
          <w:tcPr>
            <w:tcW w:w="5495" w:type="dxa"/>
            <w:vAlign w:val="center"/>
          </w:tcPr>
          <w:p w14:paraId="43E7347F" w14:textId="630DC7B3"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b/>
                <w:lang w:val="fr-FR"/>
              </w:rPr>
              <w:t>Nom de l’exigence</w:t>
            </w:r>
          </w:p>
        </w:tc>
        <w:tc>
          <w:tcPr>
            <w:tcW w:w="3361" w:type="dxa"/>
            <w:vAlign w:val="bottom"/>
          </w:tcPr>
          <w:p w14:paraId="17D5BCC3" w14:textId="22B2F9D1"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b/>
                <w:lang w:val="fr-FR"/>
              </w:rPr>
              <w:t>Atteinte / Non-atteinte</w:t>
            </w:r>
          </w:p>
        </w:tc>
      </w:tr>
      <w:tr w:rsidR="002F3261" w14:paraId="1580CB3B" w14:textId="77777777" w:rsidTr="003611D2">
        <w:tc>
          <w:tcPr>
            <w:tcW w:w="5495" w:type="dxa"/>
            <w:vAlign w:val="center"/>
          </w:tcPr>
          <w:p w14:paraId="7B87AF9C" w14:textId="29B679F5"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FR-01</w:t>
            </w:r>
            <w:r w:rsidRPr="00796D55">
              <w:rPr>
                <w:lang w:val="fr-FR"/>
              </w:rPr>
              <w:t> : Prise de Photo</w:t>
            </w:r>
          </w:p>
        </w:tc>
        <w:tc>
          <w:tcPr>
            <w:tcW w:w="3361" w:type="dxa"/>
            <w:vAlign w:val="bottom"/>
          </w:tcPr>
          <w:p w14:paraId="1F68E0B2" w14:textId="47268DF5" w:rsidR="002F3261" w:rsidRPr="003611D2"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r>
              <w:rPr>
                <w:lang w:val="fr-FR"/>
              </w:rPr>
              <w:t>Atteinte</w:t>
            </w:r>
          </w:p>
        </w:tc>
      </w:tr>
      <w:tr w:rsidR="002F3261" w14:paraId="4D977A50" w14:textId="77777777" w:rsidTr="003611D2">
        <w:tc>
          <w:tcPr>
            <w:tcW w:w="5495" w:type="dxa"/>
            <w:vAlign w:val="center"/>
          </w:tcPr>
          <w:p w14:paraId="0901639D" w14:textId="23538B37"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FR-02</w:t>
            </w:r>
            <w:r w:rsidRPr="00796D55">
              <w:rPr>
                <w:lang w:val="fr-FR"/>
              </w:rPr>
              <w:t> : Identification d’une cible</w:t>
            </w:r>
          </w:p>
        </w:tc>
        <w:tc>
          <w:tcPr>
            <w:tcW w:w="3361" w:type="dxa"/>
            <w:vAlign w:val="bottom"/>
          </w:tcPr>
          <w:p w14:paraId="155734F6" w14:textId="5F1C1C11"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0C3622A0" w14:textId="77777777" w:rsidTr="003611D2">
        <w:tc>
          <w:tcPr>
            <w:tcW w:w="5495" w:type="dxa"/>
            <w:vAlign w:val="center"/>
          </w:tcPr>
          <w:p w14:paraId="473C2AB3" w14:textId="3409DB72"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FR-03</w:t>
            </w:r>
            <w:r w:rsidRPr="00796D55">
              <w:rPr>
                <w:lang w:val="fr-FR"/>
              </w:rPr>
              <w:t> : Calcul de la localisation d’une cible</w:t>
            </w:r>
          </w:p>
        </w:tc>
        <w:tc>
          <w:tcPr>
            <w:tcW w:w="3361" w:type="dxa"/>
            <w:vAlign w:val="bottom"/>
          </w:tcPr>
          <w:p w14:paraId="6A3EF47C" w14:textId="546D9BAF"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3BAFBC9E" w14:textId="77777777" w:rsidTr="003611D2">
        <w:tc>
          <w:tcPr>
            <w:tcW w:w="5495" w:type="dxa"/>
            <w:vAlign w:val="center"/>
          </w:tcPr>
          <w:p w14:paraId="13DB04FB" w14:textId="5234EE61"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FR-04</w:t>
            </w:r>
            <w:r w:rsidRPr="00796D55">
              <w:rPr>
                <w:lang w:val="fr-FR"/>
              </w:rPr>
              <w:t> : Communication des résultats</w:t>
            </w:r>
          </w:p>
        </w:tc>
        <w:tc>
          <w:tcPr>
            <w:tcW w:w="3361" w:type="dxa"/>
            <w:vAlign w:val="bottom"/>
          </w:tcPr>
          <w:p w14:paraId="545AD525" w14:textId="0BFA5B73"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7767F0D9" w14:textId="77777777" w:rsidTr="003611D2">
        <w:tc>
          <w:tcPr>
            <w:tcW w:w="5495" w:type="dxa"/>
            <w:vAlign w:val="center"/>
          </w:tcPr>
          <w:p w14:paraId="5FE3BA82" w14:textId="6D1C1F1B"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FR-05</w:t>
            </w:r>
            <w:r w:rsidRPr="00796D55">
              <w:rPr>
                <w:lang w:val="fr-FR"/>
              </w:rPr>
              <w:t> : Alimentation sécurisée</w:t>
            </w:r>
          </w:p>
        </w:tc>
        <w:tc>
          <w:tcPr>
            <w:tcW w:w="3361" w:type="dxa"/>
            <w:vAlign w:val="bottom"/>
          </w:tcPr>
          <w:p w14:paraId="3E770783" w14:textId="1E92FA36"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2F10D118" w14:textId="77777777" w:rsidTr="003611D2">
        <w:tc>
          <w:tcPr>
            <w:tcW w:w="5495" w:type="dxa"/>
            <w:vAlign w:val="center"/>
          </w:tcPr>
          <w:p w14:paraId="698FA0E0" w14:textId="7B4CBDEE"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FR-06</w:t>
            </w:r>
            <w:r w:rsidRPr="00796D55">
              <w:rPr>
                <w:lang w:val="fr-FR"/>
              </w:rPr>
              <w:t xml:space="preserve"> : Sauvegarde des informations</w:t>
            </w:r>
          </w:p>
        </w:tc>
        <w:tc>
          <w:tcPr>
            <w:tcW w:w="3361" w:type="dxa"/>
            <w:vAlign w:val="bottom"/>
          </w:tcPr>
          <w:p w14:paraId="461BAEE1" w14:textId="07959C46"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6F448B3D" w14:textId="77777777" w:rsidTr="003611D2">
        <w:tc>
          <w:tcPr>
            <w:tcW w:w="5495" w:type="dxa"/>
            <w:vAlign w:val="center"/>
          </w:tcPr>
          <w:p w14:paraId="33325A04" w14:textId="6C192447"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FR-07</w:t>
            </w:r>
            <w:r w:rsidRPr="00796D55">
              <w:rPr>
                <w:lang w:val="fr-FR"/>
              </w:rPr>
              <w:t> : Relief du terrain</w:t>
            </w:r>
          </w:p>
        </w:tc>
        <w:tc>
          <w:tcPr>
            <w:tcW w:w="3361" w:type="dxa"/>
            <w:vAlign w:val="bottom"/>
          </w:tcPr>
          <w:p w14:paraId="2DB40C31" w14:textId="1198D4D1"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15D3D90F" w14:textId="77777777" w:rsidTr="003611D2">
        <w:tc>
          <w:tcPr>
            <w:tcW w:w="5495" w:type="dxa"/>
            <w:vAlign w:val="center"/>
          </w:tcPr>
          <w:p w14:paraId="339EA264" w14:textId="4D42EC2C"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FR-08</w:t>
            </w:r>
            <w:r w:rsidRPr="00796D55">
              <w:rPr>
                <w:lang w:val="fr-FR"/>
              </w:rPr>
              <w:t> : Indépendance du système</w:t>
            </w:r>
          </w:p>
        </w:tc>
        <w:tc>
          <w:tcPr>
            <w:tcW w:w="3361" w:type="dxa"/>
            <w:vAlign w:val="bottom"/>
          </w:tcPr>
          <w:p w14:paraId="67C89A49" w14:textId="2F290FEC"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2D77C70F" w14:textId="77777777" w:rsidTr="003611D2">
        <w:tc>
          <w:tcPr>
            <w:tcW w:w="5495" w:type="dxa"/>
            <w:vAlign w:val="center"/>
          </w:tcPr>
          <w:p w14:paraId="7B3AD58F" w14:textId="4CFF1454"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lastRenderedPageBreak/>
              <w:t>IR-01</w:t>
            </w:r>
            <w:r w:rsidRPr="00796D55">
              <w:rPr>
                <w:lang w:val="fr-FR"/>
              </w:rPr>
              <w:t xml:space="preserve"> : Communication avec le système OptiTrack</w:t>
            </w:r>
          </w:p>
        </w:tc>
        <w:tc>
          <w:tcPr>
            <w:tcW w:w="3361" w:type="dxa"/>
            <w:vAlign w:val="bottom"/>
          </w:tcPr>
          <w:p w14:paraId="1B1FC93C" w14:textId="55549AD6"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2662A864" w14:textId="77777777" w:rsidTr="003611D2">
        <w:tc>
          <w:tcPr>
            <w:tcW w:w="5495" w:type="dxa"/>
            <w:vAlign w:val="center"/>
          </w:tcPr>
          <w:p w14:paraId="671C5021" w14:textId="5FDAB938"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PR-01</w:t>
            </w:r>
            <w:r w:rsidRPr="00796D55">
              <w:rPr>
                <w:lang w:val="fr-FR"/>
              </w:rPr>
              <w:t xml:space="preserve"> : Fréquence d’analyse d’image</w:t>
            </w:r>
          </w:p>
        </w:tc>
        <w:tc>
          <w:tcPr>
            <w:tcW w:w="3361" w:type="dxa"/>
            <w:vAlign w:val="bottom"/>
          </w:tcPr>
          <w:p w14:paraId="443AFF58" w14:textId="29C4F63C"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0D22D7AF" w14:textId="77777777" w:rsidTr="003611D2">
        <w:tc>
          <w:tcPr>
            <w:tcW w:w="5495" w:type="dxa"/>
            <w:vAlign w:val="center"/>
          </w:tcPr>
          <w:p w14:paraId="31E2BA81" w14:textId="32E99D0C"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PR-02</w:t>
            </w:r>
            <w:r w:rsidRPr="00796D55">
              <w:rPr>
                <w:lang w:val="fr-FR"/>
              </w:rPr>
              <w:t> : Durée de mission</w:t>
            </w:r>
          </w:p>
        </w:tc>
        <w:tc>
          <w:tcPr>
            <w:tcW w:w="3361" w:type="dxa"/>
            <w:vAlign w:val="bottom"/>
          </w:tcPr>
          <w:p w14:paraId="6219A6DA" w14:textId="04272442"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75A0CF58" w14:textId="77777777" w:rsidTr="003611D2">
        <w:tc>
          <w:tcPr>
            <w:tcW w:w="5495" w:type="dxa"/>
            <w:vAlign w:val="center"/>
          </w:tcPr>
          <w:p w14:paraId="0CB909ED" w14:textId="25A8601B"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PR-03</w:t>
            </w:r>
            <w:r w:rsidRPr="00796D55">
              <w:rPr>
                <w:lang w:val="fr-FR"/>
              </w:rPr>
              <w:t> : Champs de vision</w:t>
            </w:r>
          </w:p>
        </w:tc>
        <w:tc>
          <w:tcPr>
            <w:tcW w:w="3361" w:type="dxa"/>
            <w:vAlign w:val="bottom"/>
          </w:tcPr>
          <w:p w14:paraId="31BE892A" w14:textId="6CA69DE3"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5E675D92" w14:textId="77777777" w:rsidTr="003611D2">
        <w:tc>
          <w:tcPr>
            <w:tcW w:w="5495" w:type="dxa"/>
            <w:vAlign w:val="center"/>
          </w:tcPr>
          <w:p w14:paraId="353F60ED" w14:textId="13B06576" w:rsidR="002F3261" w:rsidRDefault="002F3261" w:rsidP="00CE2E3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PR-04</w:t>
            </w:r>
            <w:r w:rsidRPr="00796D55">
              <w:rPr>
                <w:lang w:val="fr-FR"/>
              </w:rPr>
              <w:t xml:space="preserve"> : Taille </w:t>
            </w:r>
            <w:r w:rsidR="00CE2E39">
              <w:rPr>
                <w:lang w:val="fr-FR"/>
              </w:rPr>
              <w:t>minimale</w:t>
            </w:r>
            <w:r w:rsidRPr="00796D55">
              <w:rPr>
                <w:lang w:val="fr-FR"/>
              </w:rPr>
              <w:t xml:space="preserve"> de la cible</w:t>
            </w:r>
          </w:p>
        </w:tc>
        <w:tc>
          <w:tcPr>
            <w:tcW w:w="3361" w:type="dxa"/>
            <w:vAlign w:val="bottom"/>
          </w:tcPr>
          <w:p w14:paraId="5B76249C" w14:textId="4F040A38"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546C14EA" w14:textId="77777777" w:rsidTr="003611D2">
        <w:tc>
          <w:tcPr>
            <w:tcW w:w="5495" w:type="dxa"/>
            <w:vAlign w:val="center"/>
          </w:tcPr>
          <w:p w14:paraId="3E7D8F45" w14:textId="63DF5DB2"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PR-05</w:t>
            </w:r>
            <w:r w:rsidRPr="00796D55">
              <w:rPr>
                <w:lang w:val="fr-FR"/>
              </w:rPr>
              <w:t> : Résolution de repérage</w:t>
            </w:r>
          </w:p>
        </w:tc>
        <w:tc>
          <w:tcPr>
            <w:tcW w:w="3361" w:type="dxa"/>
            <w:vAlign w:val="bottom"/>
          </w:tcPr>
          <w:p w14:paraId="71EE0CC0" w14:textId="6908F0D1" w:rsidR="002F3261"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b/>
                <w:lang w:val="fr-FR"/>
              </w:rPr>
            </w:pPr>
            <w:r>
              <w:rPr>
                <w:lang w:val="fr-FR"/>
              </w:rPr>
              <w:t>Atteinte</w:t>
            </w:r>
          </w:p>
        </w:tc>
      </w:tr>
      <w:tr w:rsidR="002F3261" w14:paraId="13546BFA" w14:textId="77777777" w:rsidTr="003611D2">
        <w:tc>
          <w:tcPr>
            <w:tcW w:w="5495" w:type="dxa"/>
            <w:vAlign w:val="center"/>
          </w:tcPr>
          <w:p w14:paraId="516B35E4" w14:textId="7D01E9BB" w:rsidR="002F3261" w:rsidRDefault="002F3261"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rPr>
                <w:b/>
                <w:lang w:val="fr-FR"/>
              </w:rPr>
            </w:pPr>
            <w:r w:rsidRPr="00796D55">
              <w:rPr>
                <w:b/>
                <w:lang w:val="fr-FR"/>
              </w:rPr>
              <w:t>PR-07</w:t>
            </w:r>
            <w:r w:rsidRPr="00796D55">
              <w:rPr>
                <w:lang w:val="fr-FR"/>
              </w:rPr>
              <w:t> : Sécurisation du système </w:t>
            </w:r>
          </w:p>
        </w:tc>
        <w:tc>
          <w:tcPr>
            <w:tcW w:w="3361" w:type="dxa"/>
            <w:vAlign w:val="bottom"/>
          </w:tcPr>
          <w:p w14:paraId="18FF405A" w14:textId="170B600A" w:rsidR="002F3261" w:rsidRPr="003611D2" w:rsidRDefault="003611D2" w:rsidP="003611D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r w:rsidRPr="003611D2">
              <w:rPr>
                <w:lang w:val="fr-FR"/>
              </w:rPr>
              <w:t>Non-atteinte</w:t>
            </w:r>
          </w:p>
        </w:tc>
      </w:tr>
    </w:tbl>
    <w:p w14:paraId="3327B456" w14:textId="64F7755C" w:rsidR="00066C9A" w:rsidRPr="0051657C" w:rsidRDefault="00066C9A" w:rsidP="00066C9A">
      <w:pPr>
        <w:jc w:val="center"/>
        <w:rPr>
          <w:sz w:val="18"/>
          <w:szCs w:val="18"/>
        </w:rPr>
      </w:pPr>
      <w:r w:rsidRPr="0051657C">
        <w:rPr>
          <w:sz w:val="18"/>
          <w:szCs w:val="18"/>
        </w:rPr>
        <w:t xml:space="preserve">Tableau </w:t>
      </w:r>
      <w:r>
        <w:rPr>
          <w:sz w:val="18"/>
          <w:szCs w:val="18"/>
        </w:rPr>
        <w:t>7-</w:t>
      </w:r>
      <w:r w:rsidR="000A723F">
        <w:rPr>
          <w:sz w:val="18"/>
          <w:szCs w:val="18"/>
        </w:rPr>
        <w:t>7</w:t>
      </w:r>
      <w:r>
        <w:rPr>
          <w:sz w:val="18"/>
          <w:szCs w:val="18"/>
        </w:rPr>
        <w:t> : Liste de contrôle des atteintes de performances</w:t>
      </w:r>
    </w:p>
    <w:p w14:paraId="24E7532F" w14:textId="49C267E1" w:rsidR="00E235C7" w:rsidRPr="00E235C7" w:rsidRDefault="00E235C7"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Comme nous pouvons le remarquer au tableau 7-</w:t>
      </w:r>
      <w:r w:rsidR="000A723F">
        <w:rPr>
          <w:lang w:val="fr-FR"/>
        </w:rPr>
        <w:t>7</w:t>
      </w:r>
      <w:r>
        <w:rPr>
          <w:lang w:val="fr-FR"/>
        </w:rPr>
        <w:t xml:space="preserve">, 14 des 15 exigences que nous nous étions fixées ont été atteintes.  Voici quelques commentaires </w:t>
      </w:r>
    </w:p>
    <w:p w14:paraId="1336FFE9" w14:textId="000074ED"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FR-01</w:t>
      </w:r>
      <w:r w:rsidRPr="00796D55">
        <w:rPr>
          <w:lang w:val="fr-FR"/>
        </w:rPr>
        <w:t> : Prise de Photo – Le système de repérage doit être en mesure de photographier les cibles.</w:t>
      </w:r>
    </w:p>
    <w:p w14:paraId="2C925B0D" w14:textId="073805F5" w:rsidR="00196961" w:rsidRDefault="00196961"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Notre système est en mesure de capter des images.  </w:t>
      </w:r>
      <w:r w:rsidR="00305BE3">
        <w:rPr>
          <w:lang w:val="fr-FR"/>
        </w:rPr>
        <w:t>Lors de l’exécution de notre programme, nous affichons à l’écran en temps réel ce que le Raspberry Pi voit</w:t>
      </w:r>
      <w:r w:rsidR="00786FA5">
        <w:rPr>
          <w:lang w:val="fr-FR"/>
        </w:rPr>
        <w:t>.</w:t>
      </w:r>
      <w:r w:rsidR="00F254B6">
        <w:rPr>
          <w:lang w:val="fr-FR"/>
        </w:rPr>
        <w:t xml:space="preserve">  </w:t>
      </w:r>
      <w:r w:rsidR="00305BE3">
        <w:rPr>
          <w:lang w:val="fr-FR"/>
        </w:rPr>
        <w:t>Un exemple de</w:t>
      </w:r>
      <w:r w:rsidR="00066C9A">
        <w:rPr>
          <w:lang w:val="fr-FR"/>
        </w:rPr>
        <w:t xml:space="preserve"> capture d’im</w:t>
      </w:r>
      <w:r w:rsidR="00BE1503">
        <w:rPr>
          <w:lang w:val="fr-FR"/>
        </w:rPr>
        <w:t>age est présenté à la figure 7-</w:t>
      </w:r>
      <w:r w:rsidR="000A723F">
        <w:rPr>
          <w:lang w:val="fr-FR"/>
        </w:rPr>
        <w:t>8</w:t>
      </w:r>
      <w:r w:rsidR="00BE1503">
        <w:rPr>
          <w:lang w:val="fr-FR"/>
        </w:rPr>
        <w:t xml:space="preserve"> </w:t>
      </w:r>
      <w:r w:rsidR="00D27305">
        <w:rPr>
          <w:lang w:val="fr-FR"/>
        </w:rPr>
        <w:t>(gauche)</w:t>
      </w:r>
      <w:r w:rsidR="00066C9A">
        <w:rPr>
          <w:lang w:val="fr-FR"/>
        </w:rPr>
        <w:t xml:space="preserve">.  </w:t>
      </w:r>
      <w:r w:rsidR="00305BE3">
        <w:rPr>
          <w:lang w:val="fr-FR"/>
        </w:rPr>
        <w:t xml:space="preserve"> </w:t>
      </w:r>
      <w:r w:rsidR="00F254B6">
        <w:rPr>
          <w:lang w:val="fr-FR"/>
        </w:rPr>
        <w:t>Cette exigence est rencontrée.</w:t>
      </w:r>
    </w:p>
    <w:p w14:paraId="0B7A72F5" w14:textId="5939808A" w:rsidR="00066C9A" w:rsidRDefault="00066C9A" w:rsidP="00066C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noProof/>
          <w:sz w:val="18"/>
          <w:szCs w:val="18"/>
          <w:lang w:eastAsia="fr-CA"/>
        </w:rPr>
        <w:drawing>
          <wp:inline distT="0" distB="0" distL="0" distR="0" wp14:anchorId="6B379BCE" wp14:editId="12C021DA">
            <wp:extent cx="2756952" cy="205558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1.PNG"/>
                    <pic:cNvPicPr/>
                  </pic:nvPicPr>
                  <pic:blipFill>
                    <a:blip r:embed="rId26">
                      <a:extLst>
                        <a:ext uri="{28A0092B-C50C-407E-A947-70E740481C1C}">
                          <a14:useLocalDpi xmlns:a14="http://schemas.microsoft.com/office/drawing/2010/main" val="0"/>
                        </a:ext>
                      </a:extLst>
                    </a:blip>
                    <a:stretch>
                      <a:fillRect/>
                    </a:stretch>
                  </pic:blipFill>
                  <pic:spPr>
                    <a:xfrm>
                      <a:off x="0" y="0"/>
                      <a:ext cx="2773644" cy="2068033"/>
                    </a:xfrm>
                    <a:prstGeom prst="rect">
                      <a:avLst/>
                    </a:prstGeom>
                  </pic:spPr>
                </pic:pic>
              </a:graphicData>
            </a:graphic>
          </wp:inline>
        </w:drawing>
      </w:r>
      <w:r>
        <w:rPr>
          <w:noProof/>
          <w:sz w:val="18"/>
          <w:szCs w:val="18"/>
          <w:lang w:eastAsia="fr-CA"/>
        </w:rPr>
        <w:drawing>
          <wp:inline distT="0" distB="0" distL="0" distR="0" wp14:anchorId="0E0520ED" wp14:editId="30F440A5">
            <wp:extent cx="2631882" cy="2060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5137" cy="2063276"/>
                    </a:xfrm>
                    <a:prstGeom prst="rect">
                      <a:avLst/>
                    </a:prstGeom>
                  </pic:spPr>
                </pic:pic>
              </a:graphicData>
            </a:graphic>
          </wp:inline>
        </w:drawing>
      </w:r>
    </w:p>
    <w:p w14:paraId="264EBC47" w14:textId="735490CB" w:rsidR="00066C9A" w:rsidRPr="0051657C" w:rsidRDefault="00955A6F" w:rsidP="00066C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sz w:val="18"/>
          <w:szCs w:val="18"/>
        </w:rPr>
        <w:t>Figure</w:t>
      </w:r>
      <w:r w:rsidR="00066C9A" w:rsidRPr="0051657C">
        <w:rPr>
          <w:sz w:val="18"/>
          <w:szCs w:val="18"/>
        </w:rPr>
        <w:t xml:space="preserve"> </w:t>
      </w:r>
      <w:r w:rsidR="00BE1503">
        <w:rPr>
          <w:sz w:val="18"/>
          <w:szCs w:val="18"/>
        </w:rPr>
        <w:t>7-</w:t>
      </w:r>
      <w:r w:rsidR="000A723F">
        <w:rPr>
          <w:sz w:val="18"/>
          <w:szCs w:val="18"/>
        </w:rPr>
        <w:t>8</w:t>
      </w:r>
      <w:r w:rsidR="00066C9A">
        <w:rPr>
          <w:sz w:val="18"/>
          <w:szCs w:val="18"/>
        </w:rPr>
        <w:t xml:space="preserve"> : </w:t>
      </w:r>
      <w:r>
        <w:rPr>
          <w:sz w:val="18"/>
          <w:szCs w:val="18"/>
        </w:rPr>
        <w:t>Exemple de capture d’image</w:t>
      </w:r>
    </w:p>
    <w:p w14:paraId="67D6B9C1" w14:textId="77777777" w:rsidR="00066C9A" w:rsidRPr="00796D55" w:rsidRDefault="00066C9A" w:rsidP="00066C9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p>
    <w:p w14:paraId="400439A1" w14:textId="03DC7BD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FR-02</w:t>
      </w:r>
      <w:r w:rsidRPr="00796D55">
        <w:rPr>
          <w:lang w:val="fr-FR"/>
        </w:rPr>
        <w:t xml:space="preserve"> : Identification d’une cible – Le système de repérage doit être en mesure d’analyser les informations </w:t>
      </w:r>
      <w:r w:rsidR="00CE2E39">
        <w:rPr>
          <w:lang w:val="fr-FR"/>
        </w:rPr>
        <w:t>recueillies</w:t>
      </w:r>
      <w:r w:rsidRPr="00796D55">
        <w:rPr>
          <w:lang w:val="fr-FR"/>
        </w:rPr>
        <w:t xml:space="preserve"> afin d’identifier une cible déterminée par l’opérateur.</w:t>
      </w:r>
    </w:p>
    <w:p w14:paraId="4536EEBC" w14:textId="3B4D4044" w:rsidR="00196961" w:rsidRPr="00796D55" w:rsidRDefault="00786FA5"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Lors de </w:t>
      </w:r>
      <w:r w:rsidR="00D27305">
        <w:rPr>
          <w:lang w:val="fr-FR"/>
        </w:rPr>
        <w:t>son exécution</w:t>
      </w:r>
      <w:r>
        <w:rPr>
          <w:lang w:val="fr-FR"/>
        </w:rPr>
        <w:t xml:space="preserve">, </w:t>
      </w:r>
      <w:r w:rsidR="00D27305">
        <w:rPr>
          <w:lang w:val="fr-FR"/>
        </w:rPr>
        <w:t>notre</w:t>
      </w:r>
      <w:r>
        <w:rPr>
          <w:lang w:val="fr-FR"/>
        </w:rPr>
        <w:t xml:space="preserve"> programme identifie non seulement l</w:t>
      </w:r>
      <w:r w:rsidR="00D27305">
        <w:rPr>
          <w:lang w:val="fr-FR"/>
        </w:rPr>
        <w:t>es</w:t>
      </w:r>
      <w:r>
        <w:rPr>
          <w:lang w:val="fr-FR"/>
        </w:rPr>
        <w:t xml:space="preserve"> cible</w:t>
      </w:r>
      <w:r w:rsidR="00D27305">
        <w:rPr>
          <w:lang w:val="fr-FR"/>
        </w:rPr>
        <w:t>s (</w:t>
      </w:r>
      <w:r w:rsidR="00BE1503">
        <w:rPr>
          <w:lang w:val="fr-FR"/>
        </w:rPr>
        <w:t>tel que démontré à la figure 7-</w:t>
      </w:r>
      <w:r w:rsidR="000A723F">
        <w:rPr>
          <w:lang w:val="fr-FR"/>
        </w:rPr>
        <w:t>8</w:t>
      </w:r>
      <w:r w:rsidR="00D27305">
        <w:rPr>
          <w:lang w:val="fr-FR"/>
        </w:rPr>
        <w:t xml:space="preserve"> (droite))</w:t>
      </w:r>
      <w:r>
        <w:rPr>
          <w:lang w:val="fr-FR"/>
        </w:rPr>
        <w:t>, mais il indique le centre de celle-ci à l’aide d’un point de couleur</w:t>
      </w:r>
      <w:r w:rsidR="00D27305">
        <w:rPr>
          <w:lang w:val="fr-FR"/>
        </w:rPr>
        <w:t xml:space="preserve"> </w:t>
      </w:r>
      <w:r w:rsidR="00CE2E39">
        <w:rPr>
          <w:lang w:val="fr-FR"/>
        </w:rPr>
        <w:t>bleue</w:t>
      </w:r>
      <w:r w:rsidR="00D27305">
        <w:rPr>
          <w:lang w:val="fr-FR"/>
        </w:rPr>
        <w:t xml:space="preserve"> (figure 7-</w:t>
      </w:r>
      <w:r w:rsidR="000A723F">
        <w:rPr>
          <w:lang w:val="fr-FR"/>
        </w:rPr>
        <w:t>8</w:t>
      </w:r>
      <w:r w:rsidR="00D27305">
        <w:rPr>
          <w:lang w:val="fr-FR"/>
        </w:rPr>
        <w:t xml:space="preserve"> (gauche))</w:t>
      </w:r>
      <w:r>
        <w:rPr>
          <w:lang w:val="fr-FR"/>
        </w:rPr>
        <w:t>.</w:t>
      </w:r>
      <w:r w:rsidR="00F254B6">
        <w:rPr>
          <w:lang w:val="fr-FR"/>
        </w:rPr>
        <w:t xml:space="preserve">  Cette exigence est rencontrée.</w:t>
      </w:r>
      <w:r>
        <w:rPr>
          <w:lang w:val="fr-FR"/>
        </w:rPr>
        <w:t xml:space="preserve"> </w:t>
      </w:r>
    </w:p>
    <w:p w14:paraId="7D23A0DD" w14:textId="0DA331CF"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FR-03</w:t>
      </w:r>
      <w:r w:rsidRPr="00796D55">
        <w:rPr>
          <w:lang w:val="fr-FR"/>
        </w:rPr>
        <w:t> : Calcul de la localisation d’une cible – Le système doit être en mesure de calculer la localisation sur les axes x, y, z de l’arène d’une cible au sol selon les exigences de résolution précisées dans les exigences de performance.</w:t>
      </w:r>
    </w:p>
    <w:p w14:paraId="59403AAE" w14:textId="31304140" w:rsidR="00786FA5" w:rsidRPr="00796D55" w:rsidRDefault="001A44B6"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Lors de nos essai</w:t>
      </w:r>
      <w:r w:rsidR="00786FA5">
        <w:rPr>
          <w:lang w:val="fr-FR"/>
        </w:rPr>
        <w:t xml:space="preserve">s de </w:t>
      </w:r>
      <w:r>
        <w:rPr>
          <w:lang w:val="fr-FR"/>
        </w:rPr>
        <w:t>vérification</w:t>
      </w:r>
      <w:r w:rsidR="00786FA5">
        <w:rPr>
          <w:lang w:val="fr-FR"/>
        </w:rPr>
        <w:t xml:space="preserve">, notre programme nous a retourné la localisation </w:t>
      </w:r>
      <w:r>
        <w:rPr>
          <w:lang w:val="fr-FR"/>
        </w:rPr>
        <w:t xml:space="preserve">des </w:t>
      </w:r>
      <w:r w:rsidR="00786FA5">
        <w:rPr>
          <w:lang w:val="fr-FR"/>
        </w:rPr>
        <w:t>cible</w:t>
      </w:r>
      <w:r>
        <w:rPr>
          <w:lang w:val="fr-FR"/>
        </w:rPr>
        <w:t>s</w:t>
      </w:r>
      <w:r w:rsidR="00786FA5">
        <w:rPr>
          <w:lang w:val="fr-FR"/>
        </w:rPr>
        <w:t xml:space="preserve"> que nous avions déposée</w:t>
      </w:r>
      <w:r>
        <w:rPr>
          <w:lang w:val="fr-FR"/>
        </w:rPr>
        <w:t>s</w:t>
      </w:r>
      <w:r w:rsidR="00786FA5">
        <w:rPr>
          <w:lang w:val="fr-FR"/>
        </w:rPr>
        <w:t xml:space="preserve"> au sol.</w:t>
      </w:r>
      <w:r w:rsidR="00F254B6">
        <w:rPr>
          <w:lang w:val="fr-FR"/>
        </w:rPr>
        <w:t xml:space="preserve"> </w:t>
      </w:r>
      <w:r>
        <w:rPr>
          <w:lang w:val="fr-FR"/>
        </w:rPr>
        <w:t>Le détail de ces essais est décrit en détail à la section 7-</w:t>
      </w:r>
      <w:r w:rsidR="000A723F">
        <w:rPr>
          <w:lang w:val="fr-FR"/>
        </w:rPr>
        <w:t>2</w:t>
      </w:r>
      <w:r>
        <w:rPr>
          <w:lang w:val="fr-FR"/>
        </w:rPr>
        <w:t xml:space="preserve">, la position en x, y et z de chaque cible a été retournée pour chacun des </w:t>
      </w:r>
      <w:r w:rsidR="00E01516">
        <w:rPr>
          <w:lang w:val="fr-FR"/>
        </w:rPr>
        <w:t>essais</w:t>
      </w:r>
      <w:r>
        <w:rPr>
          <w:lang w:val="fr-FR"/>
        </w:rPr>
        <w:t>.</w:t>
      </w:r>
      <w:r w:rsidR="00F254B6">
        <w:rPr>
          <w:lang w:val="fr-FR"/>
        </w:rPr>
        <w:t xml:space="preserve">  Cette exigence est rencontrée.</w:t>
      </w:r>
    </w:p>
    <w:p w14:paraId="5ADF3425"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FR-04</w:t>
      </w:r>
      <w:r w:rsidRPr="00796D55">
        <w:rPr>
          <w:lang w:val="fr-FR"/>
        </w:rPr>
        <w:t> : Communication des résultats – Le système doit être en mesure de transmettre à l’opérateur la localisation des cibles identifiées.</w:t>
      </w:r>
    </w:p>
    <w:p w14:paraId="7F164FBF" w14:textId="3542A480" w:rsidR="00F254B6" w:rsidRDefault="00F254B6"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Lors de l’exécution de </w:t>
      </w:r>
      <w:r w:rsidR="00E01516">
        <w:rPr>
          <w:lang w:val="fr-FR"/>
        </w:rPr>
        <w:t>notre programme</w:t>
      </w:r>
      <w:r>
        <w:rPr>
          <w:lang w:val="fr-FR"/>
        </w:rPr>
        <w:t xml:space="preserve">, la localisation des cibles identifiées est affichée et mise à jour continuellement.  </w:t>
      </w:r>
      <w:r w:rsidR="00E01516">
        <w:rPr>
          <w:lang w:val="fr-FR"/>
        </w:rPr>
        <w:t>La figure 7-</w:t>
      </w:r>
      <w:r w:rsidR="00955A6F">
        <w:rPr>
          <w:lang w:val="fr-FR"/>
        </w:rPr>
        <w:t>9</w:t>
      </w:r>
      <w:r w:rsidR="00E01516">
        <w:rPr>
          <w:lang w:val="fr-FR"/>
        </w:rPr>
        <w:t xml:space="preserve"> montre un exemple </w:t>
      </w:r>
      <w:r w:rsidR="00465F0F">
        <w:rPr>
          <w:lang w:val="fr-FR"/>
        </w:rPr>
        <w:t xml:space="preserve">de données retournées par le Raspberry Pi.  </w:t>
      </w:r>
      <w:r>
        <w:rPr>
          <w:lang w:val="fr-FR"/>
        </w:rPr>
        <w:t>Cette exigence est rencontrée.</w:t>
      </w:r>
    </w:p>
    <w:p w14:paraId="7B0C62DA" w14:textId="38C1DF89" w:rsidR="00465F0F" w:rsidRDefault="00465F0F" w:rsidP="00465F0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r>
        <w:rPr>
          <w:noProof/>
          <w:lang w:eastAsia="fr-CA"/>
        </w:rPr>
        <w:lastRenderedPageBreak/>
        <w:drawing>
          <wp:inline distT="0" distB="0" distL="0" distR="0" wp14:anchorId="00A94F09" wp14:editId="53258D83">
            <wp:extent cx="5486400" cy="2110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110740"/>
                    </a:xfrm>
                    <a:prstGeom prst="rect">
                      <a:avLst/>
                    </a:prstGeom>
                  </pic:spPr>
                </pic:pic>
              </a:graphicData>
            </a:graphic>
          </wp:inline>
        </w:drawing>
      </w:r>
    </w:p>
    <w:p w14:paraId="18CC268C" w14:textId="571D13BB" w:rsidR="00465F0F" w:rsidRPr="0051657C" w:rsidRDefault="00955A6F" w:rsidP="00465F0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sz w:val="18"/>
          <w:szCs w:val="18"/>
        </w:rPr>
        <w:t>Figure</w:t>
      </w:r>
      <w:r w:rsidR="00465F0F" w:rsidRPr="0051657C">
        <w:rPr>
          <w:sz w:val="18"/>
          <w:szCs w:val="18"/>
        </w:rPr>
        <w:t xml:space="preserve"> </w:t>
      </w:r>
      <w:r w:rsidR="00465F0F">
        <w:rPr>
          <w:sz w:val="18"/>
          <w:szCs w:val="18"/>
        </w:rPr>
        <w:t>7-</w:t>
      </w:r>
      <w:r>
        <w:rPr>
          <w:sz w:val="18"/>
          <w:szCs w:val="18"/>
        </w:rPr>
        <w:t>9</w:t>
      </w:r>
      <w:r w:rsidR="00465F0F">
        <w:rPr>
          <w:sz w:val="18"/>
          <w:szCs w:val="18"/>
        </w:rPr>
        <w:t> : Exemple d’affichage des données de localisation</w:t>
      </w:r>
    </w:p>
    <w:p w14:paraId="62B2C7E9" w14:textId="77777777" w:rsidR="00465F0F" w:rsidRPr="00465F0F" w:rsidRDefault="00465F0F" w:rsidP="00465F0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pPr>
    </w:p>
    <w:p w14:paraId="3FE06501" w14:textId="32A7AD6A"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FR-05</w:t>
      </w:r>
      <w:r w:rsidRPr="00796D55">
        <w:rPr>
          <w:lang w:val="fr-FR"/>
        </w:rPr>
        <w:t xml:space="preserve"> : Alimentation sécurisée – Le système d’alimentation doit fournir </w:t>
      </w:r>
      <w:r w:rsidR="00F254B6">
        <w:rPr>
          <w:lang w:val="fr-FR"/>
        </w:rPr>
        <w:t>une</w:t>
      </w:r>
      <w:r w:rsidRPr="00796D55">
        <w:rPr>
          <w:lang w:val="fr-FR"/>
        </w:rPr>
        <w:t xml:space="preserve"> tension de 5 </w:t>
      </w:r>
      <w:r w:rsidR="00CE2E39">
        <w:rPr>
          <w:lang w:val="fr-FR"/>
        </w:rPr>
        <w:t>v</w:t>
      </w:r>
      <w:r w:rsidRPr="00796D55">
        <w:rPr>
          <w:lang w:val="fr-FR"/>
        </w:rPr>
        <w:t xml:space="preserve">olts, avec un écart maximal de 10% (spécifications du Raspberry Pi), de plus, il doit être doté d’une protection contre les pointes de tension et prévenir l’utilisateur en cas de basse tension. </w:t>
      </w:r>
    </w:p>
    <w:p w14:paraId="7393B25F" w14:textId="7F87A5F3" w:rsidR="00F254B6" w:rsidRPr="00796D55" w:rsidRDefault="00F254B6"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Lors de la conception du convertisseur CC, nous avons utilisé un </w:t>
      </w:r>
      <w:r w:rsidR="00BD72FB">
        <w:rPr>
          <w:lang w:val="fr-FR"/>
        </w:rPr>
        <w:t xml:space="preserve">régulateur de tension </w:t>
      </w:r>
      <w:r>
        <w:rPr>
          <w:lang w:val="fr-FR"/>
        </w:rPr>
        <w:t>LM323K</w:t>
      </w:r>
      <w:r w:rsidR="00BD72FB">
        <w:rPr>
          <w:lang w:val="fr-FR"/>
        </w:rPr>
        <w:t xml:space="preserve">.  Le manufacturier du composant </w:t>
      </w:r>
      <w:r w:rsidR="00CE2E39">
        <w:rPr>
          <w:lang w:val="fr-FR"/>
        </w:rPr>
        <w:t>garantit</w:t>
      </w:r>
      <w:r w:rsidR="00BD72FB">
        <w:rPr>
          <w:lang w:val="fr-FR"/>
        </w:rPr>
        <w:t xml:space="preserve"> une précision de ± 1%.  Selon les vérifications effectuées avec un multimètre, nous avons mesuré des tensions situées à l’intérieur ce cet écart de 1%</w:t>
      </w:r>
      <w:r w:rsidR="000F381E">
        <w:rPr>
          <w:lang w:val="fr-FR"/>
        </w:rPr>
        <w:t xml:space="preserve">, </w:t>
      </w:r>
      <w:r w:rsidR="00CE2E39">
        <w:rPr>
          <w:lang w:val="fr-FR"/>
        </w:rPr>
        <w:t>situé</w:t>
      </w:r>
      <w:r w:rsidR="000F381E">
        <w:rPr>
          <w:lang w:val="fr-FR"/>
        </w:rPr>
        <w:t xml:space="preserve"> entre 5.03 et 4.98 </w:t>
      </w:r>
      <w:r w:rsidR="00CE2E39">
        <w:rPr>
          <w:lang w:val="fr-FR"/>
        </w:rPr>
        <w:t>v</w:t>
      </w:r>
      <w:r w:rsidR="000F381E">
        <w:rPr>
          <w:lang w:val="fr-FR"/>
        </w:rPr>
        <w:t>olts</w:t>
      </w:r>
      <w:r w:rsidR="00BD72FB">
        <w:rPr>
          <w:lang w:val="fr-FR"/>
        </w:rPr>
        <w:t>.  Cette exigence est rencontrée.</w:t>
      </w:r>
    </w:p>
    <w:p w14:paraId="1E8FB0FB"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FR-06</w:t>
      </w:r>
      <w:r w:rsidRPr="00796D55">
        <w:rPr>
          <w:lang w:val="fr-FR"/>
        </w:rPr>
        <w:t xml:space="preserve"> : Sauvegarde des informations – Le système doit être en mesure de garder les photos et les coordonnées des cibles repérées en mémoire.</w:t>
      </w:r>
    </w:p>
    <w:p w14:paraId="78D03795" w14:textId="5BF3B987" w:rsidR="000F381E" w:rsidRDefault="000F381E"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Notre système comprend une fonction de sauvegarde des images captées et </w:t>
      </w:r>
      <w:r w:rsidR="00465F0F">
        <w:rPr>
          <w:lang w:val="fr-FR"/>
        </w:rPr>
        <w:t>des</w:t>
      </w:r>
      <w:r w:rsidR="00546CCC">
        <w:rPr>
          <w:lang w:val="fr-FR"/>
        </w:rPr>
        <w:t xml:space="preserve"> détails de </w:t>
      </w:r>
      <w:r w:rsidR="00465F0F">
        <w:rPr>
          <w:lang w:val="fr-FR"/>
        </w:rPr>
        <w:t xml:space="preserve">leurs </w:t>
      </w:r>
      <w:r w:rsidR="00546CCC">
        <w:rPr>
          <w:lang w:val="fr-FR"/>
        </w:rPr>
        <w:t>localisation</w:t>
      </w:r>
      <w:r w:rsidR="00465F0F">
        <w:rPr>
          <w:lang w:val="fr-FR"/>
        </w:rPr>
        <w:t>s</w:t>
      </w:r>
      <w:r>
        <w:rPr>
          <w:lang w:val="fr-FR"/>
        </w:rPr>
        <w:t xml:space="preserve"> chaque fois qu’au moins une cible est détectée.  Cependant, nous désact</w:t>
      </w:r>
      <w:r w:rsidR="00465F0F">
        <w:rPr>
          <w:lang w:val="fr-FR"/>
        </w:rPr>
        <w:t>ivons cette fonction par défaut.  Parce que n</w:t>
      </w:r>
      <w:r>
        <w:rPr>
          <w:lang w:val="fr-FR"/>
        </w:rPr>
        <w:t xml:space="preserve">otre vitesse typique d’analyse se situe à </w:t>
      </w:r>
      <w:r>
        <w:rPr>
          <w:lang w:val="fr-FR"/>
        </w:rPr>
        <w:lastRenderedPageBreak/>
        <w:t xml:space="preserve">environ une image par seconde, la mémoire limitée de notre Raspberry Pi se </w:t>
      </w:r>
      <w:r w:rsidR="00CE2E39">
        <w:rPr>
          <w:lang w:val="fr-FR"/>
        </w:rPr>
        <w:t>remplit</w:t>
      </w:r>
      <w:r>
        <w:rPr>
          <w:lang w:val="fr-FR"/>
        </w:rPr>
        <w:t xml:space="preserve"> très rapidement.  </w:t>
      </w:r>
      <w:r w:rsidR="00955A6F">
        <w:rPr>
          <w:lang w:val="fr-FR"/>
        </w:rPr>
        <w:t>La figure</w:t>
      </w:r>
      <w:r w:rsidR="00F450E1">
        <w:rPr>
          <w:lang w:val="fr-FR"/>
        </w:rPr>
        <w:t xml:space="preserve"> 7-</w:t>
      </w:r>
      <w:r w:rsidR="00955A6F">
        <w:rPr>
          <w:lang w:val="fr-FR"/>
        </w:rPr>
        <w:t>10</w:t>
      </w:r>
      <w:r w:rsidR="00F450E1">
        <w:rPr>
          <w:lang w:val="fr-FR"/>
        </w:rPr>
        <w:t xml:space="preserve"> montre un exemple de sauvegarde d</w:t>
      </w:r>
      <w:r w:rsidR="00546CCC">
        <w:rPr>
          <w:lang w:val="fr-FR"/>
        </w:rPr>
        <w:t>’un</w:t>
      </w:r>
      <w:r w:rsidR="00F450E1">
        <w:rPr>
          <w:lang w:val="fr-FR"/>
        </w:rPr>
        <w:t xml:space="preserve"> fichier </w:t>
      </w:r>
      <w:r w:rsidR="00CE2E39">
        <w:rPr>
          <w:lang w:val="fr-FR"/>
        </w:rPr>
        <w:t>photo</w:t>
      </w:r>
      <w:r w:rsidR="00546CCC">
        <w:rPr>
          <w:lang w:val="fr-FR"/>
        </w:rPr>
        <w:t xml:space="preserve"> et d’un fichier texte pour quelques séquences de détection</w:t>
      </w:r>
      <w:r w:rsidR="00CE2E39">
        <w:rPr>
          <w:lang w:val="fr-FR"/>
        </w:rPr>
        <w:t>s.</w:t>
      </w:r>
      <w:r w:rsidR="00F450E1">
        <w:rPr>
          <w:lang w:val="fr-FR"/>
        </w:rPr>
        <w:t xml:space="preserve">  </w:t>
      </w:r>
      <w:r>
        <w:rPr>
          <w:lang w:val="fr-FR"/>
        </w:rPr>
        <w:t xml:space="preserve">Cette exigence est rencontrée. </w:t>
      </w:r>
    </w:p>
    <w:p w14:paraId="5C281F61" w14:textId="1D3FF91F" w:rsidR="00F450E1" w:rsidRPr="00796D55" w:rsidRDefault="00546CCC" w:rsidP="00F450E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r>
        <w:rPr>
          <w:noProof/>
          <w:lang w:eastAsia="fr-CA"/>
        </w:rPr>
        <w:drawing>
          <wp:inline distT="0" distB="0" distL="0" distR="0" wp14:anchorId="3A44D408" wp14:editId="5C30DBDD">
            <wp:extent cx="5486400" cy="3734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734972"/>
                    </a:xfrm>
                    <a:prstGeom prst="rect">
                      <a:avLst/>
                    </a:prstGeom>
                  </pic:spPr>
                </pic:pic>
              </a:graphicData>
            </a:graphic>
          </wp:inline>
        </w:drawing>
      </w:r>
    </w:p>
    <w:p w14:paraId="7F45BB68" w14:textId="5CBD87D9" w:rsidR="00F450E1" w:rsidRPr="0051657C" w:rsidRDefault="00955A6F" w:rsidP="00F450E1">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sz w:val="18"/>
          <w:szCs w:val="18"/>
        </w:rPr>
        <w:t>Figure</w:t>
      </w:r>
      <w:r w:rsidR="00F450E1" w:rsidRPr="0051657C">
        <w:rPr>
          <w:sz w:val="18"/>
          <w:szCs w:val="18"/>
        </w:rPr>
        <w:t xml:space="preserve"> </w:t>
      </w:r>
      <w:r w:rsidR="00F450E1">
        <w:rPr>
          <w:sz w:val="18"/>
          <w:szCs w:val="18"/>
        </w:rPr>
        <w:t>7-</w:t>
      </w:r>
      <w:r>
        <w:rPr>
          <w:sz w:val="18"/>
          <w:szCs w:val="18"/>
        </w:rPr>
        <w:t>10</w:t>
      </w:r>
      <w:r w:rsidR="00F450E1">
        <w:rPr>
          <w:sz w:val="18"/>
          <w:szCs w:val="18"/>
        </w:rPr>
        <w:t> : Sauvegarde des cibles détectées</w:t>
      </w:r>
    </w:p>
    <w:p w14:paraId="16E23631" w14:textId="77777777" w:rsidR="00F450E1" w:rsidRPr="00F450E1" w:rsidRDefault="00F450E1"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b/>
        </w:rPr>
      </w:pPr>
    </w:p>
    <w:p w14:paraId="098549F4"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FR-07</w:t>
      </w:r>
      <w:r w:rsidRPr="00796D55">
        <w:rPr>
          <w:lang w:val="fr-FR"/>
        </w:rPr>
        <w:t> : Relief du terrain– Le système doit tenir en compte du relief du terrain dans le calcul de la position de la cible à l’aide d’une carte topographique préenregistrée.</w:t>
      </w:r>
    </w:p>
    <w:p w14:paraId="131680F5" w14:textId="644C0942" w:rsidR="00BD72FB" w:rsidRPr="00796D55" w:rsidRDefault="00BD72FB"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Notre concept prend un compte une carte d’élévation préalablement sauvegardé</w:t>
      </w:r>
      <w:r w:rsidR="00465F0F">
        <w:rPr>
          <w:lang w:val="fr-FR"/>
        </w:rPr>
        <w:t>e dans la mémoire du Pi</w:t>
      </w:r>
      <w:r w:rsidR="002A39FD">
        <w:rPr>
          <w:lang w:val="fr-FR"/>
        </w:rPr>
        <w:t xml:space="preserve"> et chaque position calculée dans nos essais tenait compte de l’élévation des cibles.  C</w:t>
      </w:r>
      <w:r>
        <w:rPr>
          <w:lang w:val="fr-FR"/>
        </w:rPr>
        <w:t xml:space="preserve">es résultats </w:t>
      </w:r>
      <w:r w:rsidR="00BE1503">
        <w:rPr>
          <w:lang w:val="fr-FR"/>
        </w:rPr>
        <w:t>ont été</w:t>
      </w:r>
      <w:r>
        <w:rPr>
          <w:lang w:val="fr-FR"/>
        </w:rPr>
        <w:t xml:space="preserve"> </w:t>
      </w:r>
      <w:r w:rsidR="002A39FD">
        <w:rPr>
          <w:lang w:val="fr-FR"/>
        </w:rPr>
        <w:t>analysés</w:t>
      </w:r>
      <w:r>
        <w:rPr>
          <w:lang w:val="fr-FR"/>
        </w:rPr>
        <w:t xml:space="preserve"> plus en profonde</w:t>
      </w:r>
      <w:r w:rsidR="002A39FD">
        <w:rPr>
          <w:lang w:val="fr-FR"/>
        </w:rPr>
        <w:t>ur dans la section 7.2</w:t>
      </w:r>
      <w:r>
        <w:rPr>
          <w:lang w:val="fr-FR"/>
        </w:rPr>
        <w:t>.  Cette exigence est rencontrée.</w:t>
      </w:r>
    </w:p>
    <w:p w14:paraId="7AA1A6EE" w14:textId="77777777" w:rsidR="00BD72FB"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FR-08</w:t>
      </w:r>
      <w:r w:rsidRPr="00796D55">
        <w:rPr>
          <w:lang w:val="fr-FR"/>
        </w:rPr>
        <w:t xml:space="preserve"> : Indépendance du système – Le système doit être capable d’opérer de manière </w:t>
      </w:r>
      <w:r w:rsidRPr="00796D55">
        <w:rPr>
          <w:lang w:val="fr-FR"/>
        </w:rPr>
        <w:lastRenderedPageBreak/>
        <w:t>autonome une fois la mission lancée.</w:t>
      </w:r>
    </w:p>
    <w:p w14:paraId="5972D507" w14:textId="4F981D08" w:rsidR="004C56EC" w:rsidRPr="00796D55" w:rsidRDefault="00BD72FB"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Une fois la mission lancée, notre programme s’exécute de façon autonome, sans l’intervention d’un opérateur.  Cette exigence est rencontrée.</w:t>
      </w:r>
      <w:r w:rsidR="004C56EC" w:rsidRPr="00796D55">
        <w:rPr>
          <w:lang w:val="fr-FR"/>
        </w:rPr>
        <w:t xml:space="preserve"> </w:t>
      </w:r>
    </w:p>
    <w:p w14:paraId="7AAA696C"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IR-01</w:t>
      </w:r>
      <w:r w:rsidRPr="00796D55">
        <w:rPr>
          <w:lang w:val="fr-FR"/>
        </w:rPr>
        <w:t xml:space="preserve"> : Communication avec le système OptiTrack – notre système devra être en mesure de recevoir les informations de localisation transmises par le réseau OptiTrack.</w:t>
      </w:r>
    </w:p>
    <w:p w14:paraId="199E9560" w14:textId="0741BE9B" w:rsidR="00BD72FB" w:rsidRPr="00796D55" w:rsidRDefault="00BD72FB"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Notre système est en mesure de recevoir les coord</w:t>
      </w:r>
      <w:r w:rsidR="00465F0F">
        <w:rPr>
          <w:lang w:val="fr-FR"/>
        </w:rPr>
        <w:t xml:space="preserve">onnées du système OptiTrack </w:t>
      </w:r>
      <w:r>
        <w:rPr>
          <w:lang w:val="fr-FR"/>
        </w:rPr>
        <w:t xml:space="preserve">via l’antenne XBee.  </w:t>
      </w:r>
      <w:r w:rsidR="002A39FD">
        <w:rPr>
          <w:lang w:val="fr-FR"/>
        </w:rPr>
        <w:t xml:space="preserve">En fait, notre </w:t>
      </w:r>
      <w:r>
        <w:rPr>
          <w:lang w:val="fr-FR"/>
        </w:rPr>
        <w:t xml:space="preserve">programme principal ne fonctionnerait tout simplement </w:t>
      </w:r>
      <w:r w:rsidR="00465F0F">
        <w:rPr>
          <w:lang w:val="fr-FR"/>
        </w:rPr>
        <w:t>pas si nous ne recevions pas ces</w:t>
      </w:r>
      <w:r>
        <w:rPr>
          <w:lang w:val="fr-FR"/>
        </w:rPr>
        <w:t xml:space="preserve"> </w:t>
      </w:r>
      <w:r w:rsidR="00CE2E39">
        <w:rPr>
          <w:lang w:val="fr-FR"/>
        </w:rPr>
        <w:t>informations,</w:t>
      </w:r>
      <w:r w:rsidR="002A39FD">
        <w:rPr>
          <w:lang w:val="fr-FR"/>
        </w:rPr>
        <w:t xml:space="preserve"> car le calcul de la localisation d’une cible serait impossible sans connaître la localisation et l’inclinaison du drone</w:t>
      </w:r>
      <w:r>
        <w:rPr>
          <w:lang w:val="fr-FR"/>
        </w:rPr>
        <w:t>.  Cette exigence est rencontrée.</w:t>
      </w:r>
    </w:p>
    <w:p w14:paraId="7033AE91"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PR-01</w:t>
      </w:r>
      <w:r w:rsidRPr="00796D55">
        <w:rPr>
          <w:lang w:val="fr-FR"/>
        </w:rPr>
        <w:t xml:space="preserve"> : Fréquence d’analyse d’image – Le système doit être en mesure d’analyser une nouvelle image à toutes les secondes.</w:t>
      </w:r>
    </w:p>
    <w:p w14:paraId="68B63313" w14:textId="044797D9" w:rsidR="00BD72FB" w:rsidRDefault="00BD72FB"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Notre vitesse d’analyse d’image varie en fonction de la vitesse à laquelle une coordonnée de localisation est reçue de la station Matlab</w:t>
      </w:r>
      <w:r w:rsidR="002A39FD">
        <w:rPr>
          <w:lang w:val="fr-FR"/>
        </w:rPr>
        <w:t>, de façon générale, nous travaillons avec une vitesse d’environ une analyse par seconde</w:t>
      </w:r>
      <w:r>
        <w:rPr>
          <w:lang w:val="fr-FR"/>
        </w:rPr>
        <w:t xml:space="preserve">.  </w:t>
      </w:r>
      <w:r w:rsidR="002A39FD">
        <w:rPr>
          <w:lang w:val="fr-FR"/>
        </w:rPr>
        <w:t>À l</w:t>
      </w:r>
      <w:r w:rsidR="00955A6F">
        <w:rPr>
          <w:lang w:val="fr-FR"/>
        </w:rPr>
        <w:t>a figure</w:t>
      </w:r>
      <w:r w:rsidR="002A39FD">
        <w:rPr>
          <w:lang w:val="fr-FR"/>
        </w:rPr>
        <w:t xml:space="preserve"> 7-</w:t>
      </w:r>
      <w:r w:rsidR="000A723F">
        <w:rPr>
          <w:lang w:val="fr-FR"/>
        </w:rPr>
        <w:t>1</w:t>
      </w:r>
      <w:r w:rsidR="00955A6F">
        <w:rPr>
          <w:lang w:val="fr-FR"/>
        </w:rPr>
        <w:t>1</w:t>
      </w:r>
      <w:r w:rsidR="002A39FD">
        <w:rPr>
          <w:lang w:val="fr-FR"/>
        </w:rPr>
        <w:t xml:space="preserve">, nous pouvons voir un chiffre représentant le délai en seconde sous chaque série de cibles détectées. </w:t>
      </w:r>
      <w:r w:rsidR="001D3F5E">
        <w:rPr>
          <w:lang w:val="fr-FR"/>
        </w:rPr>
        <w:t>Cette exigence est rencontrée.</w:t>
      </w:r>
    </w:p>
    <w:p w14:paraId="0476A13F" w14:textId="77777777" w:rsidR="002A39FD" w:rsidRDefault="002A39FD" w:rsidP="002A39F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noProof/>
          <w:lang w:eastAsia="fr-CA"/>
        </w:rPr>
        <w:lastRenderedPageBreak/>
        <w:drawing>
          <wp:inline distT="0" distB="0" distL="0" distR="0" wp14:anchorId="23704003" wp14:editId="5483E940">
            <wp:extent cx="3896139" cy="332378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0365" cy="3327394"/>
                    </a:xfrm>
                    <a:prstGeom prst="rect">
                      <a:avLst/>
                    </a:prstGeom>
                  </pic:spPr>
                </pic:pic>
              </a:graphicData>
            </a:graphic>
          </wp:inline>
        </w:drawing>
      </w:r>
    </w:p>
    <w:p w14:paraId="7F36715B" w14:textId="04B9A9D9" w:rsidR="002A39FD" w:rsidRPr="0051657C" w:rsidRDefault="00955A6F" w:rsidP="002A39F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sz w:val="18"/>
          <w:szCs w:val="18"/>
        </w:rPr>
      </w:pPr>
      <w:r>
        <w:rPr>
          <w:sz w:val="18"/>
          <w:szCs w:val="18"/>
        </w:rPr>
        <w:t>Figure</w:t>
      </w:r>
      <w:r w:rsidR="002A39FD" w:rsidRPr="0051657C">
        <w:rPr>
          <w:sz w:val="18"/>
          <w:szCs w:val="18"/>
        </w:rPr>
        <w:t xml:space="preserve"> </w:t>
      </w:r>
      <w:r w:rsidR="002A39FD">
        <w:rPr>
          <w:sz w:val="18"/>
          <w:szCs w:val="18"/>
        </w:rPr>
        <w:t>7-</w:t>
      </w:r>
      <w:r w:rsidR="000A723F">
        <w:rPr>
          <w:sz w:val="18"/>
          <w:szCs w:val="18"/>
        </w:rPr>
        <w:t>1</w:t>
      </w:r>
      <w:r>
        <w:rPr>
          <w:sz w:val="18"/>
          <w:szCs w:val="18"/>
        </w:rPr>
        <w:t>1</w:t>
      </w:r>
      <w:r w:rsidR="002A39FD">
        <w:rPr>
          <w:sz w:val="18"/>
          <w:szCs w:val="18"/>
        </w:rPr>
        <w:t xml:space="preserve"> : </w:t>
      </w:r>
      <w:r>
        <w:rPr>
          <w:sz w:val="18"/>
          <w:szCs w:val="18"/>
        </w:rPr>
        <w:t>Calcul de la fréquence d’analyse</w:t>
      </w:r>
    </w:p>
    <w:p w14:paraId="34781E7D" w14:textId="77777777" w:rsidR="002A39FD" w:rsidRPr="00796D55" w:rsidRDefault="002A39FD" w:rsidP="002A39F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center"/>
        <w:rPr>
          <w:lang w:val="fr-FR"/>
        </w:rPr>
      </w:pPr>
    </w:p>
    <w:p w14:paraId="09BCEF9C"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PR-02</w:t>
      </w:r>
      <w:r w:rsidRPr="00796D55">
        <w:rPr>
          <w:lang w:val="fr-FR"/>
        </w:rPr>
        <w:t> : Durée de mission – Le système devra être en mesure d’opérer pendant un minimum de 4 heures avec une source d’énergie autonome.</w:t>
      </w:r>
    </w:p>
    <w:p w14:paraId="6CE5A8E4" w14:textId="1EB8CDC9" w:rsidR="001D3F5E" w:rsidRPr="001D3F5E" w:rsidRDefault="001D3F5E"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pPr>
      <w:r>
        <w:rPr>
          <w:lang w:val="fr-FR"/>
        </w:rPr>
        <w:t xml:space="preserve">Le Raspberry Pi est l’élément qui dépend de cette source d’énergie et qui doit fonctionner de façon autonome.  Nous avons utilisé notre Raspberry Pi à plusieurs occasions pour de </w:t>
      </w:r>
      <w:r w:rsidR="00BC21D2">
        <w:rPr>
          <w:lang w:val="fr-FR"/>
        </w:rPr>
        <w:t xml:space="preserve">longues </w:t>
      </w:r>
      <w:r>
        <w:rPr>
          <w:lang w:val="fr-FR"/>
        </w:rPr>
        <w:t xml:space="preserve">périodes </w:t>
      </w:r>
      <w:r w:rsidR="00BC21D2">
        <w:rPr>
          <w:lang w:val="fr-FR"/>
        </w:rPr>
        <w:t>s</w:t>
      </w:r>
      <w:r>
        <w:rPr>
          <w:lang w:val="fr-FR"/>
        </w:rPr>
        <w:t>ans souffrir d’interruption d’alimentation</w:t>
      </w:r>
      <w:r w:rsidR="00BC21D2">
        <w:rPr>
          <w:lang w:val="fr-FR"/>
        </w:rPr>
        <w:t xml:space="preserve">, en fait, </w:t>
      </w:r>
      <w:r w:rsidR="00305BE3">
        <w:rPr>
          <w:lang w:val="fr-FR"/>
        </w:rPr>
        <w:t xml:space="preserve">durant nos tests, </w:t>
      </w:r>
      <w:r w:rsidR="00BC21D2">
        <w:rPr>
          <w:lang w:val="fr-FR"/>
        </w:rPr>
        <w:t xml:space="preserve">la période </w:t>
      </w:r>
      <w:r w:rsidR="00305BE3">
        <w:rPr>
          <w:lang w:val="fr-FR"/>
        </w:rPr>
        <w:t>la plus courte d’opération sur une m</w:t>
      </w:r>
      <w:r w:rsidR="00D566CD">
        <w:rPr>
          <w:lang w:val="fr-FR"/>
        </w:rPr>
        <w:t>ême pile a été de 8</w:t>
      </w:r>
      <w:r w:rsidR="00305BE3">
        <w:rPr>
          <w:lang w:val="fr-FR"/>
        </w:rPr>
        <w:t xml:space="preserve"> heures</w:t>
      </w:r>
      <w:r>
        <w:rPr>
          <w:lang w:val="fr-FR"/>
        </w:rPr>
        <w:t>.  Cette exigence est rencontrée.</w:t>
      </w:r>
    </w:p>
    <w:p w14:paraId="3040DB9C"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PR-03</w:t>
      </w:r>
      <w:r w:rsidRPr="00796D55">
        <w:rPr>
          <w:lang w:val="fr-FR"/>
        </w:rPr>
        <w:t> : Champs de vision - Le système de repérage devra être capable de détecter une cible terrestre lorsque celle-ci se retrouve entièrement dans son champ de vision.</w:t>
      </w:r>
    </w:p>
    <w:p w14:paraId="4B363855" w14:textId="6156933D" w:rsidR="001D3F5E" w:rsidRPr="00796D55" w:rsidRDefault="00BE1503"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Tel que nous l’</w:t>
      </w:r>
      <w:r w:rsidR="001D3F5E">
        <w:rPr>
          <w:lang w:val="fr-FR"/>
        </w:rPr>
        <w:t xml:space="preserve">avons </w:t>
      </w:r>
      <w:r w:rsidR="003D7C34">
        <w:rPr>
          <w:lang w:val="fr-FR"/>
        </w:rPr>
        <w:t>dé</w:t>
      </w:r>
      <w:r w:rsidR="00D566CD">
        <w:rPr>
          <w:lang w:val="fr-FR"/>
        </w:rPr>
        <w:t xml:space="preserve">montré </w:t>
      </w:r>
      <w:r>
        <w:rPr>
          <w:lang w:val="fr-FR"/>
        </w:rPr>
        <w:t>lors de</w:t>
      </w:r>
      <w:r w:rsidR="00D566CD">
        <w:rPr>
          <w:lang w:val="fr-FR"/>
        </w:rPr>
        <w:t xml:space="preserve"> nos essais à la section 7-2</w:t>
      </w:r>
      <w:r w:rsidR="003D7C34">
        <w:rPr>
          <w:lang w:val="fr-FR"/>
        </w:rPr>
        <w:t xml:space="preserve"> et tel que nous en avons </w:t>
      </w:r>
      <w:r w:rsidR="001D3F5E">
        <w:rPr>
          <w:lang w:val="fr-FR"/>
        </w:rPr>
        <w:t xml:space="preserve">discuté à l’analyse de l’exigence FR-02, </w:t>
      </w:r>
      <w:r w:rsidR="003D7C34">
        <w:rPr>
          <w:lang w:val="fr-FR"/>
        </w:rPr>
        <w:t>le simple fait que notre système puisse</w:t>
      </w:r>
      <w:r w:rsidR="001D3F5E">
        <w:rPr>
          <w:lang w:val="fr-FR"/>
        </w:rPr>
        <w:t xml:space="preserve"> </w:t>
      </w:r>
      <w:r w:rsidR="001D3F5E">
        <w:rPr>
          <w:lang w:val="fr-FR"/>
        </w:rPr>
        <w:lastRenderedPageBreak/>
        <w:t>automatique</w:t>
      </w:r>
      <w:r w:rsidR="003D7C34">
        <w:rPr>
          <w:lang w:val="fr-FR"/>
        </w:rPr>
        <w:t>ment détecter</w:t>
      </w:r>
      <w:r w:rsidR="001D3F5E">
        <w:rPr>
          <w:lang w:val="fr-FR"/>
        </w:rPr>
        <w:t xml:space="preserve"> une cible à l’intérieur de son champ de vision </w:t>
      </w:r>
      <w:r w:rsidR="003D7C34">
        <w:rPr>
          <w:lang w:val="fr-FR"/>
        </w:rPr>
        <w:t>fait en sorte que nous avons atteint cet objectif.</w:t>
      </w:r>
      <w:r w:rsidR="001D3F5E">
        <w:rPr>
          <w:lang w:val="fr-FR"/>
        </w:rPr>
        <w:t xml:space="preserve">  Cette exigence est rencontrée.</w:t>
      </w:r>
    </w:p>
    <w:p w14:paraId="4335C265" w14:textId="79AF84BA"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PR-04</w:t>
      </w:r>
      <w:r w:rsidRPr="00796D55">
        <w:rPr>
          <w:lang w:val="fr-FR"/>
        </w:rPr>
        <w:t xml:space="preserve"> : Taille </w:t>
      </w:r>
      <w:r w:rsidR="00CE2E39">
        <w:rPr>
          <w:lang w:val="fr-FR"/>
        </w:rPr>
        <w:t>minimale</w:t>
      </w:r>
      <w:r w:rsidRPr="00796D55">
        <w:rPr>
          <w:lang w:val="fr-FR"/>
        </w:rPr>
        <w:t xml:space="preserve"> de la cible - Le système de repérage devra être en mesure de détecter n’importe qu’elle cible circulaire qui a plus de 45cm² de surface continue.</w:t>
      </w:r>
    </w:p>
    <w:p w14:paraId="72DA99DC" w14:textId="61E7CDA3" w:rsidR="003D7C34" w:rsidRPr="00796D55" w:rsidRDefault="00D566CD"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Lors des essais de la section 7-2</w:t>
      </w:r>
      <w:r w:rsidR="003D7C34">
        <w:rPr>
          <w:lang w:val="fr-FR"/>
        </w:rPr>
        <w:t>, nous avons évalué différentes grosseurs de cibles circulaires</w:t>
      </w:r>
      <w:r w:rsidR="00CC06D0">
        <w:rPr>
          <w:lang w:val="fr-FR"/>
        </w:rPr>
        <w:t xml:space="preserve">.  Le système n’avait aucune difficulté à repérer des cibles </w:t>
      </w:r>
      <w:r w:rsidR="00465F0F">
        <w:rPr>
          <w:lang w:val="fr-FR"/>
        </w:rPr>
        <w:t>d</w:t>
      </w:r>
      <w:r w:rsidR="00955D51">
        <w:rPr>
          <w:lang w:val="fr-FR"/>
        </w:rPr>
        <w:t>e huit</w:t>
      </w:r>
      <w:r w:rsidR="00CC06D0">
        <w:rPr>
          <w:lang w:val="fr-FR"/>
        </w:rPr>
        <w:t xml:space="preserve"> centimètre</w:t>
      </w:r>
      <w:r w:rsidR="00955D51">
        <w:rPr>
          <w:lang w:val="fr-FR"/>
        </w:rPr>
        <w:t>s</w:t>
      </w:r>
      <w:r w:rsidR="00CC06D0">
        <w:rPr>
          <w:lang w:val="fr-FR"/>
        </w:rPr>
        <w:t xml:space="preserve"> carré</w:t>
      </w:r>
      <w:r w:rsidR="00955D51">
        <w:rPr>
          <w:lang w:val="fr-FR"/>
        </w:rPr>
        <w:t>s</w:t>
      </w:r>
      <w:r w:rsidR="00CC06D0">
        <w:rPr>
          <w:lang w:val="fr-FR"/>
        </w:rPr>
        <w:t xml:space="preserve"> de surface.  </w:t>
      </w:r>
      <w:r w:rsidR="00493FCF">
        <w:rPr>
          <w:lang w:val="fr-FR"/>
        </w:rPr>
        <w:t>Lorsque la surface des cibles était inférieure à huit centimètres carrés</w:t>
      </w:r>
      <w:r w:rsidR="00955D51">
        <w:rPr>
          <w:lang w:val="fr-FR"/>
        </w:rPr>
        <w:t>, le système ne les détect</w:t>
      </w:r>
      <w:r w:rsidR="00493FCF">
        <w:rPr>
          <w:lang w:val="fr-FR"/>
        </w:rPr>
        <w:t>ait</w:t>
      </w:r>
      <w:r w:rsidR="00955D51">
        <w:rPr>
          <w:lang w:val="fr-FR"/>
        </w:rPr>
        <w:t xml:space="preserve"> pas systématiquement.   </w:t>
      </w:r>
      <w:r w:rsidR="00CC06D0">
        <w:rPr>
          <w:lang w:val="fr-FR"/>
        </w:rPr>
        <w:t xml:space="preserve">Les cibles de surface inférieures </w:t>
      </w:r>
      <w:r w:rsidR="00955D51">
        <w:rPr>
          <w:lang w:val="fr-FR"/>
        </w:rPr>
        <w:t xml:space="preserve">à 1 </w:t>
      </w:r>
      <w:r w:rsidR="00CC06D0">
        <w:rPr>
          <w:lang w:val="fr-FR"/>
        </w:rPr>
        <w:t>cm</w:t>
      </w:r>
      <w:r w:rsidR="00CC06D0">
        <w:rPr>
          <w:vertAlign w:val="superscript"/>
          <w:lang w:val="fr-FR"/>
        </w:rPr>
        <w:t>2</w:t>
      </w:r>
      <w:r w:rsidR="00CC06D0">
        <w:rPr>
          <w:lang w:val="fr-FR"/>
        </w:rPr>
        <w:t xml:space="preserve"> </w:t>
      </w:r>
      <w:r w:rsidR="00955D51">
        <w:rPr>
          <w:lang w:val="fr-FR"/>
        </w:rPr>
        <w:t>ne sont</w:t>
      </w:r>
      <w:r w:rsidR="00CC06D0">
        <w:rPr>
          <w:lang w:val="fr-FR"/>
        </w:rPr>
        <w:t xml:space="preserve"> pas détectées.  Cette exigence est rencontrée.</w:t>
      </w:r>
    </w:p>
    <w:p w14:paraId="006F648D"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PR-05</w:t>
      </w:r>
      <w:r w:rsidRPr="00796D55">
        <w:rPr>
          <w:lang w:val="fr-FR"/>
        </w:rPr>
        <w:t> : Résolution de repérage – Le système de repérage devra être en mesure de repérer au moins 5 cibles différentes avec une distance minimale de 10 cm entre les cibles et de conserver une image de chacune de ces cibles.</w:t>
      </w:r>
    </w:p>
    <w:p w14:paraId="2F1A33C2" w14:textId="1C1AD4A3" w:rsidR="0054258C" w:rsidRPr="00796D55" w:rsidRDefault="0054258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Théoriquement</w:t>
      </w:r>
      <w:r w:rsidR="00CE2E39">
        <w:rPr>
          <w:lang w:val="fr-FR"/>
        </w:rPr>
        <w:t xml:space="preserve">, </w:t>
      </w:r>
      <w:r>
        <w:rPr>
          <w:lang w:val="fr-FR"/>
        </w:rPr>
        <w:t xml:space="preserve">notre système est en mesure de détecter un nombre illimité de cibles à l’intérieur de son champ de vision, en autant qu’elles ne se chevauchent pas.  </w:t>
      </w:r>
      <w:r w:rsidR="00D566CD">
        <w:rPr>
          <w:lang w:val="fr-FR"/>
        </w:rPr>
        <w:t xml:space="preserve">Lors </w:t>
      </w:r>
      <w:r w:rsidR="00465F0F">
        <w:rPr>
          <w:lang w:val="fr-FR"/>
        </w:rPr>
        <w:t>des</w:t>
      </w:r>
      <w:r w:rsidR="00D566CD">
        <w:rPr>
          <w:lang w:val="fr-FR"/>
        </w:rPr>
        <w:t xml:space="preserve"> essais </w:t>
      </w:r>
      <w:r w:rsidR="00CE2E39">
        <w:rPr>
          <w:lang w:val="fr-FR"/>
        </w:rPr>
        <w:t>décrits</w:t>
      </w:r>
      <w:r w:rsidR="00D566CD">
        <w:rPr>
          <w:lang w:val="fr-FR"/>
        </w:rPr>
        <w:t xml:space="preserve"> à la section 7-2, </w:t>
      </w:r>
      <w:r w:rsidR="00465F0F">
        <w:rPr>
          <w:lang w:val="fr-FR"/>
        </w:rPr>
        <w:t>nous travaillions avec 10 cibles qui étaient toutes systématiquement détectées.  N</w:t>
      </w:r>
      <w:r>
        <w:rPr>
          <w:lang w:val="fr-FR"/>
        </w:rPr>
        <w:t>ous av</w:t>
      </w:r>
      <w:r w:rsidR="00465F0F">
        <w:rPr>
          <w:lang w:val="fr-FR"/>
        </w:rPr>
        <w:t>i</w:t>
      </w:r>
      <w:r>
        <w:rPr>
          <w:lang w:val="fr-FR"/>
        </w:rPr>
        <w:t xml:space="preserve">ons </w:t>
      </w:r>
      <w:r w:rsidR="00465F0F">
        <w:rPr>
          <w:lang w:val="fr-FR"/>
        </w:rPr>
        <w:t xml:space="preserve">aussi </w:t>
      </w:r>
      <w:r>
        <w:rPr>
          <w:lang w:val="fr-FR"/>
        </w:rPr>
        <w:t xml:space="preserve">réduit l’espacement </w:t>
      </w:r>
      <w:r w:rsidR="00465F0F">
        <w:rPr>
          <w:lang w:val="fr-FR"/>
        </w:rPr>
        <w:t>entre</w:t>
      </w:r>
      <w:r>
        <w:rPr>
          <w:lang w:val="fr-FR"/>
        </w:rPr>
        <w:t xml:space="preserve"> certaines de ces cibles à moins d’un centimètre de séparation et nous parvenions toujours à </w:t>
      </w:r>
      <w:r w:rsidR="00465F0F">
        <w:rPr>
          <w:lang w:val="fr-FR"/>
        </w:rPr>
        <w:t xml:space="preserve">les </w:t>
      </w:r>
      <w:r>
        <w:rPr>
          <w:lang w:val="fr-FR"/>
        </w:rPr>
        <w:t>détecter distincte</w:t>
      </w:r>
      <w:r w:rsidR="00465F0F">
        <w:rPr>
          <w:lang w:val="fr-FR"/>
        </w:rPr>
        <w:t>ment</w:t>
      </w:r>
      <w:r>
        <w:rPr>
          <w:lang w:val="fr-FR"/>
        </w:rPr>
        <w:t>.  Cette exigence est rencontrée.</w:t>
      </w:r>
    </w:p>
    <w:p w14:paraId="4C71301E" w14:textId="77777777" w:rsidR="004C56EC" w:rsidRDefault="004C56EC"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796D55">
        <w:rPr>
          <w:b/>
          <w:lang w:val="fr-FR"/>
        </w:rPr>
        <w:t>PR-07</w:t>
      </w:r>
      <w:r w:rsidRPr="00796D55">
        <w:rPr>
          <w:lang w:val="fr-FR"/>
        </w:rPr>
        <w:t> : Sécurisation du système : Les communications avec l’opérateur du système doivent être encryptées.</w:t>
      </w:r>
    </w:p>
    <w:p w14:paraId="14F4D7D2" w14:textId="07B5F7EE" w:rsidR="001D3F5E" w:rsidRDefault="00F945F7"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À l’origine, nous avions prévu utiliser le protocole de communication SSH, un mode de communication sécurisé, entre le Raspberry Pi et la station de l’utilisateur.  Nous avons cependant éprouvé des difficultés avec l’affichage de l’image de la caméra.  Nous avons </w:t>
      </w:r>
      <w:r>
        <w:rPr>
          <w:lang w:val="fr-FR"/>
        </w:rPr>
        <w:lastRenderedPageBreak/>
        <w:t>donc modifié notre système afin d’utiliser la plateforme VNC qui permet d’afficher l’affichage d’un ordinateur sur une station distance</w:t>
      </w:r>
      <w:r w:rsidR="001D3F5E">
        <w:rPr>
          <w:lang w:val="fr-FR"/>
        </w:rPr>
        <w:t>.</w:t>
      </w:r>
      <w:r>
        <w:rPr>
          <w:lang w:val="fr-FR"/>
        </w:rPr>
        <w:t xml:space="preserve">  Ce mode de communication n’est pas sécurisé, bien qu’il existe une version </w:t>
      </w:r>
      <w:r w:rsidR="00CE2E39">
        <w:rPr>
          <w:lang w:val="fr-FR"/>
        </w:rPr>
        <w:t>sécurisée</w:t>
      </w:r>
      <w:r>
        <w:rPr>
          <w:lang w:val="fr-FR"/>
        </w:rPr>
        <w:t xml:space="preserve"> de VNC, nous n’avons pas eu le temps de l’implanter.  </w:t>
      </w:r>
      <w:r w:rsidR="001D3F5E">
        <w:rPr>
          <w:lang w:val="fr-FR"/>
        </w:rPr>
        <w:t xml:space="preserve">Cette exigence </w:t>
      </w:r>
      <w:r>
        <w:rPr>
          <w:lang w:val="fr-FR"/>
        </w:rPr>
        <w:t>n’</w:t>
      </w:r>
      <w:r w:rsidR="001D3F5E">
        <w:rPr>
          <w:lang w:val="fr-FR"/>
        </w:rPr>
        <w:t xml:space="preserve">est </w:t>
      </w:r>
      <w:r>
        <w:rPr>
          <w:lang w:val="fr-FR"/>
        </w:rPr>
        <w:t xml:space="preserve">pas </w:t>
      </w:r>
      <w:r w:rsidR="001D3F5E">
        <w:rPr>
          <w:lang w:val="fr-FR"/>
        </w:rPr>
        <w:t>rencontrée.</w:t>
      </w:r>
    </w:p>
    <w:p w14:paraId="1BB8C0B2" w14:textId="77777777" w:rsidR="000F3D96" w:rsidRDefault="000F3D96"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E7C8810" w14:textId="11217F90" w:rsidR="000F3D96" w:rsidRPr="00916915" w:rsidRDefault="000F3D96" w:rsidP="000F3D96">
      <w:pPr>
        <w:pStyle w:val="Titre2"/>
        <w:rPr>
          <w:rFonts w:ascii="Times New Roman" w:hAnsi="Times New Roman" w:cs="Times New Roman"/>
        </w:rPr>
      </w:pPr>
      <w:bookmarkStart w:id="30" w:name="_Toc445930521"/>
      <w:r w:rsidRPr="00916915">
        <w:rPr>
          <w:rFonts w:ascii="Times New Roman" w:hAnsi="Times New Roman" w:cs="Times New Roman"/>
        </w:rPr>
        <w:t>7.</w:t>
      </w:r>
      <w:r>
        <w:rPr>
          <w:rFonts w:ascii="Times New Roman" w:hAnsi="Times New Roman" w:cs="Times New Roman"/>
        </w:rPr>
        <w:t>4</w:t>
      </w:r>
      <w:r w:rsidRPr="00916915">
        <w:rPr>
          <w:rFonts w:ascii="Times New Roman" w:hAnsi="Times New Roman" w:cs="Times New Roman"/>
        </w:rPr>
        <w:t xml:space="preserve"> </w:t>
      </w:r>
      <w:r>
        <w:rPr>
          <w:rFonts w:ascii="Times New Roman" w:hAnsi="Times New Roman" w:cs="Times New Roman"/>
        </w:rPr>
        <w:t>Extrapolation des résultats</w:t>
      </w:r>
      <w:bookmarkEnd w:id="30"/>
    </w:p>
    <w:p w14:paraId="19C53B31" w14:textId="77777777" w:rsidR="000F3D96" w:rsidRPr="00796D55" w:rsidRDefault="000F3D96" w:rsidP="004C56E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9741738" w14:textId="1B01D197" w:rsidR="00493FCF" w:rsidRDefault="00493FCF"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Pour mettre les résultats en perspective, il ne faut pas oublier que notre projet a été réalisé à une échelle réduite.  L’échelle que nous avons utilisée est de 150:1.  Nous avons choisi cette </w:t>
      </w:r>
      <w:r w:rsidR="00CE2E39">
        <w:rPr>
          <w:lang w:val="fr-FR"/>
        </w:rPr>
        <w:t>échelle,</w:t>
      </w:r>
      <w:r>
        <w:rPr>
          <w:lang w:val="fr-FR"/>
        </w:rPr>
        <w:t xml:space="preserve"> car c’est le ratio entre le plafond d’opération </w:t>
      </w:r>
      <w:r w:rsidR="001C6F27">
        <w:rPr>
          <w:lang w:val="fr-FR"/>
        </w:rPr>
        <w:t>pour un</w:t>
      </w:r>
      <w:r>
        <w:rPr>
          <w:lang w:val="fr-FR"/>
        </w:rPr>
        <w:t xml:space="preserve"> drone </w:t>
      </w:r>
      <w:r w:rsidR="001C6F27">
        <w:rPr>
          <w:lang w:val="fr-FR"/>
        </w:rPr>
        <w:t xml:space="preserve">du type auquel notre projet est destiné </w:t>
      </w:r>
      <w:r>
        <w:rPr>
          <w:lang w:val="fr-FR"/>
        </w:rPr>
        <w:t xml:space="preserve">et le plafond de notre laboratoire de robotique.  </w:t>
      </w:r>
      <w:r w:rsidR="001C6F27">
        <w:rPr>
          <w:lang w:val="fr-FR"/>
        </w:rPr>
        <w:t>Afin d’illustrer la pertinence de nos résultats</w:t>
      </w:r>
      <w:r>
        <w:rPr>
          <w:lang w:val="fr-FR"/>
        </w:rPr>
        <w:t xml:space="preserve">, </w:t>
      </w:r>
      <w:r w:rsidR="001C6F27">
        <w:rPr>
          <w:lang w:val="fr-FR"/>
        </w:rPr>
        <w:t>prenons pour exemple la recherche d’</w:t>
      </w:r>
      <w:r>
        <w:rPr>
          <w:lang w:val="fr-FR"/>
        </w:rPr>
        <w:t xml:space="preserve">un radeau de survie </w:t>
      </w:r>
      <w:r w:rsidR="001C6F27">
        <w:rPr>
          <w:lang w:val="fr-FR"/>
        </w:rPr>
        <w:t xml:space="preserve">ayant une surface de visible de 4 mètres carrés, ce qui équivaudrait à un radeau de forme circulaire ayant un </w:t>
      </w:r>
      <w:r w:rsidR="0052356B">
        <w:rPr>
          <w:lang w:val="fr-FR"/>
        </w:rPr>
        <w:t>rayon</w:t>
      </w:r>
      <w:r w:rsidR="001C6F27">
        <w:rPr>
          <w:lang w:val="fr-FR"/>
        </w:rPr>
        <w:t xml:space="preserve"> de </w:t>
      </w:r>
      <w:r w:rsidR="0052356B">
        <w:rPr>
          <w:lang w:val="fr-FR"/>
        </w:rPr>
        <w:t>1.12</w:t>
      </w:r>
      <w:r w:rsidR="001C6F27">
        <w:rPr>
          <w:lang w:val="fr-FR"/>
        </w:rPr>
        <w:t xml:space="preserve"> </w:t>
      </w:r>
      <w:r w:rsidR="00CE2E39">
        <w:rPr>
          <w:lang w:val="fr-FR"/>
        </w:rPr>
        <w:t>mètre</w:t>
      </w:r>
      <w:r w:rsidR="001C6F27">
        <w:rPr>
          <w:lang w:val="fr-FR"/>
        </w:rPr>
        <w:t xml:space="preserve">.  </w:t>
      </w:r>
      <w:r>
        <w:rPr>
          <w:lang w:val="fr-FR"/>
        </w:rPr>
        <w:t xml:space="preserve">En le réduisant à l’échelle du laboratoire, notre radeau aurait maintenant </w:t>
      </w:r>
      <w:r w:rsidR="0052356B">
        <w:rPr>
          <w:lang w:val="fr-FR"/>
        </w:rPr>
        <w:t>un rayon de 0.75 cm, c’est-à-dire une surface de 1.77 cm</w:t>
      </w:r>
      <w:r w:rsidR="0052356B">
        <w:rPr>
          <w:vertAlign w:val="superscript"/>
          <w:lang w:val="fr-FR"/>
        </w:rPr>
        <w:t>2</w:t>
      </w:r>
      <w:r w:rsidR="0052356B">
        <w:rPr>
          <w:lang w:val="fr-FR"/>
        </w:rPr>
        <w:t xml:space="preserve"> dans le cas où le drone volerait à son plafond maximum</w:t>
      </w:r>
      <w:r>
        <w:rPr>
          <w:lang w:val="fr-FR"/>
        </w:rPr>
        <w:t>.</w:t>
      </w:r>
      <w:r w:rsidR="0052356B">
        <w:rPr>
          <w:lang w:val="fr-FR"/>
        </w:rPr>
        <w:t xml:space="preserve"> </w:t>
      </w:r>
      <w:r>
        <w:rPr>
          <w:lang w:val="fr-FR"/>
        </w:rPr>
        <w:t xml:space="preserve"> Lors de nos tests, nous avons réussi à détecter des cibles allant jusqu’à </w:t>
      </w:r>
      <w:r w:rsidR="0052356B">
        <w:rPr>
          <w:lang w:val="fr-FR"/>
        </w:rPr>
        <w:t>1 cm</w:t>
      </w:r>
      <w:r w:rsidR="0052356B">
        <w:rPr>
          <w:vertAlign w:val="superscript"/>
          <w:lang w:val="fr-FR"/>
        </w:rPr>
        <w:t>2</w:t>
      </w:r>
      <w:r w:rsidR="0052356B">
        <w:rPr>
          <w:lang w:val="fr-FR"/>
        </w:rPr>
        <w:t>, bien que leur détection n’</w:t>
      </w:r>
      <w:r w:rsidR="00CE2E39">
        <w:rPr>
          <w:lang w:val="fr-FR"/>
        </w:rPr>
        <w:t>était</w:t>
      </w:r>
      <w:r w:rsidR="0052356B">
        <w:rPr>
          <w:lang w:val="fr-FR"/>
        </w:rPr>
        <w:t xml:space="preserve"> pas systématique</w:t>
      </w:r>
      <w:r>
        <w:rPr>
          <w:lang w:val="fr-FR"/>
        </w:rPr>
        <w:t>.</w:t>
      </w:r>
      <w:r w:rsidR="0052356B">
        <w:rPr>
          <w:lang w:val="fr-FR"/>
        </w:rPr>
        <w:t xml:space="preserve">  À une altitude de vol légèrement plus basse, un drone équipé de notre système n’aurait aucune difficulté à détecter toutes les cibles</w:t>
      </w:r>
      <w:r w:rsidR="0052356B" w:rsidRPr="006C6616">
        <w:rPr>
          <w:lang w:val="fr-FR"/>
        </w:rPr>
        <w:t>.  Les surface</w:t>
      </w:r>
      <w:r w:rsidR="00CE2E39">
        <w:rPr>
          <w:lang w:val="fr-FR"/>
        </w:rPr>
        <w:t xml:space="preserve">s </w:t>
      </w:r>
      <w:r w:rsidR="0052356B" w:rsidRPr="006C6616">
        <w:rPr>
          <w:lang w:val="fr-FR"/>
        </w:rPr>
        <w:t xml:space="preserve">de 8 </w:t>
      </w:r>
      <w:r w:rsidR="006C6616" w:rsidRPr="006C6616">
        <w:rPr>
          <w:lang w:val="fr-FR"/>
        </w:rPr>
        <w:t>cm</w:t>
      </w:r>
      <w:r w:rsidR="006C6616" w:rsidRPr="006C6616">
        <w:rPr>
          <w:vertAlign w:val="superscript"/>
          <w:lang w:val="fr-FR"/>
        </w:rPr>
        <w:t xml:space="preserve">2 </w:t>
      </w:r>
      <w:r w:rsidR="006C6616" w:rsidRPr="006C6616">
        <w:rPr>
          <w:lang w:val="fr-FR"/>
        </w:rPr>
        <w:t>étaient</w:t>
      </w:r>
      <w:r w:rsidR="0052356B" w:rsidRPr="006C6616">
        <w:rPr>
          <w:lang w:val="fr-FR"/>
        </w:rPr>
        <w:t xml:space="preserve"> systématique détectées, ce qui équivaudrait à un altitude de vol de </w:t>
      </w:r>
      <w:r w:rsidR="006C6616" w:rsidRPr="006C6616">
        <w:rPr>
          <w:lang w:val="fr-FR"/>
        </w:rPr>
        <w:t xml:space="preserve">70 à 150 mètres pour notre drone selon les paramètres préalablement établis. </w:t>
      </w:r>
      <w:r w:rsidRPr="006C6616">
        <w:rPr>
          <w:lang w:val="fr-FR"/>
        </w:rPr>
        <w:t xml:space="preserve"> </w:t>
      </w:r>
      <w:r w:rsidR="006C6616" w:rsidRPr="006C6616">
        <w:rPr>
          <w:lang w:val="fr-FR"/>
        </w:rPr>
        <w:t xml:space="preserve">Nous pouvons donc </w:t>
      </w:r>
      <w:r w:rsidR="00CE2E39">
        <w:rPr>
          <w:lang w:val="fr-FR"/>
        </w:rPr>
        <w:t>affirmer</w:t>
      </w:r>
      <w:r w:rsidR="006C6616" w:rsidRPr="006C6616">
        <w:rPr>
          <w:lang w:val="fr-FR"/>
        </w:rPr>
        <w:t xml:space="preserve"> que nous avons atteint</w:t>
      </w:r>
      <w:r w:rsidRPr="006C6616">
        <w:rPr>
          <w:lang w:val="fr-FR"/>
        </w:rPr>
        <w:t xml:space="preserve"> la</w:t>
      </w:r>
      <w:r w:rsidR="006C6616" w:rsidRPr="006C6616">
        <w:rPr>
          <w:lang w:val="fr-FR"/>
        </w:rPr>
        <w:t xml:space="preserve"> vision de notre</w:t>
      </w:r>
      <w:r w:rsidRPr="006C6616">
        <w:rPr>
          <w:lang w:val="fr-FR"/>
        </w:rPr>
        <w:t xml:space="preserve"> projet.</w:t>
      </w:r>
    </w:p>
    <w:p w14:paraId="35AB8FAB" w14:textId="77777777" w:rsidR="00493FCF" w:rsidRDefault="00493FCF"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0D0BC80D" w14:textId="3223B467" w:rsidR="00EC5EE6" w:rsidRDefault="006C6616"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lastRenderedPageBreak/>
        <w:t>Un autre paramètre intéressant à analyser est la précision de détection de cibles multiples</w:t>
      </w:r>
      <w:r w:rsidR="00493FCF">
        <w:rPr>
          <w:lang w:val="fr-FR"/>
        </w:rPr>
        <w:t>.  En regardant les données des tests 1,</w:t>
      </w:r>
      <w:r>
        <w:rPr>
          <w:lang w:val="fr-FR"/>
        </w:rPr>
        <w:t xml:space="preserve"> </w:t>
      </w:r>
      <w:r w:rsidR="00493FCF">
        <w:rPr>
          <w:lang w:val="fr-FR"/>
        </w:rPr>
        <w:t xml:space="preserve">2 et 3, on peut estimer que la valeur moyenne des écarts </w:t>
      </w:r>
      <w:r>
        <w:rPr>
          <w:lang w:val="fr-FR"/>
        </w:rPr>
        <w:t xml:space="preserve">de localisation entre le centre réel de la cible et celui calculé par notre système </w:t>
      </w:r>
      <w:r w:rsidR="00493FCF">
        <w:rPr>
          <w:lang w:val="fr-FR"/>
        </w:rPr>
        <w:t>se situe entre 4 et 6cm.</w:t>
      </w:r>
      <w:r>
        <w:rPr>
          <w:lang w:val="fr-FR"/>
        </w:rPr>
        <w:t xml:space="preserve"> </w:t>
      </w:r>
      <w:r w:rsidR="00493FCF">
        <w:rPr>
          <w:lang w:val="fr-FR"/>
        </w:rPr>
        <w:t xml:space="preserve"> </w:t>
      </w:r>
      <w:r>
        <w:rPr>
          <w:lang w:val="fr-FR"/>
        </w:rPr>
        <w:t>Lorsque l’on remet</w:t>
      </w:r>
      <w:r w:rsidR="00493FCF">
        <w:rPr>
          <w:lang w:val="fr-FR"/>
        </w:rPr>
        <w:t xml:space="preserve"> les choses en perspectives, </w:t>
      </w:r>
      <w:r w:rsidR="00A727E9">
        <w:rPr>
          <w:lang w:val="fr-FR"/>
        </w:rPr>
        <w:t>en utilisant notre échelle de 150 :1</w:t>
      </w:r>
      <w:r w:rsidR="00493FCF">
        <w:rPr>
          <w:lang w:val="fr-FR"/>
        </w:rPr>
        <w:t xml:space="preserve">, </w:t>
      </w:r>
      <w:r w:rsidR="00A727E9">
        <w:rPr>
          <w:lang w:val="fr-FR"/>
        </w:rPr>
        <w:t>nous obtenons</w:t>
      </w:r>
      <w:r w:rsidR="00493FCF">
        <w:rPr>
          <w:lang w:val="fr-FR"/>
        </w:rPr>
        <w:t xml:space="preserve"> des déviations de 6</w:t>
      </w:r>
      <w:r w:rsidR="00A727E9">
        <w:rPr>
          <w:lang w:val="fr-FR"/>
        </w:rPr>
        <w:t xml:space="preserve"> </w:t>
      </w:r>
      <w:r w:rsidR="00493FCF">
        <w:rPr>
          <w:lang w:val="fr-FR"/>
        </w:rPr>
        <w:t>à 9</w:t>
      </w:r>
      <w:r w:rsidR="00A727E9">
        <w:rPr>
          <w:lang w:val="fr-FR"/>
        </w:rPr>
        <w:t xml:space="preserve"> </w:t>
      </w:r>
      <w:r w:rsidR="00493FCF">
        <w:rPr>
          <w:lang w:val="fr-FR"/>
        </w:rPr>
        <w:t>m</w:t>
      </w:r>
      <w:r w:rsidR="00A727E9">
        <w:rPr>
          <w:lang w:val="fr-FR"/>
        </w:rPr>
        <w:t>ètres</w:t>
      </w:r>
      <w:r w:rsidR="00493FCF">
        <w:rPr>
          <w:lang w:val="fr-FR"/>
        </w:rPr>
        <w:t>.  Ces données semble</w:t>
      </w:r>
      <w:r w:rsidR="00A727E9">
        <w:rPr>
          <w:lang w:val="fr-FR"/>
        </w:rPr>
        <w:t>nt</w:t>
      </w:r>
      <w:r w:rsidR="00493FCF">
        <w:rPr>
          <w:lang w:val="fr-FR"/>
        </w:rPr>
        <w:t xml:space="preserve"> vraiment élevé</w:t>
      </w:r>
      <w:r w:rsidR="00A727E9">
        <w:rPr>
          <w:lang w:val="fr-FR"/>
        </w:rPr>
        <w:t>e</w:t>
      </w:r>
      <w:r w:rsidR="00493FCF">
        <w:rPr>
          <w:lang w:val="fr-FR"/>
        </w:rPr>
        <w:t xml:space="preserve">s, </w:t>
      </w:r>
      <w:r w:rsidR="00A727E9">
        <w:rPr>
          <w:lang w:val="fr-FR"/>
        </w:rPr>
        <w:t xml:space="preserve">par contre, si, lors d’une </w:t>
      </w:r>
      <w:r w:rsidR="00493FCF">
        <w:rPr>
          <w:lang w:val="fr-FR"/>
        </w:rPr>
        <w:t xml:space="preserve">opération de recherche et sauvetage, </w:t>
      </w:r>
      <w:r w:rsidR="00A727E9">
        <w:rPr>
          <w:lang w:val="fr-FR"/>
        </w:rPr>
        <w:t xml:space="preserve">un hélicoptère est </w:t>
      </w:r>
      <w:r w:rsidR="00493FCF">
        <w:rPr>
          <w:lang w:val="fr-FR"/>
        </w:rPr>
        <w:t xml:space="preserve">envoyé à </w:t>
      </w:r>
      <w:r w:rsidR="00A727E9">
        <w:rPr>
          <w:lang w:val="fr-FR"/>
        </w:rPr>
        <w:t xml:space="preserve">une distance de </w:t>
      </w:r>
      <w:r w:rsidR="00493FCF">
        <w:rPr>
          <w:lang w:val="fr-FR"/>
        </w:rPr>
        <w:t xml:space="preserve">neuf </w:t>
      </w:r>
      <w:r w:rsidR="00CE2E39">
        <w:rPr>
          <w:lang w:val="fr-FR"/>
        </w:rPr>
        <w:t>mètres</w:t>
      </w:r>
      <w:r w:rsidR="00493FCF">
        <w:rPr>
          <w:lang w:val="fr-FR"/>
        </w:rPr>
        <w:t xml:space="preserve"> de la victime</w:t>
      </w:r>
      <w:r w:rsidR="00A727E9">
        <w:rPr>
          <w:lang w:val="fr-FR"/>
        </w:rPr>
        <w:t>, il sera assurément en mesure de lui porter</w:t>
      </w:r>
      <w:r w:rsidR="00493FCF">
        <w:rPr>
          <w:lang w:val="fr-FR"/>
        </w:rPr>
        <w:t xml:space="preserve"> </w:t>
      </w:r>
      <w:r w:rsidR="00A727E9">
        <w:rPr>
          <w:lang w:val="fr-FR"/>
        </w:rPr>
        <w:t>rescousse.</w:t>
      </w:r>
      <w:r w:rsidR="00530F40">
        <w:rPr>
          <w:lang w:val="fr-FR"/>
        </w:rPr>
        <w:t xml:space="preserve"> D</w:t>
      </w:r>
      <w:r w:rsidR="00501A36">
        <w:rPr>
          <w:lang w:val="fr-FR"/>
        </w:rPr>
        <w:t>e plus, dans nos tests nous étions capables de détecter une multitude de cibles sans avoir un impact significatif sur la performance du système. Ce qui rend notre système un outil idéal dans un scénario de recherche et sauvetage avec plusieurs victimes.</w:t>
      </w:r>
    </w:p>
    <w:p w14:paraId="3D1D72F8" w14:textId="77777777" w:rsidR="00530F40" w:rsidRDefault="00530F40"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75F9596C" w14:textId="2CA9AC48" w:rsidR="00530F40" w:rsidRDefault="00530F40"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Par contre</w:t>
      </w:r>
      <w:r w:rsidR="00CE2E39">
        <w:rPr>
          <w:lang w:val="fr-FR"/>
        </w:rPr>
        <w:t xml:space="preserve">, </w:t>
      </w:r>
      <w:r>
        <w:rPr>
          <w:lang w:val="fr-FR"/>
        </w:rPr>
        <w:t xml:space="preserve">il y a quand même certaines choses qui ne sont pas parfaite. Comme vous pouvez le voir dans les résultats du test 4,5 et 6, notre déviation augmente de manière quand même assez alarmante. Les plus </w:t>
      </w:r>
      <w:r w:rsidR="00CE2E39">
        <w:rPr>
          <w:lang w:val="fr-FR"/>
        </w:rPr>
        <w:t>grandes</w:t>
      </w:r>
      <w:r>
        <w:rPr>
          <w:lang w:val="fr-FR"/>
        </w:rPr>
        <w:t xml:space="preserve"> variations se trouvent dans le test </w:t>
      </w:r>
      <w:r w:rsidR="00501A36">
        <w:rPr>
          <w:lang w:val="fr-FR"/>
        </w:rPr>
        <w:t>6 ou</w:t>
      </w:r>
      <w:r>
        <w:rPr>
          <w:lang w:val="fr-FR"/>
        </w:rPr>
        <w:t xml:space="preserve"> nous avons eu dans une de nos essaies, une moyenne d’environ 30 cm comme variation selon l’axe des X. </w:t>
      </w:r>
      <w:r w:rsidR="00501A36">
        <w:rPr>
          <w:lang w:val="fr-FR"/>
        </w:rPr>
        <w:t>Comme vous avez</w:t>
      </w:r>
      <w:r w:rsidR="00FA79D6">
        <w:rPr>
          <w:lang w:val="fr-FR"/>
        </w:rPr>
        <w:t xml:space="preserve"> aussi</w:t>
      </w:r>
      <w:r w:rsidR="00501A36">
        <w:rPr>
          <w:lang w:val="fr-FR"/>
        </w:rPr>
        <w:t xml:space="preserve"> pu le constaté, la variation augmentait principalement selon l’axe des X, l’axe sur lequel on se déplaçait pour effectuer nos tests.</w:t>
      </w:r>
      <w:r w:rsidR="00FA79D6">
        <w:rPr>
          <w:lang w:val="fr-FR"/>
        </w:rPr>
        <w:t xml:space="preserve"> Si on retourne à l’échelle réelle, une déviation de 30cm constitue environ à une déviation de 45m, qui est selon nous encore </w:t>
      </w:r>
      <w:r w:rsidR="00CE2E39">
        <w:rPr>
          <w:lang w:val="fr-FR"/>
        </w:rPr>
        <w:t>considéré</w:t>
      </w:r>
      <w:r w:rsidR="00FA79D6">
        <w:rPr>
          <w:lang w:val="fr-FR"/>
        </w:rPr>
        <w:t xml:space="preserve"> une marge </w:t>
      </w:r>
      <w:r w:rsidR="00D2125D">
        <w:rPr>
          <w:lang w:val="fr-FR"/>
        </w:rPr>
        <w:t>acceptable,</w:t>
      </w:r>
      <w:r w:rsidR="00FA79D6">
        <w:rPr>
          <w:lang w:val="fr-FR"/>
        </w:rPr>
        <w:t xml:space="preserve"> mais qui rend les résultats beaucoup moins </w:t>
      </w:r>
      <w:r w:rsidR="00CE2E39">
        <w:rPr>
          <w:lang w:val="fr-FR"/>
        </w:rPr>
        <w:t>intéressants</w:t>
      </w:r>
      <w:r w:rsidR="00FA79D6">
        <w:rPr>
          <w:lang w:val="fr-FR"/>
        </w:rPr>
        <w:t>.</w:t>
      </w:r>
      <w:r w:rsidR="00501A36">
        <w:rPr>
          <w:lang w:val="fr-FR"/>
        </w:rPr>
        <w:t xml:space="preserve"> </w:t>
      </w:r>
    </w:p>
    <w:p w14:paraId="2EEC799B" w14:textId="77777777" w:rsidR="00FA79D6" w:rsidRPr="004C56EC" w:rsidRDefault="00FA79D6" w:rsidP="00493FC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5ECFBAA0" w14:textId="222CE51E" w:rsidR="00C41B36" w:rsidRDefault="00C41B36" w:rsidP="00C41B36">
      <w:pPr>
        <w:pStyle w:val="Titre2"/>
        <w:rPr>
          <w:rFonts w:ascii="Times New Roman" w:hAnsi="Times New Roman" w:cs="Times New Roman"/>
        </w:rPr>
      </w:pPr>
      <w:bookmarkStart w:id="31" w:name="_Toc445930522"/>
      <w:r>
        <w:rPr>
          <w:rFonts w:ascii="Times New Roman" w:hAnsi="Times New Roman" w:cs="Times New Roman"/>
        </w:rPr>
        <w:lastRenderedPageBreak/>
        <w:t>7</w:t>
      </w:r>
      <w:r w:rsidRPr="00916915">
        <w:rPr>
          <w:rFonts w:ascii="Times New Roman" w:hAnsi="Times New Roman" w:cs="Times New Roman"/>
        </w:rPr>
        <w:t>.</w:t>
      </w:r>
      <w:r>
        <w:rPr>
          <w:rFonts w:ascii="Times New Roman" w:hAnsi="Times New Roman" w:cs="Times New Roman"/>
        </w:rPr>
        <w:t>5</w:t>
      </w:r>
      <w:r w:rsidRPr="00916915">
        <w:rPr>
          <w:rFonts w:ascii="Times New Roman" w:hAnsi="Times New Roman" w:cs="Times New Roman"/>
        </w:rPr>
        <w:t xml:space="preserve"> </w:t>
      </w:r>
      <w:r>
        <w:rPr>
          <w:rFonts w:ascii="Times New Roman" w:hAnsi="Times New Roman" w:cs="Times New Roman"/>
        </w:rPr>
        <w:t>Analyse des résultats</w:t>
      </w:r>
      <w:bookmarkEnd w:id="31"/>
    </w:p>
    <w:p w14:paraId="5AE641BD" w14:textId="77777777" w:rsidR="00C41B36" w:rsidRPr="0038350D" w:rsidRDefault="00C41B36" w:rsidP="0038350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80B8597" w14:textId="12EDB3B3" w:rsidR="00CF661A" w:rsidRDefault="00CF661A" w:rsidP="00CF661A">
      <w:pPr>
        <w:pStyle w:val="Corpsdetexte"/>
        <w:spacing w:line="480" w:lineRule="auto"/>
        <w:jc w:val="both"/>
        <w:rPr>
          <w:lang w:val="fr-FR"/>
        </w:rPr>
      </w:pPr>
      <w:r>
        <w:rPr>
          <w:lang w:val="fr-FR"/>
        </w:rPr>
        <w:t>Nous croyons que les</w:t>
      </w:r>
      <w:r w:rsidRPr="00E006DC">
        <w:rPr>
          <w:lang w:val="fr-FR"/>
        </w:rPr>
        <w:t xml:space="preserve"> résultats</w:t>
      </w:r>
      <w:r>
        <w:rPr>
          <w:lang w:val="fr-FR"/>
        </w:rPr>
        <w:t xml:space="preserve"> que nous avons obtenus sont</w:t>
      </w:r>
      <w:r w:rsidRPr="00E006DC">
        <w:rPr>
          <w:lang w:val="fr-FR"/>
        </w:rPr>
        <w:t xml:space="preserve"> très prometteurs</w:t>
      </w:r>
      <w:r>
        <w:rPr>
          <w:lang w:val="fr-FR"/>
        </w:rPr>
        <w:t>, particulièrement lorsque le drone est immobile</w:t>
      </w:r>
      <w:r w:rsidRPr="00E006DC">
        <w:rPr>
          <w:lang w:val="fr-FR"/>
        </w:rPr>
        <w:t>.</w:t>
      </w:r>
      <w:r>
        <w:rPr>
          <w:lang w:val="fr-FR"/>
        </w:rPr>
        <w:t xml:space="preserve">  Il y a place à amélioration concernant les</w:t>
      </w:r>
      <w:r w:rsidRPr="00E006DC">
        <w:rPr>
          <w:lang w:val="fr-FR"/>
        </w:rPr>
        <w:t xml:space="preserve"> résultats obtenus </w:t>
      </w:r>
      <w:r>
        <w:rPr>
          <w:lang w:val="fr-FR"/>
        </w:rPr>
        <w:t>lors des tests dynamiques, cependant, nous avons déterminé que la variation entre la position réelle et la position déterminée des cibles avait une forte corrélation avec la vitesse auquel le drone se déplaçait.  Prenant ces faits en considération, nous croyons que la cause de ces écarts est probablement due à un délai significatif entre l’arrivée des données du système OptiTrack jusqu’à notre système.    La figure 7.1</w:t>
      </w:r>
      <w:r w:rsidR="00955A6F">
        <w:rPr>
          <w:lang w:val="fr-FR"/>
        </w:rPr>
        <w:t>2</w:t>
      </w:r>
      <w:r>
        <w:rPr>
          <w:lang w:val="fr-FR"/>
        </w:rPr>
        <w:t xml:space="preserve"> illustre cette problématique.</w:t>
      </w:r>
    </w:p>
    <w:p w14:paraId="2D10BF1C" w14:textId="77777777" w:rsidR="00CF661A" w:rsidRDefault="00CF661A" w:rsidP="00CF661A">
      <w:pPr>
        <w:pStyle w:val="Corpsdetexte"/>
        <w:spacing w:line="480" w:lineRule="auto"/>
        <w:jc w:val="both"/>
        <w:rPr>
          <w:lang w:val="fr-FR"/>
        </w:rPr>
      </w:pPr>
      <w:r>
        <w:rPr>
          <w:noProof/>
          <w:lang w:eastAsia="fr-CA"/>
        </w:rPr>
        <w:drawing>
          <wp:inline distT="0" distB="0" distL="0" distR="0" wp14:anchorId="7BA5C266" wp14:editId="211FC2E2">
            <wp:extent cx="54864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63340"/>
                    </a:xfrm>
                    <a:prstGeom prst="rect">
                      <a:avLst/>
                    </a:prstGeom>
                  </pic:spPr>
                </pic:pic>
              </a:graphicData>
            </a:graphic>
          </wp:inline>
        </w:drawing>
      </w:r>
    </w:p>
    <w:p w14:paraId="7680530F" w14:textId="3D285F89" w:rsidR="00CF661A" w:rsidRPr="009C03E6" w:rsidRDefault="00CF661A" w:rsidP="00CF661A">
      <w:pPr>
        <w:pStyle w:val="Corpsdetexte"/>
        <w:spacing w:line="480" w:lineRule="auto"/>
        <w:jc w:val="center"/>
        <w:rPr>
          <w:sz w:val="18"/>
          <w:szCs w:val="18"/>
          <w:lang w:val="fr-FR"/>
        </w:rPr>
      </w:pPr>
      <w:r w:rsidRPr="009C03E6">
        <w:rPr>
          <w:sz w:val="18"/>
          <w:szCs w:val="18"/>
          <w:lang w:val="fr-FR"/>
        </w:rPr>
        <w:t>Figure 7.1</w:t>
      </w:r>
      <w:r w:rsidR="00955A6F">
        <w:rPr>
          <w:sz w:val="18"/>
          <w:szCs w:val="18"/>
          <w:lang w:val="fr-FR"/>
        </w:rPr>
        <w:t>2</w:t>
      </w:r>
      <w:r w:rsidRPr="009C03E6">
        <w:rPr>
          <w:sz w:val="18"/>
          <w:szCs w:val="18"/>
          <w:lang w:val="fr-FR"/>
        </w:rPr>
        <w:t xml:space="preserve"> : Phénomène de délai </w:t>
      </w:r>
    </w:p>
    <w:p w14:paraId="33FF6800" w14:textId="01D32213" w:rsidR="00CF661A" w:rsidRDefault="00CF661A" w:rsidP="00CF661A">
      <w:pPr>
        <w:pStyle w:val="Corpsdetexte"/>
        <w:spacing w:line="480" w:lineRule="auto"/>
        <w:jc w:val="both"/>
      </w:pPr>
      <w:r>
        <w:lastRenderedPageBreak/>
        <w:t xml:space="preserve">La source de ce problème résiderait dans le fait que nous utilisons plusieurs ordinateurs pour acquérir et traiter nos données.  La majorité des délais proviennent des </w:t>
      </w:r>
      <w:r w:rsidR="00CE2E39">
        <w:t>différentes</w:t>
      </w:r>
      <w:r>
        <w:t xml:space="preserve"> interfaces, notamment celles entre le système OptiTrack et notre station Matlab, ainsi que celle entre la station Matlab et notre Raspberry Pi. Ces délais font en sorte que les informations </w:t>
      </w:r>
      <w:r w:rsidR="00CE2E39">
        <w:t>obtenues</w:t>
      </w:r>
      <w:r>
        <w:t xml:space="preserve"> par le Raspberry Pi sont obsolètes lorsqu’il les reçoit. </w:t>
      </w:r>
    </w:p>
    <w:p w14:paraId="6845A416" w14:textId="68BCC7B1" w:rsidR="00CF661A" w:rsidRDefault="00CF661A" w:rsidP="00CF661A">
      <w:pPr>
        <w:pStyle w:val="Corpsdetexte"/>
        <w:spacing w:line="480" w:lineRule="auto"/>
        <w:jc w:val="both"/>
      </w:pPr>
      <w:r>
        <w:t xml:space="preserve">Par contre, une implémentation réelle du projet n’utiliserait pas le système OptiTrack, ni la station Matlab.  Le système utiliserait probablement un vrai module GPS pour acquérir sa localisation et des gyroscopes afin de calculer ses inclinaisons.  Cette façon de faire nous permettrait d’éliminer presque </w:t>
      </w:r>
      <w:r w:rsidR="00CE2E39">
        <w:t>toutes</w:t>
      </w:r>
      <w:r>
        <w:t xml:space="preserve"> les sources de délai entre l’obtention de ces données et la capture de l’image à analyser, rendant ici le calcul de la localisation de la cible beaucoup plus précise.</w:t>
      </w:r>
    </w:p>
    <w:p w14:paraId="52B4C2E6" w14:textId="77777777" w:rsidR="00CF661A" w:rsidRDefault="00CF661A" w:rsidP="00CF661A">
      <w:pPr>
        <w:pStyle w:val="Corpsdetexte"/>
        <w:spacing w:line="480" w:lineRule="auto"/>
        <w:jc w:val="both"/>
      </w:pPr>
      <w:r>
        <w:t>Une autre solution à ce problème serait l’utilisation d’accéléromètres et de gyroscopes afin de constamment mettre à jour la position et l’orientation du drone à partir d’une position initiale lors de son décollage.  Le fait que ces modules soient rattachés directement au système réduirait le délai de transmission à une valeur très près de 0.  Par contre, l’utilisation de ces modules ferait en sorte qu’on développerait une certaine imprécision après une longue utilisation et rendrait le système moins performant lors de très longues missions.</w:t>
      </w:r>
    </w:p>
    <w:p w14:paraId="4BB19902" w14:textId="77777777" w:rsidR="0038350D" w:rsidRPr="0038350D" w:rsidRDefault="0038350D" w:rsidP="0038350D">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7625CB6B" w14:textId="220A83E3" w:rsidR="000B51FD" w:rsidRPr="009E7526" w:rsidRDefault="00EC5EE6" w:rsidP="00EC5EE6">
      <w:pPr>
        <w:pStyle w:val="Titre1"/>
        <w:rPr>
          <w:rFonts w:ascii="Times New Roman" w:hAnsi="Times New Roman" w:cs="Times New Roman"/>
        </w:rPr>
      </w:pPr>
      <w:bookmarkStart w:id="32" w:name="_Toc445930523"/>
      <w:r w:rsidRPr="009E7526">
        <w:rPr>
          <w:rFonts w:ascii="Times New Roman" w:hAnsi="Times New Roman" w:cs="Times New Roman"/>
        </w:rPr>
        <w:t>8. Sommaire</w:t>
      </w:r>
      <w:bookmarkEnd w:id="32"/>
    </w:p>
    <w:p w14:paraId="22F9AC94" w14:textId="5B5AC730" w:rsidR="000B51FD" w:rsidRDefault="000B51FD" w:rsidP="00F1084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4DC2ABA2" w14:textId="65A66B88" w:rsidR="001A7AA2" w:rsidRPr="00D828A9" w:rsidRDefault="001A7AA2" w:rsidP="001A7AA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sidRPr="00D828A9">
        <w:rPr>
          <w:lang w:val="fr-FR"/>
        </w:rPr>
        <w:t xml:space="preserve">Dans le cadre de notre projet de créer un système de repérage aéroporté, nous avons </w:t>
      </w:r>
      <w:r w:rsidRPr="00D828A9">
        <w:rPr>
          <w:lang w:val="fr-FR"/>
        </w:rPr>
        <w:lastRenderedPageBreak/>
        <w:t xml:space="preserve">développé une application pouvant être </w:t>
      </w:r>
      <w:r w:rsidR="00CE2E39">
        <w:rPr>
          <w:lang w:val="fr-FR"/>
        </w:rPr>
        <w:t>exécutée</w:t>
      </w:r>
      <w:r w:rsidRPr="00D828A9">
        <w:rPr>
          <w:lang w:val="fr-FR"/>
        </w:rPr>
        <w:t xml:space="preserve"> sur un Raspberry Pi équipé d’une caméra.  Nous avons ensuite installé cet équipement sur une maquette de drone auquel nous avions intégré un système d’alimentation comprenant une pile et un convertisseur CC.  Nous avons finalement développé des outils afin de supporter la validité de notre projet, notamment une station Matlab nous permettant d’interroger un système de suivi d’objets OptiTrack et de retransmettre en temps réel la position de notre drone ainsi que son inclinaison.</w:t>
      </w:r>
    </w:p>
    <w:p w14:paraId="403F3341" w14:textId="69767352" w:rsidR="001A7AA2" w:rsidRDefault="001A7AA2" w:rsidP="001A7AA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Notre application débute une séquence d’analyse par la réception d’une capsule d’information de notre station Matlab comprenant la localisation du drone de notre arène de test selon un plan de référence x, y et z, ainsi que son inclinaison en roulis, tangage et lacet.  Lorsqu’une séquence valide de données de localisation est reçue, une image est captée à l’aide de la caméra puis nous y recherchons une cible prédéterminée.  Dans le cas de notre projet, nous avons identifié des cibles rouges en analysant la concentration de pixels de l’image obtenue.  Lorsqu’une cible est détectée, son centre de masse est calculé, puis un vecteur entre le drone et la cible est généré.  Ce vecteur est ensuite transformé en fonction de la position et de l’inclinaison du drone afin d’être </w:t>
      </w:r>
      <w:r w:rsidR="00CE2E39">
        <w:rPr>
          <w:lang w:val="fr-FR"/>
        </w:rPr>
        <w:t>projeté</w:t>
      </w:r>
      <w:r>
        <w:rPr>
          <w:lang w:val="fr-FR"/>
        </w:rPr>
        <w:t xml:space="preserve"> sur une carte d’élévation sauvegardée dans la mémoire du système.  Cette opération nous permet de déterminer avec précision l’emplacement de la cible détectée.  Cette information peut ensuite être relayé à l’opérateur ou sauvegardé en mémoire accompagnée d’une image de la cible.</w:t>
      </w:r>
    </w:p>
    <w:p w14:paraId="539E1071" w14:textId="25EFC9D2" w:rsidR="001A7AA2" w:rsidRPr="00EE6B38" w:rsidRDefault="001A7AA2" w:rsidP="001A7AA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Nous avons finalement vérifié l’efficacité de notre concept à l’aide d’essais.  Une première série de tests nous a permis de déterminer que nous pouvions obtenir un haut degré de précision lorsque notre drone était dans une position statique.  Nous avons </w:t>
      </w:r>
      <w:r>
        <w:rPr>
          <w:lang w:val="fr-FR"/>
        </w:rPr>
        <w:lastRenderedPageBreak/>
        <w:t xml:space="preserve">ensuite </w:t>
      </w:r>
      <w:r w:rsidR="00CE2E39">
        <w:rPr>
          <w:lang w:val="fr-FR"/>
        </w:rPr>
        <w:t>effectué</w:t>
      </w:r>
      <w:r>
        <w:rPr>
          <w:lang w:val="fr-FR"/>
        </w:rPr>
        <w:t xml:space="preserve"> une deuxième série de </w:t>
      </w:r>
      <w:r w:rsidR="00CE2E39">
        <w:rPr>
          <w:lang w:val="fr-FR"/>
        </w:rPr>
        <w:t>tests</w:t>
      </w:r>
      <w:r>
        <w:rPr>
          <w:lang w:val="fr-FR"/>
        </w:rPr>
        <w:t xml:space="preserve"> alors que notre drone était en mouvement.  Nous parvenions toujours à systématique détecter nos cibles, par contre, nous perdions de la précision de localisation de nos cibles plus la vitesse de déplacement du drone augmentait.  Nous avons </w:t>
      </w:r>
      <w:r w:rsidR="00CE2E39">
        <w:rPr>
          <w:lang w:val="fr-FR"/>
        </w:rPr>
        <w:t>établi</w:t>
      </w:r>
      <w:r>
        <w:rPr>
          <w:lang w:val="fr-FR"/>
        </w:rPr>
        <w:t xml:space="preserve"> que cette perte de précision pourrait grandement être améliorée si notre drone était responsable de déterminer lui-même sa position et son inclinaison, possiblement à l’aide d’un récepteur GPS et de gyroscopes, plutôt que de dépendre d’un système externe tel que nous avons utilisé dans le cadre de notre projet.</w:t>
      </w:r>
    </w:p>
    <w:p w14:paraId="4498657D" w14:textId="77777777" w:rsidR="00C41B36" w:rsidRPr="00F10843" w:rsidRDefault="00C41B36" w:rsidP="00F1084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p>
    <w:p w14:paraId="3A9F018E" w14:textId="298C88B3" w:rsidR="000B51FD" w:rsidRPr="009E7526" w:rsidRDefault="00EC5EE6" w:rsidP="00A53E9A">
      <w:pPr>
        <w:pStyle w:val="Titre1"/>
        <w:rPr>
          <w:rFonts w:ascii="Times New Roman" w:hAnsi="Times New Roman" w:cs="Times New Roman"/>
        </w:rPr>
      </w:pPr>
      <w:bookmarkStart w:id="33" w:name="_Toc445930524"/>
      <w:r w:rsidRPr="009E7526">
        <w:rPr>
          <w:rFonts w:ascii="Times New Roman" w:hAnsi="Times New Roman" w:cs="Times New Roman"/>
        </w:rPr>
        <w:t>9. Conclusion</w:t>
      </w:r>
      <w:bookmarkEnd w:id="33"/>
    </w:p>
    <w:p w14:paraId="010B8ACB" w14:textId="77777777" w:rsidR="000B51FD" w:rsidRPr="009E7526" w:rsidRDefault="000B51FD" w:rsidP="000B51FD">
      <w:pPr>
        <w:pStyle w:val="Corpsdetexte"/>
      </w:pPr>
    </w:p>
    <w:p w14:paraId="74140103" w14:textId="009284EE" w:rsidR="002D6FF3" w:rsidRDefault="004A6230" w:rsidP="004A623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Ce document de conception détaillé</w:t>
      </w:r>
      <w:r w:rsidR="002D41A7">
        <w:rPr>
          <w:lang w:val="fr-FR"/>
        </w:rPr>
        <w:t xml:space="preserve"> avait pour objectif de présenter et de décrire un concept de système de repérage aéroporté que nous avons élaboré dans le cadre du cours de projet final de notre baccalauréat en génie électrique.  Nous </w:t>
      </w:r>
      <w:r w:rsidR="00B32A79">
        <w:rPr>
          <w:lang w:val="fr-FR"/>
        </w:rPr>
        <w:t>avi</w:t>
      </w:r>
      <w:r w:rsidR="003D6707">
        <w:rPr>
          <w:lang w:val="fr-FR"/>
        </w:rPr>
        <w:t>ons propo</w:t>
      </w:r>
      <w:r w:rsidR="0058611F">
        <w:rPr>
          <w:lang w:val="fr-FR"/>
        </w:rPr>
        <w:t>s</w:t>
      </w:r>
      <w:r w:rsidR="003D6707">
        <w:rPr>
          <w:lang w:val="fr-FR"/>
        </w:rPr>
        <w:t>é</w:t>
      </w:r>
      <w:r w:rsidR="0058611F">
        <w:rPr>
          <w:lang w:val="fr-FR"/>
        </w:rPr>
        <w:t xml:space="preserve"> de développer</w:t>
      </w:r>
      <w:r w:rsidR="002D41A7">
        <w:rPr>
          <w:lang w:val="fr-FR"/>
        </w:rPr>
        <w:t xml:space="preserve"> un </w:t>
      </w:r>
      <w:r w:rsidR="002D6FF3">
        <w:rPr>
          <w:lang w:val="fr-FR"/>
        </w:rPr>
        <w:t>équipement</w:t>
      </w:r>
      <w:r w:rsidR="002D41A7">
        <w:rPr>
          <w:lang w:val="fr-FR"/>
        </w:rPr>
        <w:t xml:space="preserve"> pouvant être embarqué </w:t>
      </w:r>
      <w:r w:rsidR="00A216EF">
        <w:rPr>
          <w:lang w:val="fr-FR"/>
        </w:rPr>
        <w:t xml:space="preserve">sur un drone, </w:t>
      </w:r>
      <w:r w:rsidR="0058611F">
        <w:rPr>
          <w:lang w:val="fr-FR"/>
        </w:rPr>
        <w:t xml:space="preserve">opérant de façon autonome et </w:t>
      </w:r>
      <w:r w:rsidR="002D41A7">
        <w:rPr>
          <w:lang w:val="fr-FR"/>
        </w:rPr>
        <w:t xml:space="preserve">ayant la capacité de détecter </w:t>
      </w:r>
      <w:r w:rsidR="0058611F">
        <w:rPr>
          <w:lang w:val="fr-FR"/>
        </w:rPr>
        <w:t>précisément une ou des cibles lorsque nous connaissions la position de notre drone et que nous disposions d’une carte d’élévation</w:t>
      </w:r>
      <w:r w:rsidR="003D6707">
        <w:rPr>
          <w:lang w:val="fr-FR"/>
        </w:rPr>
        <w:t xml:space="preserve"> du secteur</w:t>
      </w:r>
      <w:r w:rsidR="0058611F">
        <w:rPr>
          <w:lang w:val="fr-FR"/>
        </w:rPr>
        <w:t xml:space="preserve">.  Pour chaque cible détectée, notre système </w:t>
      </w:r>
      <w:r w:rsidR="003D6707">
        <w:rPr>
          <w:lang w:val="fr-FR"/>
        </w:rPr>
        <w:t xml:space="preserve">devait </w:t>
      </w:r>
      <w:r w:rsidR="0058611F">
        <w:rPr>
          <w:lang w:val="fr-FR"/>
        </w:rPr>
        <w:t>calcule</w:t>
      </w:r>
      <w:r w:rsidR="003D6707">
        <w:rPr>
          <w:lang w:val="fr-FR"/>
        </w:rPr>
        <w:t>r</w:t>
      </w:r>
      <w:r w:rsidR="0058611F">
        <w:rPr>
          <w:lang w:val="fr-FR"/>
        </w:rPr>
        <w:t xml:space="preserve"> </w:t>
      </w:r>
      <w:r w:rsidR="003D6707">
        <w:rPr>
          <w:lang w:val="fr-FR"/>
        </w:rPr>
        <w:t>l</w:t>
      </w:r>
      <w:r w:rsidR="0058611F">
        <w:rPr>
          <w:lang w:val="fr-FR"/>
        </w:rPr>
        <w:t>a localisation précise</w:t>
      </w:r>
      <w:r w:rsidR="003D6707">
        <w:rPr>
          <w:lang w:val="fr-FR"/>
        </w:rPr>
        <w:t xml:space="preserve"> de celle-ci</w:t>
      </w:r>
      <w:r w:rsidR="00A216EF">
        <w:rPr>
          <w:lang w:val="fr-FR"/>
        </w:rPr>
        <w:t xml:space="preserve"> en temps réel</w:t>
      </w:r>
      <w:r w:rsidR="002D41A7">
        <w:rPr>
          <w:lang w:val="fr-FR"/>
        </w:rPr>
        <w:t>.  À l’aide d’un</w:t>
      </w:r>
      <w:r w:rsidR="00A216EF">
        <w:rPr>
          <w:lang w:val="fr-FR"/>
        </w:rPr>
        <w:t xml:space="preserve"> prototype que nous avons </w:t>
      </w:r>
      <w:r w:rsidR="004C456F">
        <w:rPr>
          <w:lang w:val="fr-FR"/>
        </w:rPr>
        <w:t>développé</w:t>
      </w:r>
      <w:r w:rsidR="00A216EF">
        <w:rPr>
          <w:lang w:val="fr-FR"/>
        </w:rPr>
        <w:t xml:space="preserve"> et de divers équipements du laboratoire de robotique, nous avons pu démontrer la faisabilité de notre </w:t>
      </w:r>
      <w:r w:rsidR="004C456F">
        <w:rPr>
          <w:lang w:val="fr-FR"/>
        </w:rPr>
        <w:t>proposition</w:t>
      </w:r>
      <w:r w:rsidR="00A216EF">
        <w:rPr>
          <w:lang w:val="fr-FR"/>
        </w:rPr>
        <w:t>.</w:t>
      </w:r>
    </w:p>
    <w:p w14:paraId="4F76A26B" w14:textId="53975A77" w:rsidR="004C456F" w:rsidRDefault="002D6FF3" w:rsidP="004A623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Les essais de vérification que nous avons </w:t>
      </w:r>
      <w:r w:rsidR="0058611F">
        <w:rPr>
          <w:lang w:val="fr-FR"/>
        </w:rPr>
        <w:t>effectués</w:t>
      </w:r>
      <w:r>
        <w:rPr>
          <w:lang w:val="fr-FR"/>
        </w:rPr>
        <w:t xml:space="preserve"> ont démontré </w:t>
      </w:r>
      <w:r w:rsidR="0058611F">
        <w:rPr>
          <w:lang w:val="fr-FR"/>
        </w:rPr>
        <w:t xml:space="preserve">que notre système pouvait identifier plusieurs cibles de petite dimension avec </w:t>
      </w:r>
      <w:r>
        <w:rPr>
          <w:lang w:val="fr-FR"/>
        </w:rPr>
        <w:t xml:space="preserve">une grande précision </w:t>
      </w:r>
      <w:r w:rsidR="0058611F">
        <w:rPr>
          <w:lang w:val="fr-FR"/>
        </w:rPr>
        <w:t xml:space="preserve">lorsqu’il se trouvait en position quasi stationnaire.  Nos essais ont aussi </w:t>
      </w:r>
      <w:r w:rsidR="00CE2E39">
        <w:rPr>
          <w:lang w:val="fr-FR"/>
        </w:rPr>
        <w:t>démontré</w:t>
      </w:r>
      <w:r w:rsidR="0058611F">
        <w:rPr>
          <w:lang w:val="fr-FR"/>
        </w:rPr>
        <w:t xml:space="preserve"> que nous </w:t>
      </w:r>
      <w:r w:rsidR="0058611F">
        <w:rPr>
          <w:lang w:val="fr-FR"/>
        </w:rPr>
        <w:lastRenderedPageBreak/>
        <w:t>pouvions facilement détecter une cible lorsque notre appareil se déplaçait plus rapidement, cependant la précision de localisation diminue plus la vitesse augmente.</w:t>
      </w:r>
    </w:p>
    <w:p w14:paraId="6578D84A" w14:textId="10ECD0A2" w:rsidR="0082095B" w:rsidRDefault="00A216EF" w:rsidP="004A623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uto"/>
        <w:jc w:val="both"/>
        <w:rPr>
          <w:lang w:val="fr-FR"/>
        </w:rPr>
      </w:pPr>
      <w:r>
        <w:rPr>
          <w:lang w:val="fr-FR"/>
        </w:rPr>
        <w:t xml:space="preserve">Bien que certains détails restent à améliorer, </w:t>
      </w:r>
      <w:r w:rsidR="004C456F">
        <w:rPr>
          <w:lang w:val="fr-FR"/>
        </w:rPr>
        <w:t xml:space="preserve">notamment au niveau de la précision </w:t>
      </w:r>
      <w:r w:rsidR="0082095B">
        <w:rPr>
          <w:lang w:val="fr-FR"/>
        </w:rPr>
        <w:t xml:space="preserve">du calcul de la localisation </w:t>
      </w:r>
      <w:r w:rsidR="004C456F">
        <w:rPr>
          <w:lang w:val="fr-FR"/>
        </w:rPr>
        <w:t xml:space="preserve">des cibles lorsque notre système est en déplacement rapide, </w:t>
      </w:r>
      <w:r>
        <w:rPr>
          <w:lang w:val="fr-FR"/>
        </w:rPr>
        <w:t xml:space="preserve">nous croyons que notre concept possède </w:t>
      </w:r>
      <w:r w:rsidR="004C456F">
        <w:rPr>
          <w:lang w:val="fr-FR"/>
        </w:rPr>
        <w:t>de nombreux</w:t>
      </w:r>
      <w:r>
        <w:rPr>
          <w:lang w:val="fr-FR"/>
        </w:rPr>
        <w:t xml:space="preserve"> avantages</w:t>
      </w:r>
      <w:r w:rsidR="004C456F">
        <w:rPr>
          <w:lang w:val="fr-FR"/>
        </w:rPr>
        <w:t>.</w:t>
      </w:r>
      <w:r>
        <w:rPr>
          <w:lang w:val="fr-FR"/>
        </w:rPr>
        <w:t xml:space="preserve"> </w:t>
      </w:r>
      <w:r w:rsidR="004C456F">
        <w:rPr>
          <w:lang w:val="fr-FR"/>
        </w:rPr>
        <w:t xml:space="preserve"> L</w:t>
      </w:r>
      <w:r>
        <w:rPr>
          <w:lang w:val="fr-FR"/>
        </w:rPr>
        <w:t>’automatisation de processus tel que la détection de cible et le calcul de leurs positions</w:t>
      </w:r>
      <w:r w:rsidR="003803F2">
        <w:rPr>
          <w:lang w:val="fr-FR"/>
        </w:rPr>
        <w:t xml:space="preserve"> en temps réel</w:t>
      </w:r>
      <w:r w:rsidR="0082095B">
        <w:rPr>
          <w:lang w:val="fr-FR"/>
        </w:rPr>
        <w:t xml:space="preserve"> </w:t>
      </w:r>
      <w:r w:rsidR="00CE2E39">
        <w:rPr>
          <w:lang w:val="fr-FR"/>
        </w:rPr>
        <w:t>permettent</w:t>
      </w:r>
      <w:r>
        <w:rPr>
          <w:lang w:val="fr-FR"/>
        </w:rPr>
        <w:t xml:space="preserve"> de réduire les erreurs due</w:t>
      </w:r>
      <w:r w:rsidR="003803F2">
        <w:rPr>
          <w:lang w:val="fr-FR"/>
        </w:rPr>
        <w:t>s</w:t>
      </w:r>
      <w:r>
        <w:rPr>
          <w:lang w:val="fr-FR"/>
        </w:rPr>
        <w:t xml:space="preserve"> à une intervention humaine, d’accélérer le traitement des données et </w:t>
      </w:r>
      <w:r w:rsidR="003803F2">
        <w:rPr>
          <w:lang w:val="fr-FR"/>
        </w:rPr>
        <w:t>d’</w:t>
      </w:r>
      <w:r>
        <w:rPr>
          <w:lang w:val="fr-FR"/>
        </w:rPr>
        <w:t xml:space="preserve">améliorer la sécurité </w:t>
      </w:r>
      <w:r w:rsidR="0082095B">
        <w:rPr>
          <w:lang w:val="fr-FR"/>
        </w:rPr>
        <w:t xml:space="preserve">des </w:t>
      </w:r>
      <w:r>
        <w:rPr>
          <w:lang w:val="fr-FR"/>
        </w:rPr>
        <w:t>opérations.</w:t>
      </w:r>
      <w:r w:rsidR="0082095B">
        <w:rPr>
          <w:lang w:val="fr-FR"/>
        </w:rPr>
        <w:t xml:space="preserve">  Les </w:t>
      </w:r>
      <w:r w:rsidR="002D6FF3">
        <w:rPr>
          <w:lang w:val="fr-FR"/>
        </w:rPr>
        <w:t>principales faiblesses de notre</w:t>
      </w:r>
      <w:r w:rsidR="0082095B">
        <w:rPr>
          <w:lang w:val="fr-FR"/>
        </w:rPr>
        <w:t xml:space="preserve"> </w:t>
      </w:r>
      <w:r w:rsidR="002D6FF3">
        <w:rPr>
          <w:lang w:val="fr-FR"/>
        </w:rPr>
        <w:t xml:space="preserve">projet </w:t>
      </w:r>
      <w:r w:rsidR="0082095B">
        <w:rPr>
          <w:lang w:val="fr-FR"/>
        </w:rPr>
        <w:t xml:space="preserve">sont </w:t>
      </w:r>
      <w:r w:rsidR="002D6FF3">
        <w:rPr>
          <w:lang w:val="fr-FR"/>
        </w:rPr>
        <w:t>essentiellement</w:t>
      </w:r>
      <w:r w:rsidR="0082095B">
        <w:rPr>
          <w:lang w:val="fr-FR"/>
        </w:rPr>
        <w:t xml:space="preserve"> lié</w:t>
      </w:r>
      <w:r w:rsidR="002D6FF3">
        <w:rPr>
          <w:lang w:val="fr-FR"/>
        </w:rPr>
        <w:t>es</w:t>
      </w:r>
      <w:r w:rsidR="0082095B">
        <w:rPr>
          <w:lang w:val="fr-FR"/>
        </w:rPr>
        <w:t xml:space="preserve"> </w:t>
      </w:r>
      <w:r w:rsidR="002D6FF3">
        <w:rPr>
          <w:lang w:val="fr-FR"/>
        </w:rPr>
        <w:t xml:space="preserve">aux contraintes imposées par </w:t>
      </w:r>
      <w:r w:rsidR="00CE2E39">
        <w:rPr>
          <w:lang w:val="fr-FR"/>
        </w:rPr>
        <w:t>la</w:t>
      </w:r>
      <w:r w:rsidR="002D6FF3">
        <w:rPr>
          <w:lang w:val="fr-FR"/>
        </w:rPr>
        <w:t xml:space="preserve"> nécessité de développer notre projet à l’intérieur et ne serait probablement pas reproduit lors d’un développement à grande échelle dans un contexte réel.</w:t>
      </w:r>
    </w:p>
    <w:p w14:paraId="2AE2EFA9" w14:textId="77777777" w:rsidR="002A639C" w:rsidRPr="009E7526" w:rsidRDefault="002A639C" w:rsidP="000B51FD">
      <w:pPr>
        <w:pStyle w:val="Corpsdetexte"/>
      </w:pPr>
    </w:p>
    <w:p w14:paraId="2999371A" w14:textId="77777777" w:rsidR="002A639C" w:rsidRPr="009E7526" w:rsidRDefault="002A639C" w:rsidP="000B51FD">
      <w:pPr>
        <w:pStyle w:val="Corpsdetexte"/>
      </w:pPr>
    </w:p>
    <w:p w14:paraId="4F9B9BF3" w14:textId="77777777" w:rsidR="00CC192A" w:rsidRDefault="00CC192A" w:rsidP="00CC192A">
      <w:pPr>
        <w:widowControl/>
        <w:suppressAutoHyphens w:val="0"/>
        <w:sectPr w:rsidR="00CC192A" w:rsidSect="007D64E5">
          <w:footerReference w:type="default" r:id="rId32"/>
          <w:pgSz w:w="12240" w:h="15840"/>
          <w:pgMar w:top="1440" w:right="1440" w:bottom="1440" w:left="2160" w:header="720" w:footer="1009" w:gutter="0"/>
          <w:pgNumType w:start="1" w:chapStyle="1"/>
          <w:cols w:space="720"/>
          <w:docGrid w:linePitch="360" w:charSpace="-6145"/>
        </w:sectPr>
      </w:pPr>
    </w:p>
    <w:p w14:paraId="04B2D132" w14:textId="4BD4BBAD" w:rsidR="00CC192A" w:rsidRDefault="00CC192A" w:rsidP="00B82D84">
      <w:pPr>
        <w:pStyle w:val="Titre1"/>
        <w:rPr>
          <w:rFonts w:ascii="Times New Roman" w:hAnsi="Times New Roman" w:cs="Times New Roman"/>
        </w:rPr>
      </w:pPr>
      <w:bookmarkStart w:id="34" w:name="_Toc445930525"/>
      <w:r w:rsidRPr="00CC192A">
        <w:rPr>
          <w:rFonts w:ascii="Times New Roman" w:hAnsi="Times New Roman" w:cs="Times New Roman"/>
        </w:rPr>
        <w:lastRenderedPageBreak/>
        <w:t>Annexe A – Code Matlab</w:t>
      </w:r>
      <w:bookmarkEnd w:id="34"/>
    </w:p>
    <w:p w14:paraId="3B30B683" w14:textId="77777777" w:rsidR="00B82D84" w:rsidRDefault="00B82D84" w:rsidP="00B82D84">
      <w:pPr>
        <w:pStyle w:val="Corpsdetexte"/>
      </w:pPr>
    </w:p>
    <w:p w14:paraId="055B2B8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Optitrack Matlab / NatNet Sample</w:t>
      </w:r>
    </w:p>
    <w:p w14:paraId="15A286F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17202A7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Requirements:</w:t>
      </w:r>
    </w:p>
    <w:p w14:paraId="4809D95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 OptiTrack Motive 1.5 or later</w:t>
      </w:r>
    </w:p>
    <w:p w14:paraId="3CE2DA3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 OptiTrack NatNet 2.5 or later</w:t>
      </w:r>
    </w:p>
    <w:p w14:paraId="65D9FEA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 Matlab R2013</w:t>
      </w:r>
    </w:p>
    <w:p w14:paraId="770BB0A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w:t>
      </w:r>
    </w:p>
    <w:p w14:paraId="1685AC6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2134817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function NatNetMatlabSample()</w:t>
      </w:r>
    </w:p>
    <w:p w14:paraId="765801C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delaybuffer = 150;</w:t>
      </w:r>
    </w:p>
    <w:p w14:paraId="2949350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delete(instrfind);</w:t>
      </w:r>
    </w:p>
    <w:p w14:paraId="483CBE47" w14:textId="77777777" w:rsidR="00D04402"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XBEE = serial('COM3','BaudRate',115200, 'DataBits', 8, 'Parity', 'none', 'StopBits', 1, 'FlowControl',</w:t>
      </w:r>
    </w:p>
    <w:p w14:paraId="7884A34F" w14:textId="2AADF52B" w:rsidR="00B82D84" w:rsidRPr="0023215A" w:rsidRDefault="00D04402" w:rsidP="00D04402">
      <w:pPr>
        <w:pStyle w:val="Paragraphedeliste"/>
        <w:widowControl/>
        <w:suppressAutoHyphens w:val="0"/>
        <w:autoSpaceDE w:val="0"/>
        <w:autoSpaceDN w:val="0"/>
        <w:adjustRightInd w:val="0"/>
        <w:ind w:left="851"/>
        <w:rPr>
          <w:rFonts w:ascii="Courier New" w:hAnsi="Courier New" w:cs="Courier New"/>
          <w:sz w:val="18"/>
          <w:szCs w:val="18"/>
          <w:lang w:val="en-US" w:eastAsia="fr-CA"/>
        </w:rPr>
      </w:pPr>
      <w:r>
        <w:rPr>
          <w:rFonts w:ascii="Courier New" w:hAnsi="Courier New" w:cs="Courier New"/>
          <w:sz w:val="18"/>
          <w:szCs w:val="18"/>
          <w:lang w:val="en-US" w:eastAsia="fr-CA"/>
        </w:rPr>
        <w:t xml:space="preserve">    </w:t>
      </w:r>
      <w:r w:rsidR="00B82D84" w:rsidRPr="0023215A">
        <w:rPr>
          <w:rFonts w:ascii="Courier New" w:hAnsi="Courier New" w:cs="Courier New"/>
          <w:sz w:val="18"/>
          <w:szCs w:val="18"/>
          <w:lang w:val="en-US" w:eastAsia="fr-CA"/>
        </w:rPr>
        <w:t>'none')</w:t>
      </w:r>
    </w:p>
    <w:p w14:paraId="137A165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fopen(XBEE)  </w:t>
      </w:r>
    </w:p>
    <w:p w14:paraId="4DB8F9F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display('NatNet SIROIS_GAGNON Begin')</w:t>
      </w:r>
    </w:p>
    <w:p w14:paraId="4C5ABFE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080600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global frameRate;</w:t>
      </w:r>
    </w:p>
    <w:p w14:paraId="67F0A9F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lastFrameTime = -1.0; </w:t>
      </w:r>
    </w:p>
    <w:p w14:paraId="16B6004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lastFrameID = -1.0;</w:t>
      </w:r>
    </w:p>
    <w:p w14:paraId="5F35E542" w14:textId="6E6A1319"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usePollingLoop = true;        % approach 1 : poll for mocap data in a tight loop using GetLastFrameOfData</w:t>
      </w:r>
    </w:p>
    <w:p w14:paraId="31A8EEAB" w14:textId="26ADA39A"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r w:rsidR="00D04402">
        <w:rPr>
          <w:rFonts w:ascii="Courier New" w:hAnsi="Courier New" w:cs="Courier New"/>
          <w:sz w:val="18"/>
          <w:szCs w:val="18"/>
          <w:lang w:val="en-US" w:eastAsia="fr-CA"/>
        </w:rPr>
        <w:t xml:space="preserve">usePollingTimer = false;      </w:t>
      </w:r>
      <w:r w:rsidRPr="0023215A">
        <w:rPr>
          <w:rFonts w:ascii="Courier New" w:hAnsi="Courier New" w:cs="Courier New"/>
          <w:sz w:val="18"/>
          <w:szCs w:val="18"/>
          <w:lang w:val="en-US" w:eastAsia="fr-CA"/>
        </w:rPr>
        <w:t>% approach 2 : poll using a Matlab timer callback ( better for UI based apps )</w:t>
      </w:r>
    </w:p>
    <w:p w14:paraId="38D8D9DB" w14:textId="1E4E0BC0"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useFrameReadyEvent = false;   % approach 3 : use event callback from NatNet (no polling)</w:t>
      </w:r>
    </w:p>
    <w:p w14:paraId="722A883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useUI = true;</w:t>
      </w:r>
    </w:p>
    <w:p w14:paraId="64B78D4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70B3AFB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arr;</w:t>
      </w:r>
    </w:p>
    <w:p w14:paraId="3869C26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Open figure</w:t>
      </w:r>
    </w:p>
    <w:p w14:paraId="4C547E4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if(useUI)</w:t>
      </w:r>
    </w:p>
    <w:p w14:paraId="607D49D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hFigure = figure('Name','OptiTrack NatNet Matlab Sample','NumberTitle','off');</w:t>
      </w:r>
    </w:p>
    <w:p w14:paraId="418704C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73CF95F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7DBA1E9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try</w:t>
      </w:r>
    </w:p>
    <w:p w14:paraId="683487A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Add NatNet .NET assembly so that Matlab can access its methods, delegates, etc.</w:t>
      </w:r>
    </w:p>
    <w:p w14:paraId="42451B2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Note : The NatNetML.DLL assembly depends on NatNet.dll, so make sure they</w:t>
      </w:r>
    </w:p>
    <w:p w14:paraId="702FD9A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are both in the same folder and/or path if you move them.</w:t>
      </w:r>
    </w:p>
    <w:p w14:paraId="76BD826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display('[NatNet] Creating Client.')</w:t>
      </w:r>
    </w:p>
    <w:p w14:paraId="5F40A62C" w14:textId="29707779" w:rsidR="00B82D84" w:rsidRPr="0023215A" w:rsidRDefault="00D04402"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 xml:space="preserve">        </w:t>
      </w:r>
      <w:r w:rsidR="00B82D84" w:rsidRPr="0023215A">
        <w:rPr>
          <w:rFonts w:ascii="Courier New" w:hAnsi="Courier New" w:cs="Courier New"/>
          <w:sz w:val="18"/>
          <w:szCs w:val="18"/>
          <w:lang w:val="en-US" w:eastAsia="fr-CA"/>
        </w:rPr>
        <w:t>curDir = pwd;</w:t>
      </w:r>
    </w:p>
    <w:p w14:paraId="4E33D075" w14:textId="5A27FF5D" w:rsidR="00B82D84" w:rsidRPr="0023215A" w:rsidRDefault="00D04402"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 xml:space="preserve">        </w:t>
      </w:r>
      <w:r w:rsidR="00B82D84" w:rsidRPr="0023215A">
        <w:rPr>
          <w:rFonts w:ascii="Courier New" w:hAnsi="Courier New" w:cs="Courier New"/>
          <w:sz w:val="18"/>
          <w:szCs w:val="18"/>
          <w:lang w:val="en-US" w:eastAsia="fr-CA"/>
        </w:rPr>
        <w:t>mainDir = fileparts(fileparts(curDir));</w:t>
      </w:r>
    </w:p>
    <w:p w14:paraId="34D0F69D" w14:textId="74884D26" w:rsidR="00B82D84" w:rsidRPr="0023215A" w:rsidRDefault="00D04402"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 xml:space="preserve">        </w:t>
      </w:r>
      <w:r w:rsidR="00B82D84" w:rsidRPr="0023215A">
        <w:rPr>
          <w:rFonts w:ascii="Courier New" w:hAnsi="Courier New" w:cs="Courier New"/>
          <w:sz w:val="18"/>
          <w:szCs w:val="18"/>
          <w:lang w:val="en-US" w:eastAsia="fr-CA"/>
        </w:rPr>
        <w:t>dllPath = fullfile('C:\Users\s26718\Desktop\NatNetSDK','lib','x64','NatNetML.dll');</w:t>
      </w:r>
    </w:p>
    <w:p w14:paraId="4F91C44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assemblyInfo = NET.addAssembly(dllPath);</w:t>
      </w:r>
    </w:p>
    <w:p w14:paraId="26235FB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361C92E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Create an instance of a NatNet client</w:t>
      </w:r>
    </w:p>
    <w:p w14:paraId="013B849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theClient = NatNetML.NatNetClientML(1); % Input = iConnectionType: 0 = Multicast, 1 = Unicast</w:t>
      </w:r>
    </w:p>
    <w:p w14:paraId="6359D62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version = theClient.NatNetVersion();</w:t>
      </w:r>
    </w:p>
    <w:p w14:paraId="0878FBA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eastAsia="fr-CA"/>
        </w:rPr>
      </w:pPr>
      <w:r w:rsidRPr="0023215A">
        <w:rPr>
          <w:rFonts w:ascii="Courier New" w:hAnsi="Courier New" w:cs="Courier New"/>
          <w:sz w:val="18"/>
          <w:szCs w:val="18"/>
          <w:lang w:eastAsia="fr-CA"/>
        </w:rPr>
        <w:t xml:space="preserve">        fprintf( '[NatNet] Client Version : %d.%d.%d.%d\n', version(1), version(2), version(3), version(4) );</w:t>
      </w:r>
    </w:p>
    <w:p w14:paraId="245AC2B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eastAsia="fr-CA"/>
        </w:rPr>
      </w:pPr>
    </w:p>
    <w:p w14:paraId="48EC647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eastAsia="fr-CA"/>
        </w:rPr>
        <w:t xml:space="preserve">        </w:t>
      </w:r>
      <w:r w:rsidRPr="0023215A">
        <w:rPr>
          <w:rFonts w:ascii="Courier New" w:hAnsi="Courier New" w:cs="Courier New"/>
          <w:sz w:val="18"/>
          <w:szCs w:val="18"/>
          <w:lang w:val="en-US" w:eastAsia="fr-CA"/>
        </w:rPr>
        <w:t>% Connect to an OptiTrack server (e.g. Motive)</w:t>
      </w:r>
    </w:p>
    <w:p w14:paraId="2FD6BA0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display('[NatNet] Connecting to OptiTrack Server.')</w:t>
      </w:r>
    </w:p>
    <w:p w14:paraId="5BAAF94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hst = java.net.InetAddress.getLocalHost;</w:t>
      </w:r>
    </w:p>
    <w:p w14:paraId="492AF49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HostIP1 = char(hst.getHostAddress);</w:t>
      </w:r>
    </w:p>
    <w:p w14:paraId="0FF6E54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disp(HostIP1)</w:t>
      </w:r>
    </w:p>
    <w:p w14:paraId="0DC5CDA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HostIP = char('192.168.1.100');</w:t>
      </w:r>
    </w:p>
    <w:p w14:paraId="786E32E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flg = theClient.Initialize(HostIP1, HostIP); % Flg = returnCode: 0 = Success</w:t>
      </w:r>
    </w:p>
    <w:p w14:paraId="36A31E6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 (flg == 0)</w:t>
      </w:r>
    </w:p>
    <w:p w14:paraId="2AD2640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display('[NatNet] Initialization Succeeded')</w:t>
      </w:r>
    </w:p>
    <w:p w14:paraId="64536D9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w:t>
      </w:r>
    </w:p>
    <w:p w14:paraId="6FA094B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display('[NatNet] Initialization Failed')</w:t>
      </w:r>
    </w:p>
    <w:p w14:paraId="7E7646A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disp(flg)</w:t>
      </w:r>
    </w:p>
    <w:p w14:paraId="1A80B55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56BA2B5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3F1C924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print out a list of the active tracking Models in Motive</w:t>
      </w:r>
    </w:p>
    <w:p w14:paraId="46255F9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GetDataDescriptions(theClient)</w:t>
      </w:r>
    </w:p>
    <w:p w14:paraId="22D06EC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3137BDF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Test - send command/request to Motive</w:t>
      </w:r>
    </w:p>
    <w:p w14:paraId="427F5A2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[byteArray, retCode] = theClient.SendMessageAndWait('FrameRate');</w:t>
      </w:r>
    </w:p>
    <w:p w14:paraId="2AB1CD6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if(retCode ==0)</w:t>
      </w:r>
    </w:p>
    <w:p w14:paraId="0221B65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byteArray = uint8(byteArray);</w:t>
      </w:r>
    </w:p>
    <w:p w14:paraId="625D243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frameRate = typecast(byteArray,'single');</w:t>
      </w:r>
    </w:p>
    <w:p w14:paraId="2A43081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6899DDA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71D9293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get the mocap data</w:t>
      </w:r>
    </w:p>
    <w:p w14:paraId="330EB26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if(usePollingTimer)</w:t>
      </w:r>
    </w:p>
    <w:p w14:paraId="55DF768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approach 2 : poll using a Matlab timer callback ( better for UI based apps )</w:t>
      </w:r>
    </w:p>
    <w:p w14:paraId="78D31A1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framePerSecond = 30;   % timer frequency</w:t>
      </w:r>
    </w:p>
    <w:p w14:paraId="7B078241" w14:textId="77777777" w:rsidR="00D04402" w:rsidRDefault="00B82D84" w:rsidP="00D04402">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r w:rsidR="00C130F9" w:rsidRPr="0023215A">
        <w:rPr>
          <w:rFonts w:ascii="Courier New" w:hAnsi="Courier New" w:cs="Courier New"/>
          <w:sz w:val="18"/>
          <w:szCs w:val="18"/>
          <w:lang w:val="en-US" w:eastAsia="fr-CA"/>
        </w:rPr>
        <w:t xml:space="preserve">   TimerData = timer('TimerFcn',</w:t>
      </w:r>
      <w:r w:rsidRPr="0023215A">
        <w:rPr>
          <w:rFonts w:ascii="Courier New" w:hAnsi="Courier New" w:cs="Courier New"/>
          <w:sz w:val="18"/>
          <w:szCs w:val="18"/>
          <w:lang w:val="en-US" w:eastAsia="fr-CA"/>
        </w:rPr>
        <w:t>{@TimerCallback,theClient},'Period',1/framePerSecond,'ExecutionMode',</w:t>
      </w:r>
    </w:p>
    <w:p w14:paraId="559BF623" w14:textId="764A486D" w:rsidR="00B82D84" w:rsidRPr="00D04402" w:rsidRDefault="00D04402" w:rsidP="00D04402">
      <w:pPr>
        <w:pStyle w:val="Paragraphedeliste"/>
        <w:widowControl/>
        <w:suppressAutoHyphens w:val="0"/>
        <w:autoSpaceDE w:val="0"/>
        <w:autoSpaceDN w:val="0"/>
        <w:adjustRightInd w:val="0"/>
        <w:ind w:left="851"/>
        <w:rPr>
          <w:rFonts w:ascii="Courier New" w:hAnsi="Courier New" w:cs="Courier New"/>
          <w:sz w:val="18"/>
          <w:szCs w:val="18"/>
          <w:lang w:val="en-US" w:eastAsia="fr-CA"/>
        </w:rPr>
      </w:pPr>
      <w:r>
        <w:rPr>
          <w:rFonts w:ascii="Courier New" w:hAnsi="Courier New" w:cs="Courier New"/>
          <w:sz w:val="18"/>
          <w:szCs w:val="18"/>
          <w:lang w:val="en-US" w:eastAsia="fr-CA"/>
        </w:rPr>
        <w:lastRenderedPageBreak/>
        <w:t xml:space="preserve">            </w:t>
      </w:r>
      <w:r w:rsidR="00B82D84" w:rsidRPr="0023215A">
        <w:rPr>
          <w:rFonts w:ascii="Courier New" w:hAnsi="Courier New" w:cs="Courier New"/>
          <w:sz w:val="18"/>
          <w:szCs w:val="18"/>
          <w:lang w:val="en-US" w:eastAsia="fr-CA"/>
        </w:rPr>
        <w:t>'fixedRate',</w:t>
      </w:r>
      <w:r w:rsidR="00B82D84" w:rsidRPr="00D04402">
        <w:rPr>
          <w:rFonts w:ascii="Courier New" w:hAnsi="Courier New" w:cs="Courier New"/>
          <w:sz w:val="18"/>
          <w:szCs w:val="18"/>
          <w:lang w:val="en-US" w:eastAsia="fr-CA"/>
        </w:rPr>
        <w:t>'BusyMode','drop');</w:t>
      </w:r>
    </w:p>
    <w:p w14:paraId="5B3E6F3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start(TimerData);</w:t>
      </w:r>
    </w:p>
    <w:p w14:paraId="053D43F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wait until figure is closed</w:t>
      </w:r>
    </w:p>
    <w:p w14:paraId="1A63EF1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uiwait(hFigure);</w:t>
      </w:r>
    </w:p>
    <w:p w14:paraId="06D7C88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w:t>
      </w:r>
    </w:p>
    <w:p w14:paraId="1F33C87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if(usePollingLoop)</w:t>
      </w:r>
    </w:p>
    <w:p w14:paraId="209E61A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approach 1 : get data by polling - just grab 5 secs worth of data in a tight loop</w:t>
      </w:r>
    </w:p>
    <w:p w14:paraId="77146CF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idx = 1 : 10000   </w:t>
      </w:r>
    </w:p>
    <w:p w14:paraId="65A5869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Note: sleep() accepts [mSecs] duration, but does not process any events.</w:t>
      </w:r>
    </w:p>
    <w:p w14:paraId="1A292BB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pause() processes events, but resolution on windows can be at worst 15 msecs</w:t>
      </w:r>
    </w:p>
    <w:p w14:paraId="387E012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java.lang.Thread.sleep(delaybuffer);  </w:t>
      </w:r>
    </w:p>
    <w:p w14:paraId="54FF764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67689F2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Poll for latest frame instead of using event callback</w:t>
      </w:r>
    </w:p>
    <w:p w14:paraId="33AFCCC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 = theClient.GetLastFrameOfData();</w:t>
      </w:r>
    </w:p>
    <w:p w14:paraId="7A4FCE0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data123 = theClient.GetLastFrameOfData();</w:t>
      </w:r>
    </w:p>
    <w:p w14:paraId="62A0A7C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frameTime = data.fLatency;</w:t>
      </w:r>
    </w:p>
    <w:p w14:paraId="4852770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frameID = data.iFrame;</w:t>
      </w:r>
    </w:p>
    <w:p w14:paraId="1EAC542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425407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767AB606" w14:textId="3B7A88BF"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start of program</w:t>
      </w:r>
    </w:p>
    <w:p w14:paraId="5CA5FBF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66C103D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15BCE3F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POSx = data.RigidBodies(1).x;</w:t>
      </w:r>
    </w:p>
    <w:p w14:paraId="0A8134B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POSy = data.RigidBodies(1).y;</w:t>
      </w:r>
    </w:p>
    <w:p w14:paraId="19CF679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POSz = data.RigidBodies(1).z;</w:t>
      </w:r>
    </w:p>
    <w:p w14:paraId="44C58D94" w14:textId="1726A500"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 = quaternion(data.RigidBodies(1).qy, data.RigidBodies(1).qx, data.RigidBodies(1).qz, </w:t>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Pr="0023215A">
        <w:rPr>
          <w:rFonts w:ascii="Courier New" w:hAnsi="Courier New" w:cs="Courier New"/>
          <w:sz w:val="18"/>
          <w:szCs w:val="18"/>
          <w:lang w:val="en-US" w:eastAsia="fr-CA"/>
        </w:rPr>
        <w:t>data.RigidBodies(1).qw);</w:t>
      </w:r>
    </w:p>
    <w:p w14:paraId="75517CD7" w14:textId="77777777" w:rsid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qRot =   quaternion( 0, 0, 0, 1);     % rotate pitch 180 to avoid 180/-180 flip for nicer </w:t>
      </w:r>
    </w:p>
    <w:p w14:paraId="69D5476C" w14:textId="7A81442C" w:rsidR="00B82D84" w:rsidRPr="0023215A" w:rsidRDefault="0023215A" w:rsidP="0023215A">
      <w:pPr>
        <w:pStyle w:val="Paragraphedeliste"/>
        <w:widowControl/>
        <w:suppressAutoHyphens w:val="0"/>
        <w:autoSpaceDE w:val="0"/>
        <w:autoSpaceDN w:val="0"/>
        <w:adjustRightInd w:val="0"/>
        <w:ind w:left="851"/>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sidR="00B82D84" w:rsidRPr="0023215A">
        <w:rPr>
          <w:rFonts w:ascii="Courier New" w:hAnsi="Courier New" w:cs="Courier New"/>
          <w:sz w:val="18"/>
          <w:szCs w:val="18"/>
          <w:lang w:val="en-US" w:eastAsia="fr-CA"/>
        </w:rPr>
        <w:t>graphing</w:t>
      </w:r>
    </w:p>
    <w:p w14:paraId="3621E03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 = mtimes(q, qRot);</w:t>
      </w:r>
    </w:p>
    <w:p w14:paraId="4CA3599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angles = EulerAngles(q,'zyx');</w:t>
      </w:r>
    </w:p>
    <w:p w14:paraId="31B2191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angleYaw = -angles(1) * 180.0 / pi;   % must invert due to 180 flip above</w:t>
      </w:r>
    </w:p>
    <w:p w14:paraId="1878F8D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angleRoll = angles(2) * 180.0 / pi;</w:t>
      </w:r>
    </w:p>
    <w:p w14:paraId="73EE60F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anglePitch = -angles(3) * 180.0 / pi; </w:t>
      </w:r>
    </w:p>
    <w:p w14:paraId="6F9B75BF" w14:textId="77777777" w:rsid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datatosend = [123.456, 1000*POSx, 1000*POSy, 1000*POSz, anglePitch, angleYaw, angleRoll, </w:t>
      </w:r>
    </w:p>
    <w:p w14:paraId="1B0B9571" w14:textId="19C01F66" w:rsidR="00B82D84" w:rsidRPr="0023215A" w:rsidRDefault="0023215A" w:rsidP="0023215A">
      <w:pPr>
        <w:pStyle w:val="Paragraphedeliste"/>
        <w:widowControl/>
        <w:suppressAutoHyphens w:val="0"/>
        <w:autoSpaceDE w:val="0"/>
        <w:autoSpaceDN w:val="0"/>
        <w:adjustRightInd w:val="0"/>
        <w:ind w:left="851"/>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sidR="00B82D84" w:rsidRPr="0023215A">
        <w:rPr>
          <w:rFonts w:ascii="Courier New" w:hAnsi="Courier New" w:cs="Courier New"/>
          <w:sz w:val="18"/>
          <w:szCs w:val="18"/>
          <w:lang w:val="en-US" w:eastAsia="fr-CA"/>
        </w:rPr>
        <w:t>idx]</w:t>
      </w:r>
    </w:p>
    <w:p w14:paraId="2670C72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%datatosend1 = [1.1,2.2,3.3,4.4,5.5,6.6,7.7,8.8]</w:t>
      </w:r>
    </w:p>
    <w:p w14:paraId="4F93DD8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76A5979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'DEBUT')</w:t>
      </w:r>
    </w:p>
    <w:p w14:paraId="49B68EF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 ')</w:t>
      </w:r>
    </w:p>
    <w:p w14:paraId="7B97A29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LengthString = 0;</w:t>
      </w:r>
    </w:p>
    <w:p w14:paraId="0346A88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Extra_Character = 9;</w:t>
      </w:r>
    </w:p>
    <w:p w14:paraId="48BAD7F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i = 1:length(datatosend)</w:t>
      </w:r>
    </w:p>
    <w:p w14:paraId="42FD0C8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datatosend_conv{i} = num2str(datatosend(i), '%18.8f');</w:t>
      </w:r>
    </w:p>
    <w:p w14:paraId="00D6A56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LengthString = LengthString + length(num2str(datatosend(i), '%18.8f'));</w:t>
      </w:r>
    </w:p>
    <w:p w14:paraId="4594651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68F7FDA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 LengthString ~= 100</w:t>
      </w:r>
    </w:p>
    <w:p w14:paraId="0CCBA99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disp(LengthString)</w:t>
      </w:r>
    </w:p>
    <w:p w14:paraId="7C36EF1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datatosend_conv{Extra_Character}(1:(100-LengthString)) = '.';</w:t>
      </w:r>
    </w:p>
    <w:p w14:paraId="627EECE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3A53C99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3B6A687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j = 1:length(datatosend_conv)</w:t>
      </w:r>
    </w:p>
    <w:p w14:paraId="7C37AF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datatosend_conv{j})</w:t>
      </w:r>
    </w:p>
    <w:p w14:paraId="7F5563E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 ')</w:t>
      </w:r>
    </w:p>
    <w:p w14:paraId="09E7301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52C0C9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'FIN')</w:t>
      </w:r>
    </w:p>
    <w:p w14:paraId="05EACAF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 ')</w:t>
      </w:r>
    </w:p>
    <w:p w14:paraId="1B79AA6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java.lang.Thread.sleep(delaybuffer);</w:t>
      </w:r>
    </w:p>
    <w:p w14:paraId="258B9D4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hex2dec('0A'), 'uint8')</w:t>
      </w:r>
    </w:p>
    <w:p w14:paraId="781E189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LengthString1 = 0;</w:t>
      </w:r>
    </w:p>
    <w:p w14:paraId="35A24A9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m = 1:9</w:t>
      </w:r>
    </w:p>
    <w:p w14:paraId="2E149F3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LengthString1 =  LengthString1 + length(datatosend_conv{m});</w:t>
      </w:r>
    </w:p>
    <w:p w14:paraId="682D777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334E0D8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%disp(length(datatosend_conv{Extra_Character}))</w:t>
      </w:r>
    </w:p>
    <w:p w14:paraId="546A4F2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datatosend_conv{Extra_Character} = [];</w:t>
      </w:r>
    </w:p>
    <w:p w14:paraId="0D6AA9B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%disp(LengthString1)</w:t>
      </w:r>
    </w:p>
    <w:p w14:paraId="4FFC92B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7953EC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39689B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612E5CD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java.lang.Thread.sleep(delaybuffer);</w:t>
      </w:r>
    </w:p>
    <w:p w14:paraId="4AAC8DC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8C7034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%eol = uint8([10])</w:t>
      </w:r>
    </w:p>
    <w:p w14:paraId="65D660C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%fwrite(XBEE, eol, 'char')</w:t>
      </w:r>
    </w:p>
    <w:p w14:paraId="6C4CDC1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BA5022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644F6B7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5DA153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A6C8AD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if(frameTime ~= lastFrameTime)</w:t>
      </w:r>
    </w:p>
    <w:p w14:paraId="2116315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fprintf('FrameTime: %0.3f\tFrameID: %5d\n',frameTime, frameID);</w:t>
      </w:r>
    </w:p>
    <w:p w14:paraId="6B70BAE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lastFrameTime = frameTime;</w:t>
      </w:r>
    </w:p>
    <w:p w14:paraId="5EBE8B3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lastFrameID = frameID;</w:t>
      </w:r>
    </w:p>
    <w:p w14:paraId="4EEF23B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w:t>
      </w:r>
    </w:p>
    <w:p w14:paraId="473A8E9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display('Duplicate frame');</w:t>
      </w:r>
    </w:p>
    <w:p w14:paraId="2C7DA9B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6BE4064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25D0B75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w:t>
      </w:r>
    </w:p>
    <w:p w14:paraId="53175D3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approach 3 : get data by event handler (no polling)</w:t>
      </w:r>
    </w:p>
    <w:p w14:paraId="425F556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Add NatNet FrameReady event handler</w:t>
      </w:r>
    </w:p>
    <w:p w14:paraId="5E5B3AA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eastAsia="fr-CA"/>
        </w:rPr>
      </w:pPr>
      <w:r w:rsidRPr="0023215A">
        <w:rPr>
          <w:rFonts w:ascii="Courier New" w:hAnsi="Courier New" w:cs="Courier New"/>
          <w:sz w:val="18"/>
          <w:szCs w:val="18"/>
          <w:lang w:eastAsia="fr-CA"/>
        </w:rPr>
        <w:t xml:space="preserve">                ls = addlistener(theClient,'OnFrameReady2',@(src,event)FrameReadyCallback(src,event));</w:t>
      </w:r>
    </w:p>
    <w:p w14:paraId="6CE5553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eastAsia="fr-CA"/>
        </w:rPr>
        <w:t xml:space="preserve">                </w:t>
      </w:r>
      <w:r w:rsidRPr="0023215A">
        <w:rPr>
          <w:rFonts w:ascii="Courier New" w:hAnsi="Courier New" w:cs="Courier New"/>
          <w:sz w:val="18"/>
          <w:szCs w:val="18"/>
          <w:lang w:val="en-US" w:eastAsia="fr-CA"/>
        </w:rPr>
        <w:t>display('[NatNet] FrameReady Listener added.');</w:t>
      </w:r>
    </w:p>
    <w:p w14:paraId="3503A65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wait until figure is closed</w:t>
      </w:r>
    </w:p>
    <w:p w14:paraId="6811B6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uiwait(hFigure);</w:t>
      </w:r>
    </w:p>
    <w:p w14:paraId="0A93CE6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6362273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4786AAF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1458AA1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catch err</w:t>
      </w:r>
    </w:p>
    <w:p w14:paraId="28829D6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display(err);</w:t>
      </w:r>
    </w:p>
    <w:p w14:paraId="35DC8EB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695B113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65AF461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cleanup</w:t>
      </w:r>
    </w:p>
    <w:p w14:paraId="101FB5A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if(usePollingTimer)</w:t>
      </w:r>
    </w:p>
    <w:p w14:paraId="2B89438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stop(TimerData);</w:t>
      </w:r>
    </w:p>
    <w:p w14:paraId="4BEF724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delete(TimerData);</w:t>
      </w:r>
    </w:p>
    <w:p w14:paraId="3C009D8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7EA949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theClient.Uninitialize();</w:t>
      </w:r>
    </w:p>
    <w:p w14:paraId="3F76539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if(useFrameReadyEvent)</w:t>
      </w:r>
    </w:p>
    <w:p w14:paraId="3971FE2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if(~isempty(ls))</w:t>
      </w:r>
    </w:p>
    <w:p w14:paraId="65301BB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delete(ls);</w:t>
      </w:r>
    </w:p>
    <w:p w14:paraId="01A558B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3F490E4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70B6145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clear functions;</w:t>
      </w:r>
    </w:p>
    <w:p w14:paraId="1437ECC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40847D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display('NatNet Sample End')</w:t>
      </w:r>
    </w:p>
    <w:p w14:paraId="35D0134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0A7FB0C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end</w:t>
      </w:r>
    </w:p>
    <w:p w14:paraId="5FAEA2E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49AC707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Test : process data in a Matlab Timer callback</w:t>
      </w:r>
    </w:p>
    <w:p w14:paraId="7763DC1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function TimerCallback(obj, event, theClient)</w:t>
      </w:r>
    </w:p>
    <w:p w14:paraId="4D008F5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2988D79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frameOfData = theClient.GetLastFrameOfData();</w:t>
      </w:r>
    </w:p>
    <w:p w14:paraId="01C3E93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UpdateUI( frameOfData );</w:t>
      </w:r>
    </w:p>
    <w:p w14:paraId="53D7AF2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1466B3B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end</w:t>
      </w:r>
    </w:p>
    <w:p w14:paraId="4309A12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6378A3B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Test : Process data in a NatNet FrameReady Event listener callback</w:t>
      </w:r>
    </w:p>
    <w:p w14:paraId="262EA7E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function FrameReadyCallback(src, event)</w:t>
      </w:r>
    </w:p>
    <w:p w14:paraId="66EC611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1555D28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frameOfData = event.data;</w:t>
      </w:r>
    </w:p>
    <w:p w14:paraId="187B363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UpdateUI( frameOfData );</w:t>
      </w:r>
    </w:p>
    <w:p w14:paraId="49DC221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1D14B01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end</w:t>
      </w:r>
    </w:p>
    <w:p w14:paraId="3DB40CC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3F5A8DB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Update a Matlab Plot with values from a single frame of mocap data</w:t>
      </w:r>
    </w:p>
    <w:p w14:paraId="0FFAE55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function UpdateUI( frameOfData )</w:t>
      </w:r>
    </w:p>
    <w:p w14:paraId="273D283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703D08F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lastFrameTime;</w:t>
      </w:r>
    </w:p>
    <w:p w14:paraId="708CF7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lastFrameID;</w:t>
      </w:r>
    </w:p>
    <w:p w14:paraId="6B00676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hX;</w:t>
      </w:r>
    </w:p>
    <w:p w14:paraId="098CD72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hY;</w:t>
      </w:r>
    </w:p>
    <w:p w14:paraId="7B25E3A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hZ;</w:t>
      </w:r>
    </w:p>
    <w:p w14:paraId="779C6A1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arrayIndex;</w:t>
      </w:r>
    </w:p>
    <w:p w14:paraId="469FEDE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frameVals;</w:t>
      </w:r>
    </w:p>
    <w:p w14:paraId="0077354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xVals;</w:t>
      </w:r>
    </w:p>
    <w:p w14:paraId="7844982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yVals;</w:t>
      </w:r>
    </w:p>
    <w:p w14:paraId="7A8DC71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zVals;</w:t>
      </w:r>
    </w:p>
    <w:p w14:paraId="2C1BA84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persistent bufferModulo;</w:t>
      </w:r>
    </w:p>
    <w:p w14:paraId="3C138D6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55255C1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global frameRate;</w:t>
      </w:r>
    </w:p>
    <w:p w14:paraId="154A17B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567BFCD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first time - generate an array and a plot</w:t>
      </w:r>
    </w:p>
    <w:p w14:paraId="6DA0145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 isempty(hX)</w:t>
      </w:r>
    </w:p>
    <w:p w14:paraId="3138D24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initialize statics</w:t>
      </w:r>
    </w:p>
    <w:p w14:paraId="6BE6C54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bufferModulo = 256;</w:t>
      </w:r>
    </w:p>
    <w:p w14:paraId="0F2B217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frameVals = 1:255;</w:t>
      </w:r>
    </w:p>
    <w:p w14:paraId="04AEAE3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xVals = zeros([1,255]);</w:t>
      </w:r>
    </w:p>
    <w:p w14:paraId="3C5E365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yVals = zeros([1,255]);</w:t>
      </w:r>
    </w:p>
    <w:p w14:paraId="05588B7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zVals = zeros([1,255]);</w:t>
      </w:r>
    </w:p>
    <w:p w14:paraId="30EA38F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arrayIndex = 1;</w:t>
      </w:r>
    </w:p>
    <w:p w14:paraId="2498C13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lastFrameTime = frameOfData.fLatency;</w:t>
      </w:r>
    </w:p>
    <w:p w14:paraId="133A02A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lastFrameID = frameOfData.iFrame;</w:t>
      </w:r>
    </w:p>
    <w:p w14:paraId="33846AB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w:t>
      </w:r>
    </w:p>
    <w:p w14:paraId="79FE516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create plot</w:t>
      </w:r>
    </w:p>
    <w:p w14:paraId="2C85F0B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hX = plot(frameVals, xVals, 'color', 'r');</w:t>
      </w:r>
    </w:p>
    <w:p w14:paraId="296FEED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hold on;</w:t>
      </w:r>
    </w:p>
    <w:p w14:paraId="462AE34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hY = plot(frameVals, yVals, 'color', 'g');</w:t>
      </w:r>
    </w:p>
    <w:p w14:paraId="765E22E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hZ = plot(frameVals, zVals, 'color', 'b');</w:t>
      </w:r>
    </w:p>
    <w:p w14:paraId="146F2C9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title('Mocap Angle Plot');</w:t>
      </w:r>
    </w:p>
    <w:p w14:paraId="080EDA8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xlabel('Frame number');</w:t>
      </w:r>
    </w:p>
    <w:p w14:paraId="3CE1301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ylabel('Angle (degrees)');</w:t>
      </w:r>
    </w:p>
    <w:p w14:paraId="25FE1EF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set(gca,'YLim',[-180 180]);    </w:t>
      </w:r>
    </w:p>
    <w:p w14:paraId="20F7EB2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set(gca,'XGrid','on','YGrid','on');</w:t>
      </w:r>
    </w:p>
    <w:p w14:paraId="62056B8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4FAAF2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201F0D5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calculate the frame increment based on mocap frame's timestamp</w:t>
      </w:r>
    </w:p>
    <w:p w14:paraId="6250959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in general this should be monotonically increasing according</w:t>
      </w:r>
    </w:p>
    <w:p w14:paraId="4887451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To the mocap framerate, however frames are not guaranteed delivery</w:t>
      </w:r>
    </w:p>
    <w:p w14:paraId="0871E2D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so to be accurate we test and report frame drop or duplication</w:t>
      </w:r>
    </w:p>
    <w:p w14:paraId="14180C0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newFrame = true;</w:t>
      </w:r>
    </w:p>
    <w:p w14:paraId="79922BA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droppedFrames = false;</w:t>
      </w:r>
    </w:p>
    <w:p w14:paraId="77A2827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frameTime = frameOfData.fLatency;</w:t>
      </w:r>
    </w:p>
    <w:p w14:paraId="3073B10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frameID = frameOfData.iFrame;</w:t>
      </w:r>
    </w:p>
    <w:p w14:paraId="615B0A0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calcFrameInc = round( (frameTime - lastFrameTime) * frameRate );</w:t>
      </w:r>
    </w:p>
    <w:p w14:paraId="7C9C4FA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clamp it to a circular buffer of 255 frames</w:t>
      </w:r>
    </w:p>
    <w:p w14:paraId="13A8EB2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arrayIndex = mod(arrayIndex + calcFrameInc, bufferModulo);</w:t>
      </w:r>
    </w:p>
    <w:p w14:paraId="5252DCA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if(arrayIndex==0)</w:t>
      </w:r>
    </w:p>
    <w:p w14:paraId="4FE82BE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arrayIndex = 1;</w:t>
      </w:r>
    </w:p>
    <w:p w14:paraId="18E8A44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2FF2A7C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if(calcFrameInc &gt; 1)</w:t>
      </w:r>
    </w:p>
    <w:p w14:paraId="0B1A9C4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debug</w:t>
      </w:r>
    </w:p>
    <w:p w14:paraId="2F12F9F0" w14:textId="77777777" w:rsid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fprintf('\nDropped Frame(s) : %d\n\tLastTime : %.3f\n\tThisTime : %.3f\n', calcFrameInc-1,</w:t>
      </w:r>
    </w:p>
    <w:p w14:paraId="16E98791" w14:textId="060B29DB" w:rsidR="00B82D84" w:rsidRPr="0023215A" w:rsidRDefault="00B82D84" w:rsidP="0023215A">
      <w:pPr>
        <w:pStyle w:val="Paragraphedeliste"/>
        <w:widowControl/>
        <w:suppressAutoHyphens w:val="0"/>
        <w:autoSpaceDE w:val="0"/>
        <w:autoSpaceDN w:val="0"/>
        <w:adjustRightInd w:val="0"/>
        <w:ind w:left="1571" w:firstLine="589"/>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lastFrameTime, </w:t>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00063B26" w:rsidRPr="0023215A">
        <w:rPr>
          <w:rFonts w:ascii="Courier New" w:hAnsi="Courier New" w:cs="Courier New"/>
          <w:sz w:val="18"/>
          <w:szCs w:val="18"/>
          <w:lang w:val="en-US" w:eastAsia="fr-CA"/>
        </w:rPr>
        <w:tab/>
      </w:r>
      <w:r w:rsidRPr="0023215A">
        <w:rPr>
          <w:rFonts w:ascii="Courier New" w:hAnsi="Courier New" w:cs="Courier New"/>
          <w:sz w:val="18"/>
          <w:szCs w:val="18"/>
          <w:lang w:val="en-US" w:eastAsia="fr-CA"/>
        </w:rPr>
        <w:t>frameTime);</w:t>
      </w:r>
    </w:p>
    <w:p w14:paraId="1802754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droppedFrames = true;</w:t>
      </w:r>
    </w:p>
    <w:p w14:paraId="3159259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elseif(calcFrameInc == 0)</w:t>
      </w:r>
    </w:p>
    <w:p w14:paraId="4402F52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debug</w:t>
      </w:r>
    </w:p>
    <w:p w14:paraId="4084C6D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display('Duplicate Frame')      </w:t>
      </w:r>
    </w:p>
    <w:p w14:paraId="40CC295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newFrame = false;</w:t>
      </w:r>
    </w:p>
    <w:p w14:paraId="735B2AF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B8C850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8D806A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debug</w:t>
      </w:r>
    </w:p>
    <w:p w14:paraId="0285105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fprintf('FrameTime: %0.3f\tFrameID: %d\n',frameTime, frameID);</w:t>
      </w:r>
    </w:p>
    <w:p w14:paraId="45D085E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w:t>
      </w:r>
    </w:p>
    <w:p w14:paraId="6BAD3CB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try</w:t>
      </w:r>
    </w:p>
    <w:p w14:paraId="6FFF34D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if(newFrame)</w:t>
      </w:r>
    </w:p>
    <w:p w14:paraId="2C9BC9D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if(frameOfData.RigidBodies.Length() &gt; 0)</w:t>
      </w:r>
    </w:p>
    <w:p w14:paraId="6F9B28E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2E7DF48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rigidBodyData = frameOfData.RigidBodies(1);</w:t>
      </w:r>
    </w:p>
    <w:p w14:paraId="311B80C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0728AEB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Test : Marker Y Position Data</w:t>
      </w:r>
    </w:p>
    <w:p w14:paraId="3EC4249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angleY = data.LabeledMarkers(1).y;</w:t>
      </w:r>
    </w:p>
    <w:p w14:paraId="490CB9B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Test : Rigid Body Y Position Data</w:t>
      </w:r>
    </w:p>
    <w:p w14:paraId="083C609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angleY = rigidBodyData.y;</w:t>
      </w:r>
    </w:p>
    <w:p w14:paraId="0F53526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0A8D44C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Test : Rigid Body 'Yaw'</w:t>
      </w:r>
    </w:p>
    <w:p w14:paraId="6894A72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Note : Motive display euler's is X (Pitch), Y (Yaw), Z (Roll), Right-Handed (RHS), Relative Axes</w:t>
      </w:r>
    </w:p>
    <w:p w14:paraId="29DDCF6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so we decode eulers heres to match that.</w:t>
      </w:r>
    </w:p>
    <w:p w14:paraId="3D6B41E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 = quaternion( rigidBodyData.qx, rigidBodyData.qy, rigidBodyData.qz, rigidBodyData.qw );</w:t>
      </w:r>
    </w:p>
    <w:p w14:paraId="56CCAC7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qRot = quaternion( 0, 0, 0, 1);     % rotate pitch 180 to avoid 180/-180 flip for nicer graphing</w:t>
      </w:r>
    </w:p>
    <w:p w14:paraId="0502024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q = mtimes(q, qRot);</w:t>
      </w:r>
    </w:p>
    <w:p w14:paraId="391DAFC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angles = EulerAngles(q,'zyx');</w:t>
      </w:r>
    </w:p>
    <w:p w14:paraId="42ED9DF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angleX = -angles(1) * 180.0 / pi;   % must invert due to 180 flip above</w:t>
      </w:r>
    </w:p>
    <w:p w14:paraId="30D2E94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angleY = angles(2) * 180.0 / pi;</w:t>
      </w:r>
    </w:p>
    <w:p w14:paraId="264CE22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angleZ = -angles(3) * 180.0 / pi;   % must invert due to 180 flip above</w:t>
      </w:r>
    </w:p>
    <w:p w14:paraId="6E8CA7F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514989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if(droppedFrames)</w:t>
      </w:r>
    </w:p>
    <w:p w14:paraId="222F3F1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i = 1 : calcFrameInc</w:t>
      </w:r>
    </w:p>
    <w:p w14:paraId="0994F5F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fillIndex = arrayIndex - i;</w:t>
      </w:r>
    </w:p>
    <w:p w14:paraId="32AD6BB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if(fillIndex &lt; 1)</w:t>
      </w:r>
    </w:p>
    <w:p w14:paraId="420AE51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fillIndex = bufferModulo-(abs(fillIndex)+1);</w:t>
      </w:r>
    </w:p>
    <w:p w14:paraId="3702618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7163E27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xVals(fillIndex) = angleX;  </w:t>
      </w:r>
    </w:p>
    <w:p w14:paraId="1FF3BD1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yVals(fillIndex) = angleY;  </w:t>
      </w:r>
    </w:p>
    <w:p w14:paraId="64A99DF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zVals(fillIndex) = angleZ;  </w:t>
      </w:r>
    </w:p>
    <w:p w14:paraId="5A1E675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5B70826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647698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7CA9590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update the array/plot for this frame</w:t>
      </w:r>
    </w:p>
    <w:p w14:paraId="07C8753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xVals(arrayIndex) = angleX;  </w:t>
      </w:r>
    </w:p>
    <w:p w14:paraId="3044E67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yVals(arrayIndex) = angleY;  </w:t>
      </w:r>
    </w:p>
    <w:p w14:paraId="5E4B35C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zVals(arrayIndex) = angleZ;  </w:t>
      </w:r>
    </w:p>
    <w:p w14:paraId="065A1FF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set(hX, 'YData', xVals);</w:t>
      </w:r>
    </w:p>
    <w:p w14:paraId="4A89A51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set(hY, 'YData', yVals);</w:t>
      </w:r>
    </w:p>
    <w:p w14:paraId="1D904DF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set(hZ, 'YData', zVals);</w:t>
      </w:r>
    </w:p>
    <w:p w14:paraId="440AA21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66F9252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7F12DFA5"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121AA9A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catch err</w:t>
      </w:r>
    </w:p>
    <w:p w14:paraId="23EBA7D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display(err);</w:t>
      </w:r>
    </w:p>
    <w:p w14:paraId="2291B43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4ABBCA7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154312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lastFrameTime = frameTime;</w:t>
      </w:r>
    </w:p>
    <w:p w14:paraId="35EF1FF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lastFrameID = frameID;</w:t>
      </w:r>
    </w:p>
    <w:p w14:paraId="31A9AB9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55293C9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end</w:t>
      </w:r>
    </w:p>
    <w:p w14:paraId="2A063A2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4BF2E1E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Print out a description of actively tracked models from Motive</w:t>
      </w:r>
    </w:p>
    <w:p w14:paraId="3FD264E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function GetDataDescriptions( theClient )</w:t>
      </w:r>
    </w:p>
    <w:p w14:paraId="05755B3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0239256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dataDescriptions = theClient.GetDataDescriptions();</w:t>
      </w:r>
    </w:p>
    <w:p w14:paraId="655C7A6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w:t>
      </w:r>
    </w:p>
    <w:p w14:paraId="27D135D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 print out </w:t>
      </w:r>
    </w:p>
    <w:p w14:paraId="200B30D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fprintf('[NatNet] Tracking Models : %d\n\n', dataDescriptions.Count);</w:t>
      </w:r>
    </w:p>
    <w:p w14:paraId="685DFA6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idx = 1 : dataDescriptions.Count</w:t>
      </w:r>
    </w:p>
    <w:p w14:paraId="785D22A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descriptor = dataDescriptions.Item(idx-1);</w:t>
      </w:r>
    </w:p>
    <w:p w14:paraId="28065E1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if(descriptor.type == 0)</w:t>
      </w:r>
    </w:p>
    <w:p w14:paraId="17539B7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fprintf('\tMarkerSet \t: ');</w:t>
      </w:r>
    </w:p>
    <w:p w14:paraId="7D7F6C7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elseif(descriptor.type == 1)</w:t>
      </w:r>
    </w:p>
    <w:p w14:paraId="1C71A57E"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fprintf('\tRigid Body \t: ');                </w:t>
      </w:r>
    </w:p>
    <w:p w14:paraId="4EE6A186"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elseif(descriptor.type == 2)</w:t>
      </w:r>
    </w:p>
    <w:p w14:paraId="00CF67DA"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eastAsia="fr-CA"/>
        </w:rPr>
      </w:pPr>
      <w:r w:rsidRPr="0023215A">
        <w:rPr>
          <w:rFonts w:ascii="Courier New" w:hAnsi="Courier New" w:cs="Courier New"/>
          <w:sz w:val="18"/>
          <w:szCs w:val="18"/>
          <w:lang w:eastAsia="fr-CA"/>
        </w:rPr>
        <w:t xml:space="preserve">            fprintf('\tSkeleton \t: ');               </w:t>
      </w:r>
    </w:p>
    <w:p w14:paraId="2FCFC55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eastAsia="fr-CA"/>
        </w:rPr>
        <w:t xml:space="preserve">        </w:t>
      </w:r>
      <w:r w:rsidRPr="0023215A">
        <w:rPr>
          <w:rFonts w:ascii="Courier New" w:hAnsi="Courier New" w:cs="Courier New"/>
          <w:sz w:val="18"/>
          <w:szCs w:val="18"/>
          <w:lang w:val="en-US" w:eastAsia="fr-CA"/>
        </w:rPr>
        <w:t>else</w:t>
      </w:r>
    </w:p>
    <w:p w14:paraId="50D1E4A8"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fprintf('\tUnknown data type : ');               </w:t>
      </w:r>
    </w:p>
    <w:p w14:paraId="1F3DEEC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25FD9C6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fprintf('%s\n', char(descriptor.Name));</w:t>
      </w:r>
    </w:p>
    <w:p w14:paraId="0D654AE0"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1F61CB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p>
    <w:p w14:paraId="59B93C5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idx = 1 : dataDescriptions.Count</w:t>
      </w:r>
    </w:p>
    <w:p w14:paraId="324C28C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descriptor = dataDescriptions.Item(idx-1);</w:t>
      </w:r>
    </w:p>
    <w:p w14:paraId="2EC6197D"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if(descriptor.type == 0)</w:t>
      </w:r>
    </w:p>
    <w:p w14:paraId="00CCA22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fprintf('\n\tMarkerset : %s\t(%d markers)\n', char(descriptor.Name), descriptor.nMarkers);</w:t>
      </w:r>
    </w:p>
    <w:p w14:paraId="4575B8E4"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lastRenderedPageBreak/>
        <w:t xml:space="preserve">            markerNames = descriptor.MarkerNames;</w:t>
      </w:r>
    </w:p>
    <w:p w14:paraId="5042CCE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markerIndex = 1 : descriptor.nMarkers</w:t>
      </w:r>
    </w:p>
    <w:p w14:paraId="2DBCC46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name = markerNames(markerIndex);</w:t>
      </w:r>
    </w:p>
    <w:p w14:paraId="3DC7FD4F"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fprintf('\t\tMarker : %-20s\t(ID=%d)\n', char(name), markerIndex);             </w:t>
      </w:r>
    </w:p>
    <w:p w14:paraId="3C4DA1A2"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093E86D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elseif(descriptor.type == 1)</w:t>
      </w:r>
    </w:p>
    <w:p w14:paraId="3EC7A86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fprintf('\n\tRigid Body : %s\t\t(ID=%d, ParentID=%d)\n', char(descriptor.Name),descriptor.ID,descriptor.parentID);</w:t>
      </w:r>
    </w:p>
    <w:p w14:paraId="0C94E133"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elseif(descriptor.type == 2)</w:t>
      </w:r>
    </w:p>
    <w:p w14:paraId="46900A3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fprintf('\n\tSkeleton : %s\t(%d bones)\n', char(descriptor.Name), descriptor.nRigidBodies);</w:t>
      </w:r>
    </w:p>
    <w:p w14:paraId="1EE4ABA9"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eastAsia="fr-CA"/>
        </w:rPr>
      </w:pPr>
      <w:r w:rsidRPr="0023215A">
        <w:rPr>
          <w:rFonts w:ascii="Courier New" w:hAnsi="Courier New" w:cs="Courier New"/>
          <w:sz w:val="18"/>
          <w:szCs w:val="18"/>
          <w:lang w:eastAsia="fr-CA"/>
        </w:rPr>
        <w:t xml:space="preserve">            %fprintf('\t\tID : %d\n', descriptor.ID);</w:t>
      </w:r>
    </w:p>
    <w:p w14:paraId="459A376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eastAsia="fr-CA"/>
        </w:rPr>
        <w:t xml:space="preserve">            </w:t>
      </w:r>
      <w:r w:rsidRPr="0023215A">
        <w:rPr>
          <w:rFonts w:ascii="Courier New" w:hAnsi="Courier New" w:cs="Courier New"/>
          <w:sz w:val="18"/>
          <w:szCs w:val="18"/>
          <w:lang w:val="en-US" w:eastAsia="fr-CA"/>
        </w:rPr>
        <w:t>rigidBodies = descriptor.RigidBodies;</w:t>
      </w:r>
    </w:p>
    <w:p w14:paraId="484C4F6C"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for boneIndex = 1 : descriptor.nRigidBodies</w:t>
      </w:r>
    </w:p>
    <w:p w14:paraId="328FB66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rigidBody = rigidBodies(boneIndex);</w:t>
      </w:r>
    </w:p>
    <w:p w14:paraId="4E548067"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fprintf('\t\tBone : %-20s\t(ID=%d, ParentID=%d)\n', char(rigidBody.Name), rigidBody.ID, rigidBody.parentID);</w:t>
      </w:r>
    </w:p>
    <w:p w14:paraId="1ACECF1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               </w:t>
      </w:r>
    </w:p>
    <w:p w14:paraId="0AEBF091"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18788F2B" w14:textId="77777777"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 xml:space="preserve">    end</w:t>
      </w:r>
    </w:p>
    <w:p w14:paraId="56D69130" w14:textId="3461CA5D" w:rsidR="00B82D84" w:rsidRPr="0023215A" w:rsidRDefault="00B82D84" w:rsidP="00063B26">
      <w:pPr>
        <w:pStyle w:val="Paragraphedeliste"/>
        <w:widowControl/>
        <w:numPr>
          <w:ilvl w:val="0"/>
          <w:numId w:val="26"/>
        </w:numPr>
        <w:suppressAutoHyphens w:val="0"/>
        <w:autoSpaceDE w:val="0"/>
        <w:autoSpaceDN w:val="0"/>
        <w:adjustRightInd w:val="0"/>
        <w:rPr>
          <w:rFonts w:ascii="Courier New" w:hAnsi="Courier New" w:cs="Courier New"/>
          <w:sz w:val="18"/>
          <w:szCs w:val="18"/>
          <w:lang w:val="en-US" w:eastAsia="fr-CA"/>
        </w:rPr>
      </w:pPr>
      <w:r w:rsidRPr="0023215A">
        <w:rPr>
          <w:rFonts w:ascii="Courier New" w:hAnsi="Courier New" w:cs="Courier New"/>
          <w:sz w:val="18"/>
          <w:szCs w:val="18"/>
          <w:lang w:val="en-US" w:eastAsia="fr-CA"/>
        </w:rPr>
        <w:t>end</w:t>
      </w:r>
    </w:p>
    <w:p w14:paraId="798B9753" w14:textId="77777777" w:rsidR="00B82D84" w:rsidRPr="0023215A" w:rsidRDefault="00B82D84" w:rsidP="00B82D84">
      <w:pPr>
        <w:widowControl/>
        <w:suppressAutoHyphens w:val="0"/>
        <w:autoSpaceDE w:val="0"/>
        <w:autoSpaceDN w:val="0"/>
        <w:adjustRightInd w:val="0"/>
        <w:rPr>
          <w:rFonts w:ascii="Courier New" w:hAnsi="Courier New" w:cs="Courier New"/>
          <w:sz w:val="18"/>
          <w:szCs w:val="18"/>
          <w:lang w:val="en-US" w:eastAsia="fr-CA"/>
        </w:rPr>
      </w:pPr>
    </w:p>
    <w:p w14:paraId="6193A237" w14:textId="77777777" w:rsidR="00B82D84" w:rsidRDefault="00B82D84" w:rsidP="00CC192A">
      <w:pPr>
        <w:widowControl/>
        <w:suppressAutoHyphens w:val="0"/>
        <w:sectPr w:rsidR="00B82D84" w:rsidSect="00C130F9">
          <w:footerReference w:type="default" r:id="rId33"/>
          <w:footerReference w:type="first" r:id="rId34"/>
          <w:pgSz w:w="15840" w:h="12240" w:orient="landscape"/>
          <w:pgMar w:top="2160" w:right="1440" w:bottom="1440" w:left="1440" w:header="720" w:footer="1009" w:gutter="0"/>
          <w:pgNumType w:start="1" w:chapStyle="1"/>
          <w:cols w:space="720"/>
          <w:titlePg/>
          <w:docGrid w:linePitch="360" w:charSpace="-6145"/>
        </w:sectPr>
      </w:pPr>
    </w:p>
    <w:p w14:paraId="317C1FCB" w14:textId="2F849E90" w:rsidR="00CC192A" w:rsidRPr="00CC192A" w:rsidRDefault="00CC192A" w:rsidP="00CC192A">
      <w:pPr>
        <w:pStyle w:val="Titre1"/>
        <w:rPr>
          <w:rFonts w:ascii="Times New Roman" w:hAnsi="Times New Roman" w:cs="Times New Roman"/>
        </w:rPr>
      </w:pPr>
      <w:bookmarkStart w:id="35" w:name="_Toc445930526"/>
      <w:r w:rsidRPr="00CC192A">
        <w:rPr>
          <w:rFonts w:ascii="Times New Roman" w:hAnsi="Times New Roman" w:cs="Times New Roman"/>
        </w:rPr>
        <w:lastRenderedPageBreak/>
        <w:t>Annexe B – Code Python</w:t>
      </w:r>
      <w:bookmarkEnd w:id="35"/>
    </w:p>
    <w:p w14:paraId="4B6151A7" w14:textId="77777777" w:rsidR="000B51FD" w:rsidRDefault="000B51FD" w:rsidP="000B51FD">
      <w:pPr>
        <w:pStyle w:val="Corpsdetexte"/>
      </w:pPr>
    </w:p>
    <w:p w14:paraId="22FE010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io</w:t>
      </w:r>
    </w:p>
    <w:p w14:paraId="0579A51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time</w:t>
      </w:r>
    </w:p>
    <w:p w14:paraId="26BE098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picamera</w:t>
      </w:r>
    </w:p>
    <w:p w14:paraId="6380CBD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cv2</w:t>
      </w:r>
    </w:p>
    <w:p w14:paraId="5F19201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numpy as np</w:t>
      </w:r>
    </w:p>
    <w:p w14:paraId="61F01D0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sys</w:t>
      </w:r>
    </w:p>
    <w:p w14:paraId="5396116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cmath</w:t>
      </w:r>
    </w:p>
    <w:p w14:paraId="3F27367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from scipy import linalg</w:t>
      </w:r>
    </w:p>
    <w:p w14:paraId="5E60A7E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serial</w:t>
      </w:r>
    </w:p>
    <w:p w14:paraId="3D171A3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math</w:t>
      </w:r>
    </w:p>
    <w:p w14:paraId="3A56B2F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import os</w:t>
      </w:r>
    </w:p>
    <w:p w14:paraId="2B1D4E0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#create video capture</w:t>
      </w:r>
    </w:p>
    <w:p w14:paraId="1E48472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cap = cv2.VideoCapture(0)</w:t>
      </w:r>
    </w:p>
    <w:p w14:paraId="55DD80D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cap.set(cv2.CAP_PROP_FPS, 8)</w:t>
      </w:r>
    </w:p>
    <w:p w14:paraId="2DA5DA95" w14:textId="2189DD43"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#initialisation de la matrice d'</w:t>
      </w:r>
      <w:r w:rsidR="00D2125D">
        <w:rPr>
          <w:rFonts w:ascii="Courier New" w:hAnsi="Courier New" w:cs="Courier New"/>
          <w:sz w:val="18"/>
          <w:szCs w:val="18"/>
          <w:lang w:val="en-US" w:eastAsia="fr-CA"/>
        </w:rPr>
        <w:t>élévation</w:t>
      </w:r>
    </w:p>
    <w:p w14:paraId="4EBF4B5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temps_precedent = 0</w:t>
      </w:r>
    </w:p>
    <w:p w14:paraId="1BBB025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Elevation = [ [ 0 for i in range(650) ] for j in range(650) ]</w:t>
      </w:r>
    </w:p>
    <w:p w14:paraId="70553EA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XOFFSET = 325</w:t>
      </w:r>
    </w:p>
    <w:p w14:paraId="1151B3B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YOFFSET = 325</w:t>
      </w:r>
    </w:p>
    <w:p w14:paraId="066715C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3BBAEE3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(-40+XOFFSET,40+XOFFSET):</w:t>
      </w:r>
    </w:p>
    <w:p w14:paraId="0D50E6E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(150+YOFFSET, 210+YOFFSET):</w:t>
      </w:r>
    </w:p>
    <w:p w14:paraId="73B6231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Elevation[i][j] = 75.356</w:t>
      </w:r>
    </w:p>
    <w:p w14:paraId="2D6D5C5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(-20 + XOFFSET, 25 + XOFFSET):</w:t>
      </w:r>
    </w:p>
    <w:p w14:paraId="577D0D0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(55+ YOFFSET, 100 + YOFFSET):</w:t>
      </w:r>
    </w:p>
    <w:p w14:paraId="736912E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Elevation[i][j] = 11.684</w:t>
      </w:r>
    </w:p>
    <w:p w14:paraId="210696C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(-20 + XOFFSET, 31 + XOFFSET):</w:t>
      </w:r>
    </w:p>
    <w:p w14:paraId="14D279E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(-20+YOFFSET, 22 +YOFFSET):</w:t>
      </w:r>
    </w:p>
    <w:p w14:paraId="699B5C3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Elevation[i][i] = 15.5</w:t>
      </w:r>
    </w:p>
    <w:p w14:paraId="082CDCB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(-120 + XOFFSET, -90+XOFFSET):</w:t>
      </w:r>
    </w:p>
    <w:p w14:paraId="3C1CC15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(120 + YOFFSET, 180 + YOFFSET):</w:t>
      </w:r>
    </w:p>
    <w:p w14:paraId="3632AE9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Elevation[i][j] = 32</w:t>
      </w:r>
    </w:p>
    <w:p w14:paraId="51603A8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(-150 + XOFFSET, -90 + XOFFSET):</w:t>
      </w:r>
    </w:p>
    <w:p w14:paraId="73B25A4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(48+YOFFSET, 100 +YOFFSET):</w:t>
      </w:r>
    </w:p>
    <w:p w14:paraId="1C3E650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lastRenderedPageBreak/>
        <w:tab/>
      </w:r>
      <w:r w:rsidRPr="00FC0770">
        <w:rPr>
          <w:rFonts w:ascii="Courier New" w:hAnsi="Courier New" w:cs="Courier New"/>
          <w:sz w:val="18"/>
          <w:szCs w:val="18"/>
          <w:lang w:val="en-US" w:eastAsia="fr-CA"/>
        </w:rPr>
        <w:tab/>
        <w:t>Elevation[i][j] = 68.98</w:t>
      </w:r>
    </w:p>
    <w:p w14:paraId="20B7AF5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for i in range (-170+XOFFSET, -135+XOFFSET):</w:t>
      </w:r>
    </w:p>
    <w:p w14:paraId="41CD791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j in range (175+YOFFSET, 240+YOFFSET):</w:t>
      </w:r>
    </w:p>
    <w:p w14:paraId="02AC1A5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Elevation[i][j] = 68.98</w:t>
      </w:r>
    </w:p>
    <w:p w14:paraId="1F7B360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54D55E4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print('FINI INITIALISATION CARTE')</w:t>
      </w:r>
    </w:p>
    <w:p w14:paraId="188E943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#initialisation of the global variables</w:t>
      </w:r>
    </w:p>
    <w:p w14:paraId="30D82A2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ser = serial.Serial("/dev/XBEE", 115200)</w:t>
      </w:r>
    </w:p>
    <w:p w14:paraId="6FD66B9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FEA73F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matrice_transfo_static = np.array([[1, 0, 0, 4.1],[0 , 1, 0, -4.3], [0, 0, 1, -</w:t>
      </w:r>
      <w:r>
        <w:rPr>
          <w:rFonts w:ascii="Courier New" w:hAnsi="Courier New" w:cs="Courier New"/>
          <w:sz w:val="18"/>
          <w:szCs w:val="18"/>
          <w:lang w:val="en-US" w:eastAsia="fr-CA"/>
        </w:rPr>
        <w:tab/>
      </w:r>
      <w:r w:rsidRPr="00FC0770">
        <w:rPr>
          <w:rFonts w:ascii="Courier New" w:hAnsi="Courier New" w:cs="Courier New"/>
          <w:sz w:val="18"/>
          <w:szCs w:val="18"/>
          <w:lang w:val="en-US" w:eastAsia="fr-CA"/>
        </w:rPr>
        <w:t>5.6], [0, 0, 0, 1]])</w:t>
      </w:r>
    </w:p>
    <w:p w14:paraId="3070C5F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#test1 = np.array([[1, 0, 0, 0], [0, 1, 0, 0], [0, 0, 1, 1000], [0, 0, 0, 1]])</w:t>
      </w:r>
    </w:p>
    <w:p w14:paraId="7166934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K_Mat = np.array([[634.782, 0, 320.8814], [0, 636.25833, 240.87371], [0, 0, </w:t>
      </w:r>
      <w:r>
        <w:rPr>
          <w:rFonts w:ascii="Courier New" w:hAnsi="Courier New" w:cs="Courier New"/>
          <w:sz w:val="18"/>
          <w:szCs w:val="18"/>
          <w:lang w:val="en-US" w:eastAsia="fr-CA"/>
        </w:rPr>
        <w:tab/>
      </w:r>
      <w:r w:rsidRPr="00FC0770">
        <w:rPr>
          <w:rFonts w:ascii="Courier New" w:hAnsi="Courier New" w:cs="Courier New"/>
          <w:sz w:val="18"/>
          <w:szCs w:val="18"/>
          <w:lang w:val="en-US" w:eastAsia="fr-CA"/>
        </w:rPr>
        <w:t xml:space="preserve">1]], dtype = np.float32) </w:t>
      </w:r>
    </w:p>
    <w:p w14:paraId="072C034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#K_inv = linalg.inv(K_Mat)</w:t>
      </w:r>
    </w:p>
    <w:p w14:paraId="3E85719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kc = np.array([0.0974, -0.3001, 0.00074, -0.00030, 0.0000], dtype = np.float32)</w:t>
      </w:r>
    </w:p>
    <w:p w14:paraId="206452D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Matrice_Test = np.array([[0.70711, 0, 0.70711, 0],[0, 1, 0, 0], [-0.70711, 0, </w:t>
      </w:r>
      <w:r>
        <w:rPr>
          <w:rFonts w:ascii="Courier New" w:hAnsi="Courier New" w:cs="Courier New"/>
          <w:sz w:val="18"/>
          <w:szCs w:val="18"/>
          <w:lang w:val="en-US" w:eastAsia="fr-CA"/>
        </w:rPr>
        <w:tab/>
      </w:r>
      <w:r w:rsidRPr="00FC0770">
        <w:rPr>
          <w:rFonts w:ascii="Courier New" w:hAnsi="Courier New" w:cs="Courier New"/>
          <w:sz w:val="18"/>
          <w:szCs w:val="18"/>
          <w:lang w:val="en-US" w:eastAsia="fr-CA"/>
        </w:rPr>
        <w:t>0.70711, 1000],[0, 0, 0, 1]])</w:t>
      </w:r>
    </w:p>
    <w:p w14:paraId="43CA4AB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42A1DF3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#matrice_transfo = np.dot(test1, matrice_transfo_static)</w:t>
      </w:r>
    </w:p>
    <w:p w14:paraId="56FD47C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4DB76E5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1111D42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#if you want to debug and test without optitrack</w:t>
      </w:r>
    </w:p>
    <w:p w14:paraId="7404CB5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OPTITRACK_OVERRIDE = 0</w:t>
      </w:r>
    </w:p>
    <w:p w14:paraId="76FA778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EXIT_FLAG = 0</w:t>
      </w:r>
    </w:p>
    <w:p w14:paraId="01C8D15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XSCALING = 12.25</w:t>
      </w:r>
    </w:p>
    <w:p w14:paraId="1014836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YSCALING = 12.458</w:t>
      </w:r>
    </w:p>
    <w:p w14:paraId="7E00C24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ZSCALING = 12.5</w:t>
      </w:r>
    </w:p>
    <w:p w14:paraId="7E293A4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EADFA5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XTARGETOFFSET = 6</w:t>
      </w:r>
    </w:p>
    <w:p w14:paraId="4369537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YTARGETOFFSET = 5.5</w:t>
      </w:r>
    </w:p>
    <w:p w14:paraId="3AB2D13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7912246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PositionCibleX = 0</w:t>
      </w:r>
    </w:p>
    <w:p w14:paraId="480B0D9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PositionCibleY = 0</w:t>
      </w:r>
    </w:p>
    <w:p w14:paraId="6B15E81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4276CDE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62C6965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print('Debut du programme')</w:t>
      </w:r>
    </w:p>
    <w:p w14:paraId="7782B65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while(1):</w:t>
      </w:r>
    </w:p>
    <w:p w14:paraId="6C99F18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#read the frames</w:t>
      </w:r>
    </w:p>
    <w:p w14:paraId="68D4DF9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OPTITRACK_OVERRIDE == 0:</w:t>
      </w:r>
    </w:p>
    <w:p w14:paraId="4992088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#INSERT XBEE READING HERE</w:t>
      </w:r>
    </w:p>
    <w:p w14:paraId="025D319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while (1) :</w:t>
      </w:r>
    </w:p>
    <w:p w14:paraId="4C44BAA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try:</w:t>
      </w:r>
    </w:p>
    <w:p w14:paraId="03B8C2F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lastRenderedPageBreak/>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_, frame = cap.read()</w:t>
      </w:r>
    </w:p>
    <w:p w14:paraId="621BDCE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rawData = ser.readline()</w:t>
      </w:r>
    </w:p>
    <w:p w14:paraId="61F6C16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parsedData = rawData.split(" ")</w:t>
      </w:r>
    </w:p>
    <w:p w14:paraId="5266F97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if parsedData[0] == 'DEBUT':</w:t>
      </w:r>
    </w:p>
    <w:p w14:paraId="537E258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if len(parsedData) &gt; 10 :</w:t>
      </w:r>
    </w:p>
    <w:p w14:paraId="29725BD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if parsedData[10] == 'FIN':</w:t>
      </w:r>
    </w:p>
    <w:p w14:paraId="233A695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#print(parsedData)</w:t>
      </w:r>
    </w:p>
    <w:p w14:paraId="12E778A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break</w:t>
      </w:r>
    </w:p>
    <w:p w14:paraId="550CA74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else:</w:t>
      </w:r>
    </w:p>
    <w:p w14:paraId="6179943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 ('Next String Corrupt1')</w:t>
      </w:r>
    </w:p>
    <w:p w14:paraId="103740B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else : </w:t>
      </w:r>
    </w:p>
    <w:p w14:paraId="32BAA4A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 ('Next String Corrupt2')</w:t>
      </w:r>
    </w:p>
    <w:p w14:paraId="3D4BF51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else :</w:t>
      </w:r>
    </w:p>
    <w:p w14:paraId="260612F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print('Next String Corrupt3')</w:t>
      </w:r>
    </w:p>
    <w:p w14:paraId="5212CD5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p>
    <w:p w14:paraId="365BAE1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except KeyboardInterrupt :</w:t>
      </w:r>
    </w:p>
    <w:p w14:paraId="7632600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break</w:t>
      </w:r>
    </w:p>
    <w:p w14:paraId="059AC4D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EXIT_FLAG = 1</w:t>
      </w:r>
    </w:p>
    <w:p w14:paraId="1D7D11F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6227FA1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32B3174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EXIT_FLAG == 1:</w:t>
      </w:r>
    </w:p>
    <w:p w14:paraId="1B9007F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break</w:t>
      </w:r>
    </w:p>
    <w:p w14:paraId="7F8E18B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ser.flushInput()</w:t>
      </w:r>
    </w:p>
    <w:p w14:paraId="0956449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OPTITRACK_OVERRIDE == 0:</w:t>
      </w:r>
    </w:p>
    <w:p w14:paraId="4D91820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POSITIONX = float(parsedData[2])/XSCALING</w:t>
      </w:r>
    </w:p>
    <w:p w14:paraId="62375E4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POSITIONZ = float(parsedData[3])/ZSCALING</w:t>
      </w:r>
    </w:p>
    <w:p w14:paraId="01299C8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POSITIONY = -1 * float(parsedData[4])/YSCALING</w:t>
      </w:r>
    </w:p>
    <w:p w14:paraId="346761E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ROLL = float(parsedData[5])*3.141596/180</w:t>
      </w:r>
    </w:p>
    <w:p w14:paraId="7D23B9D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YAW = -1*float(parsedData[6])*3.141596/180</w:t>
      </w:r>
    </w:p>
    <w:p w14:paraId="5E9DCAD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PITCH = -1*float(parsedData[7])*3.141596/180</w:t>
      </w:r>
    </w:p>
    <w:p w14:paraId="667C0FF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ID = float(parsedData[8])</w:t>
      </w:r>
    </w:p>
    <w:p w14:paraId="407C8F5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ID = int(ID)</w:t>
      </w:r>
    </w:p>
    <w:p w14:paraId="0593703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 ID</w:t>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p>
    <w:p w14:paraId="0445D57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ca = math.cos(YAW)</w:t>
      </w:r>
    </w:p>
    <w:p w14:paraId="061BE38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sa = math.sin(YAW)</w:t>
      </w:r>
    </w:p>
    <w:p w14:paraId="76F4274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cb = math.cos(ROLL)</w:t>
      </w:r>
    </w:p>
    <w:p w14:paraId="0F92BC7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sb = math.sin(ROLL)</w:t>
      </w:r>
    </w:p>
    <w:p w14:paraId="0B54B83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cg = math.cos(PITCH)</w:t>
      </w:r>
    </w:p>
    <w:p w14:paraId="4C2CA69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sg = math.sin(PITCH)</w:t>
      </w:r>
    </w:p>
    <w:p w14:paraId="67FF018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3CEABE1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lastRenderedPageBreak/>
        <w:tab/>
        <w:t>#FINISH IT HERE</w:t>
      </w:r>
    </w:p>
    <w:p w14:paraId="148B194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Mat_PITCH = np.array([[1,0,0,0],[0,cg,sg,0],[0,-sg,cg,0],[0,0,0,1]])</w:t>
      </w:r>
    </w:p>
    <w:p w14:paraId="37547C20"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AC1EC6">
        <w:rPr>
          <w:rFonts w:ascii="Courier New" w:hAnsi="Courier New" w:cs="Courier New"/>
          <w:sz w:val="18"/>
          <w:szCs w:val="18"/>
          <w:lang w:eastAsia="fr-CA"/>
        </w:rPr>
        <w:t>Mat_YAW = np.array([[ca,sa,0,0],[-sa,ca,0,0],[0,0,1,0],[0,0,0,1]])</w:t>
      </w:r>
    </w:p>
    <w:p w14:paraId="3F2AA33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FC0770">
        <w:rPr>
          <w:rFonts w:ascii="Courier New" w:hAnsi="Courier New" w:cs="Courier New"/>
          <w:sz w:val="18"/>
          <w:szCs w:val="18"/>
          <w:lang w:val="en-US" w:eastAsia="fr-CA"/>
        </w:rPr>
        <w:t>Mat_ROLL = np.array([[cb,0,-sb,0],[0,1,0,0],[sb,0,cb,0],[0,0,0,1]])</w:t>
      </w:r>
    </w:p>
    <w:p w14:paraId="61C4CC7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Mat_TRANSLATION = np.array([[1,0,0,POSITIONX],[0,1,0,POSITIONY],[0,0,1,POSITIONZ],[0,0,0,1]])</w:t>
      </w:r>
    </w:p>
    <w:p w14:paraId="55E5271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matrice_transfo_optitrack = np.dot(Mat_PITCH, np.dot(Mat_YAW, np.dot(Mat_ROLL, Mat_TRANSLATION)))</w:t>
      </w:r>
    </w:p>
    <w:p w14:paraId="5319246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MAT_TRANSFO = np.dot(matrice_transfo_static, matrice_transfo_optitrack)</w:t>
      </w:r>
    </w:p>
    <w:p w14:paraId="069639B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 MAT_TRANSFO</w:t>
      </w:r>
    </w:p>
    <w:p w14:paraId="4C31FBF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#getting a more recent frame</w:t>
      </w:r>
    </w:p>
    <w:p w14:paraId="349B6F8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i in range(0,6):</w:t>
      </w:r>
    </w:p>
    <w:p w14:paraId="4A121DC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cap.grab()</w:t>
      </w:r>
      <w:r w:rsidRPr="00FC0770">
        <w:rPr>
          <w:rFonts w:ascii="Courier New" w:hAnsi="Courier New" w:cs="Courier New"/>
          <w:sz w:val="18"/>
          <w:szCs w:val="18"/>
          <w:lang w:val="en-US" w:eastAsia="fr-CA"/>
        </w:rPr>
        <w:tab/>
      </w:r>
    </w:p>
    <w:p w14:paraId="340D3AA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7A90E17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2325FA7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_,frame = cap.read()</w:t>
      </w:r>
    </w:p>
    <w:p w14:paraId="0307045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3F3E7EA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#red thresholding</w:t>
      </w:r>
    </w:p>
    <w:p w14:paraId="5B8CDE7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hsv = cv2.cvtColor(frame,cv2.COLOR_BGR2HSV)</w:t>
      </w:r>
    </w:p>
    <w:p w14:paraId="463ECB3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lowerHUE = cv2.inRange(hsv,np.array((0, 50, 100)), np.array((10, 255, 255)))</w:t>
      </w:r>
    </w:p>
    <w:p w14:paraId="7206532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upperHUE = cv2.inRange(hsv,np.array((160, 50, 100)), np.array((179, 255, 255)))</w:t>
      </w:r>
    </w:p>
    <w:p w14:paraId="77B18B2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redThresh = cv2.addWeighted(lowerHUE, 1.0, upperHUE, 1.0, 1.0, 0.0)</w:t>
      </w:r>
    </w:p>
    <w:p w14:paraId="71357FE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2C79E96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#filtering edges to remove as much noise as possible</w:t>
      </w:r>
    </w:p>
    <w:p w14:paraId="5BFB54A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redThresh = cv2.blur(redThresh,(2,2))</w:t>
      </w:r>
    </w:p>
    <w:p w14:paraId="53EB74C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thresh2 = redThresh.copy()</w:t>
      </w:r>
    </w:p>
    <w:p w14:paraId="0AEB64D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388333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#setting params for keypoint detection</w:t>
      </w:r>
    </w:p>
    <w:p w14:paraId="1B21BE2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 = cv2.SimpleBlobDetector_Params()</w:t>
      </w:r>
    </w:p>
    <w:p w14:paraId="788839E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params.minThreshold = 240</w:t>
      </w:r>
    </w:p>
    <w:p w14:paraId="1D22300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params.maxThreshold = 255</w:t>
      </w:r>
    </w:p>
    <w:p w14:paraId="439A5A8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params.filterByArea = False</w:t>
      </w:r>
    </w:p>
    <w:p w14:paraId="138FFE4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params.filterByCircularity = False</w:t>
      </w:r>
    </w:p>
    <w:p w14:paraId="1619DE3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params.filterByConvexity = False</w:t>
      </w:r>
    </w:p>
    <w:p w14:paraId="796E3B8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params.filterByColor = True</w:t>
      </w:r>
    </w:p>
    <w:p w14:paraId="14EE33D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params.blobColor = 255</w:t>
      </w:r>
    </w:p>
    <w:p w14:paraId="114850F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p>
    <w:p w14:paraId="1E570FF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#simpleBlob_detector to detect keypoints</w:t>
      </w:r>
    </w:p>
    <w:p w14:paraId="0D0C305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detector = cv2.SimpleBlobDetector_create(params)</w:t>
      </w:r>
    </w:p>
    <w:p w14:paraId="27A7BA5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keypoints = detector.detect(thresh2)</w:t>
      </w:r>
    </w:p>
    <w:p w14:paraId="68A3BC8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inputPoints = np.zeros((len(keypoints), 1, 2), dtype=np.float32)</w:t>
      </w:r>
    </w:p>
    <w:p w14:paraId="6C84274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24E3133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lastRenderedPageBreak/>
        <w:tab/>
        <w:t>#putting circles on center of blobs</w:t>
      </w:r>
    </w:p>
    <w:p w14:paraId="3665627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for i in range(len(keypoints)):</w:t>
      </w:r>
    </w:p>
    <w:p w14:paraId="6A7FA3F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cv2.circle(frame,(int(keypoints[i].pt[0]),int(keypoints[i].pt[1])),5,255,-1)</w:t>
      </w:r>
    </w:p>
    <w:p w14:paraId="3DC1CC5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inputPoints[i,0,0] = keypoints[i].pt[0]</w:t>
      </w:r>
    </w:p>
    <w:p w14:paraId="4EC8F36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inputPoints[i,0,1] = keypoints[i].pt[1]</w:t>
      </w:r>
    </w:p>
    <w:p w14:paraId="0E2DBEE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C01AEF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there is a target....</w:t>
      </w:r>
    </w:p>
    <w:p w14:paraId="37A2D82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7D4C465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7234159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len(keypoints) &gt; 0:</w:t>
      </w:r>
    </w:p>
    <w:p w14:paraId="532DC19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1D686F1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#use the center of blobs and undistort it to get normalized pixels (0 -&gt; 1 for z = 1)</w:t>
      </w:r>
    </w:p>
    <w:p w14:paraId="4A7A5F6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outputPoints = cv2.undistortPoints(inputPoints, K_Mat, kc)</w:t>
      </w:r>
    </w:p>
    <w:p w14:paraId="53ABE0E4"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3DF742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#calculate the origin (center of the camera in the OptiTrack Reference frame)</w:t>
      </w:r>
    </w:p>
    <w:p w14:paraId="2E78CB0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origine = np.dot(matrice_transfo_static, np.array([[0], [0], [0], [1]]))</w:t>
      </w:r>
    </w:p>
    <w:p w14:paraId="6B11758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origine = np.dot(Mat_YAW, origine)</w:t>
      </w:r>
    </w:p>
    <w:p w14:paraId="17D5A4E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origine = np.dot(Mat_PITCH, origine)</w:t>
      </w:r>
    </w:p>
    <w:p w14:paraId="7A2470C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origine = np.dot(Mat_ROLL, origine)</w:t>
      </w:r>
    </w:p>
    <w:p w14:paraId="6306B4D1"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origine = np.dot(Mat_TRANSLATION, origine)</w:t>
      </w:r>
    </w:p>
    <w:p w14:paraId="135396D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print(origine)</w:t>
      </w:r>
    </w:p>
    <w:p w14:paraId="08CD57B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os.system('clear')</w:t>
      </w:r>
    </w:p>
    <w:p w14:paraId="48AB037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#for each target..</w:t>
      </w:r>
    </w:p>
    <w:p w14:paraId="63B19D7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for i in range(len(keypoints)):</w:t>
      </w:r>
    </w:p>
    <w:p w14:paraId="2FF39E6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outputPoints[i,0,1] = (-1)*outputPoints[i,0,1]</w:t>
      </w:r>
    </w:p>
    <w:p w14:paraId="30108EA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063DE0E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#create a vector and a walking point</w:t>
      </w:r>
    </w:p>
    <w:p w14:paraId="0EE9F34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cibles = np.array([[outputPoints[i,0,0]],[outputPoints[i,0,1]], [-1], [1]])</w:t>
      </w:r>
    </w:p>
    <w:p w14:paraId="4025EFB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vecteurcible = np.dot(matrice_transfo_static, cibles)</w:t>
      </w:r>
    </w:p>
    <w:p w14:paraId="0A68FC12"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D5C89">
        <w:rPr>
          <w:rFonts w:ascii="Courier New" w:hAnsi="Courier New" w:cs="Courier New"/>
          <w:sz w:val="18"/>
          <w:szCs w:val="18"/>
          <w:lang w:val="en-US" w:eastAsia="fr-CA"/>
        </w:rPr>
        <w:tab/>
      </w:r>
      <w:r w:rsidRPr="00AD5C89">
        <w:rPr>
          <w:rFonts w:ascii="Courier New" w:hAnsi="Courier New" w:cs="Courier New"/>
          <w:sz w:val="18"/>
          <w:szCs w:val="18"/>
          <w:lang w:val="en-US" w:eastAsia="fr-CA"/>
        </w:rPr>
        <w:tab/>
      </w:r>
      <w:r w:rsidRPr="00AD5C89">
        <w:rPr>
          <w:rFonts w:ascii="Courier New" w:hAnsi="Courier New" w:cs="Courier New"/>
          <w:sz w:val="18"/>
          <w:szCs w:val="18"/>
          <w:lang w:val="en-US" w:eastAsia="fr-CA"/>
        </w:rPr>
        <w:tab/>
      </w:r>
      <w:r w:rsidRPr="00AC1EC6">
        <w:rPr>
          <w:rFonts w:ascii="Courier New" w:hAnsi="Courier New" w:cs="Courier New"/>
          <w:sz w:val="18"/>
          <w:szCs w:val="18"/>
          <w:lang w:eastAsia="fr-CA"/>
        </w:rPr>
        <w:t xml:space="preserve">vecteurcible = np.dot(Mat_YAW, vecteurcible) </w:t>
      </w:r>
    </w:p>
    <w:p w14:paraId="789AFCCD"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t>vecteurcible = np.dot(Mat_PITCH, vecteurcible)</w:t>
      </w:r>
    </w:p>
    <w:p w14:paraId="6CE14280"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t>vecteurcible = np.dot(Mat_ROLL, vecteurcible)</w:t>
      </w:r>
    </w:p>
    <w:p w14:paraId="18C11646"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t>vecteurcible = np.dot(Mat_TRANSLATION, vecteurcible)</w:t>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p>
    <w:p w14:paraId="428032F4"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p>
    <w:p w14:paraId="4B2F84F8"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p>
    <w:p w14:paraId="790CFF1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FC0770">
        <w:rPr>
          <w:rFonts w:ascii="Courier New" w:hAnsi="Courier New" w:cs="Courier New"/>
          <w:sz w:val="18"/>
          <w:szCs w:val="18"/>
          <w:lang w:val="en-US" w:eastAsia="fr-CA"/>
        </w:rPr>
        <w:t>position = origine</w:t>
      </w:r>
    </w:p>
    <w:p w14:paraId="02A45116"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vecteur_direction = vecteurcible-origine </w:t>
      </w:r>
    </w:p>
    <w:p w14:paraId="74C76007" w14:textId="57A43AE4"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#walk along the vector until you hit the digital </w:t>
      </w:r>
      <w:r w:rsidR="00D2125D">
        <w:rPr>
          <w:rFonts w:ascii="Courier New" w:hAnsi="Courier New" w:cs="Courier New"/>
          <w:sz w:val="18"/>
          <w:szCs w:val="18"/>
          <w:lang w:val="en-US" w:eastAsia="fr-CA"/>
        </w:rPr>
        <w:t>élévation</w:t>
      </w:r>
      <w:r w:rsidRPr="00FC0770">
        <w:rPr>
          <w:rFonts w:ascii="Courier New" w:hAnsi="Courier New" w:cs="Courier New"/>
          <w:sz w:val="18"/>
          <w:szCs w:val="18"/>
          <w:lang w:val="en-US" w:eastAsia="fr-CA"/>
        </w:rPr>
        <w:t xml:space="preserve"> mat</w:t>
      </w:r>
    </w:p>
    <w:p w14:paraId="1FBBDEB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while(position[2,0] &gt;  Elevation[int(position[0,0]+XOFFSET)][int(position[1,0]+YOFFSET)]) :</w:t>
      </w:r>
    </w:p>
    <w:p w14:paraId="055CBC2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position = position + vecteur_direction</w:t>
      </w:r>
    </w:p>
    <w:p w14:paraId="51ABB0B6" w14:textId="77777777" w:rsidR="00AD5C89"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lastRenderedPageBreak/>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if (position[0,0]+XOFFSET)&gt;640 or (position[0,0]+XOFFSET)&lt;10 or (position[1,0] + </w:t>
      </w:r>
    </w:p>
    <w:p w14:paraId="42A70FF5"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Pr>
          <w:rFonts w:ascii="Courier New" w:hAnsi="Courier New" w:cs="Courier New"/>
          <w:sz w:val="18"/>
          <w:szCs w:val="18"/>
          <w:lang w:val="en-US" w:eastAsia="fr-CA"/>
        </w:rPr>
        <w:tab/>
      </w:r>
      <w:r w:rsidRPr="00FC0770">
        <w:rPr>
          <w:rFonts w:ascii="Courier New" w:hAnsi="Courier New" w:cs="Courier New"/>
          <w:sz w:val="18"/>
          <w:szCs w:val="18"/>
          <w:lang w:val="en-US" w:eastAsia="fr-CA"/>
        </w:rPr>
        <w:t>YOFFSET) &gt; 640 or (position[1,0] + YOFFSET)&lt;10:</w:t>
      </w:r>
    </w:p>
    <w:p w14:paraId="1E1BFBA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print('out of bounds')</w:t>
      </w:r>
    </w:p>
    <w:p w14:paraId="3292F53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break</w:t>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p>
    <w:p w14:paraId="4AD6F36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p>
    <w:p w14:paraId="3343E8B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#print the x and y coordinates of the exact location on the digital map/OptiTrack reference  </w:t>
      </w:r>
    </w:p>
    <w:p w14:paraId="4F43A6D2"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AC1EC6">
        <w:rPr>
          <w:rFonts w:ascii="Courier New" w:hAnsi="Courier New" w:cs="Courier New"/>
          <w:sz w:val="18"/>
          <w:szCs w:val="18"/>
          <w:lang w:eastAsia="fr-CA"/>
        </w:rPr>
        <w:t xml:space="preserve">Diff = math.sqrt((PositionCibleX - position[0,0])*(PositionCibleX - position[0,0]) + </w:t>
      </w:r>
    </w:p>
    <w:p w14:paraId="7163A72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FC0770">
        <w:rPr>
          <w:rFonts w:ascii="Courier New" w:hAnsi="Courier New" w:cs="Courier New"/>
          <w:sz w:val="18"/>
          <w:szCs w:val="18"/>
          <w:lang w:val="en-US" w:eastAsia="fr-CA"/>
        </w:rPr>
        <w:t>(PositionCibleY - position[1,0])*(PositionCibleY-position[1,0]))</w:t>
      </w:r>
    </w:p>
    <w:p w14:paraId="17111782"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r>
      <w:r w:rsidRPr="00AC1EC6">
        <w:rPr>
          <w:rFonts w:ascii="Courier New" w:hAnsi="Courier New" w:cs="Courier New"/>
          <w:sz w:val="18"/>
          <w:szCs w:val="18"/>
          <w:lang w:eastAsia="fr-CA"/>
        </w:rPr>
        <w:tab/>
        <w:t>POS = 'Cible Trouver !! Position X :' + repr(position[0,0]+XTARGETOFFSET) + '    Position Y</w:t>
      </w:r>
    </w:p>
    <w:p w14:paraId="368DE972" w14:textId="77777777" w:rsidR="00AD5C89" w:rsidRDefault="00AD5C89" w:rsidP="00AD5C89">
      <w:pPr>
        <w:pStyle w:val="Paragraphedeliste"/>
        <w:widowControl/>
        <w:suppressAutoHyphens w:val="0"/>
        <w:autoSpaceDE w:val="0"/>
        <w:autoSpaceDN w:val="0"/>
        <w:adjustRightInd w:val="0"/>
        <w:ind w:left="2291" w:firstLine="589"/>
        <w:rPr>
          <w:rFonts w:ascii="Courier New" w:hAnsi="Courier New" w:cs="Courier New"/>
          <w:sz w:val="18"/>
          <w:szCs w:val="18"/>
          <w:lang w:val="en-US" w:eastAsia="fr-CA"/>
        </w:rPr>
      </w:pPr>
      <w:r w:rsidRPr="00FC0770">
        <w:rPr>
          <w:rFonts w:ascii="Courier New" w:hAnsi="Courier New" w:cs="Courier New"/>
          <w:sz w:val="18"/>
          <w:szCs w:val="18"/>
          <w:lang w:val="en-US" w:eastAsia="fr-CA"/>
        </w:rPr>
        <w:t>:' + repr(position[1,0]+YTARGETOFFSET) + '     Elevation:' +</w:t>
      </w:r>
    </w:p>
    <w:p w14:paraId="1F71974F" w14:textId="083C393F" w:rsidR="00AD5C89" w:rsidRPr="00AD5C89" w:rsidRDefault="00AD5C89" w:rsidP="00AD5C89">
      <w:pPr>
        <w:pStyle w:val="Paragraphedeliste"/>
        <w:widowControl/>
        <w:suppressAutoHyphens w:val="0"/>
        <w:autoSpaceDE w:val="0"/>
        <w:autoSpaceDN w:val="0"/>
        <w:adjustRightInd w:val="0"/>
        <w:ind w:left="2291" w:firstLine="589"/>
        <w:rPr>
          <w:rFonts w:ascii="Courier New" w:hAnsi="Courier New" w:cs="Courier New"/>
          <w:sz w:val="18"/>
          <w:szCs w:val="18"/>
          <w:lang w:val="en-US" w:eastAsia="fr-CA"/>
        </w:rPr>
      </w:pPr>
      <w:r w:rsidRPr="00AD5C89">
        <w:rPr>
          <w:rFonts w:ascii="Courier New" w:hAnsi="Courier New" w:cs="Courier New"/>
          <w:sz w:val="18"/>
          <w:szCs w:val="18"/>
          <w:lang w:val="en-US" w:eastAsia="fr-CA"/>
        </w:rPr>
        <w:t>repr(Elevation[int(position[0,0]+XOFFSET)][int(position[1,0]+YOFFSET)])</w:t>
      </w:r>
    </w:p>
    <w:p w14:paraId="63C6655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#print('difference')</w:t>
      </w:r>
    </w:p>
    <w:p w14:paraId="4D2A00C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#print(Diff)</w:t>
      </w:r>
    </w:p>
    <w:p w14:paraId="5F6C09F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 xml:space="preserve">#print cap.get(cv2.CAP_PROP_FPS) </w:t>
      </w:r>
    </w:p>
    <w:p w14:paraId="4EC7FDE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t>print(POS)</w:t>
      </w:r>
    </w:p>
    <w:p w14:paraId="6963B22C"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temps = time.time()</w:t>
      </w:r>
    </w:p>
    <w:p w14:paraId="30B7317B"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print((temps-temps_precedent))</w:t>
      </w:r>
    </w:p>
    <w:p w14:paraId="7EF1F9F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temps_precedent = temps</w:t>
      </w:r>
    </w:p>
    <w:p w14:paraId="240EB6F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print('YAW:' + repr(YAW))</w:t>
      </w:r>
    </w:p>
    <w:p w14:paraId="638D2952"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print('ROLL:' + repr(ROLL))</w:t>
      </w:r>
    </w:p>
    <w:p w14:paraId="39770C9A"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print('PITCH:' + repr(PITCH))</w:t>
      </w:r>
    </w:p>
    <w:p w14:paraId="272B334F"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w:t>
      </w:r>
      <w:r w:rsidRPr="00AC1EC6">
        <w:rPr>
          <w:rFonts w:ascii="Courier New" w:hAnsi="Courier New" w:cs="Courier New"/>
          <w:sz w:val="18"/>
          <w:szCs w:val="18"/>
          <w:lang w:eastAsia="fr-CA"/>
        </w:rPr>
        <w:tab/>
        <w:t>print('X:' + repr(POSITIONX))</w:t>
      </w:r>
    </w:p>
    <w:p w14:paraId="3F5C1C7D"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w:t>
      </w:r>
      <w:r w:rsidRPr="00AC1EC6">
        <w:rPr>
          <w:rFonts w:ascii="Courier New" w:hAnsi="Courier New" w:cs="Courier New"/>
          <w:sz w:val="18"/>
          <w:szCs w:val="18"/>
          <w:lang w:eastAsia="fr-CA"/>
        </w:rPr>
        <w:tab/>
        <w:t>print('Y:' + repr(POSITIONY))</w:t>
      </w:r>
    </w:p>
    <w:p w14:paraId="4BBDC97E" w14:textId="77777777" w:rsidR="00AD5C89" w:rsidRPr="00AC1EC6"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eastAsia="fr-CA"/>
        </w:rPr>
      </w:pPr>
      <w:r w:rsidRPr="00AC1EC6">
        <w:rPr>
          <w:rFonts w:ascii="Courier New" w:hAnsi="Courier New" w:cs="Courier New"/>
          <w:sz w:val="18"/>
          <w:szCs w:val="18"/>
          <w:lang w:eastAsia="fr-CA"/>
        </w:rPr>
        <w:t>#</w:t>
      </w:r>
      <w:r w:rsidRPr="00AC1EC6">
        <w:rPr>
          <w:rFonts w:ascii="Courier New" w:hAnsi="Courier New" w:cs="Courier New"/>
          <w:sz w:val="18"/>
          <w:szCs w:val="18"/>
          <w:lang w:eastAsia="fr-CA"/>
        </w:rPr>
        <w:tab/>
        <w:t>print('Z:' + repr(POSITIONZ))</w:t>
      </w:r>
    </w:p>
    <w:p w14:paraId="3114B41C" w14:textId="77777777" w:rsidR="00AD5C89"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w:t>
      </w:r>
      <w:r w:rsidRPr="00FC0770">
        <w:rPr>
          <w:rFonts w:ascii="Courier New" w:hAnsi="Courier New" w:cs="Courier New"/>
          <w:sz w:val="18"/>
          <w:szCs w:val="18"/>
          <w:lang w:val="en-US" w:eastAsia="fr-CA"/>
        </w:rPr>
        <w:tab/>
        <w:t>print('---------------------------------------------------------------------------------------------------</w:t>
      </w:r>
    </w:p>
    <w:p w14:paraId="4AE7B7B2" w14:textId="151DC0EC" w:rsidR="00AD5C89" w:rsidRPr="00FC0770" w:rsidRDefault="00AD5C89" w:rsidP="00AD5C89">
      <w:pPr>
        <w:pStyle w:val="Paragraphedeliste"/>
        <w:widowControl/>
        <w:suppressAutoHyphens w:val="0"/>
        <w:autoSpaceDE w:val="0"/>
        <w:autoSpaceDN w:val="0"/>
        <w:adjustRightInd w:val="0"/>
        <w:ind w:left="851"/>
        <w:rPr>
          <w:rFonts w:ascii="Courier New" w:hAnsi="Courier New" w:cs="Courier New"/>
          <w:sz w:val="18"/>
          <w:szCs w:val="18"/>
          <w:lang w:val="en-US" w:eastAsia="fr-CA"/>
        </w:rPr>
      </w:pPr>
      <w:r>
        <w:rPr>
          <w:rFonts w:ascii="Courier New" w:hAnsi="Courier New" w:cs="Courier New"/>
          <w:sz w:val="18"/>
          <w:szCs w:val="18"/>
          <w:lang w:val="en-US" w:eastAsia="fr-CA"/>
        </w:rPr>
        <w:tab/>
      </w:r>
      <w:r w:rsidRPr="00FC0770">
        <w:rPr>
          <w:rFonts w:ascii="Courier New" w:hAnsi="Courier New" w:cs="Courier New"/>
          <w:sz w:val="18"/>
          <w:szCs w:val="18"/>
          <w:lang w:val="en-US" w:eastAsia="fr-CA"/>
        </w:rPr>
        <w:t>---------------END')</w:t>
      </w:r>
    </w:p>
    <w:p w14:paraId="367F081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r>
      <w:r w:rsidRPr="00FC0770">
        <w:rPr>
          <w:rFonts w:ascii="Courier New" w:hAnsi="Courier New" w:cs="Courier New"/>
          <w:sz w:val="18"/>
          <w:szCs w:val="18"/>
          <w:lang w:val="en-US" w:eastAsia="fr-CA"/>
        </w:rPr>
        <w:tab/>
      </w:r>
    </w:p>
    <w:p w14:paraId="42667828"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 Show it, if key pressed is 'Esc', exit the loop</w:t>
      </w:r>
    </w:p>
    <w:p w14:paraId="701C5E8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#print('saving DATA at shot_test_'+repr(ID)+'.png')</w:t>
      </w:r>
    </w:p>
    <w:p w14:paraId="0B639CF7"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#cv2.imwrite('shot_test_'+repr(ID)+'.png',frame)</w:t>
      </w:r>
    </w:p>
    <w:p w14:paraId="0789787D"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cv2.imshow('frame',frame)</w:t>
      </w:r>
    </w:p>
    <w:p w14:paraId="3FE0153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cv2.imshow('thresh',thresh2)</w:t>
      </w:r>
    </w:p>
    <w:p w14:paraId="129A0B70"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ab/>
        <w:t>if cv2.waitKey(33)== 27:</w:t>
      </w:r>
    </w:p>
    <w:p w14:paraId="3AB58D3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xml:space="preserve">        </w:t>
      </w:r>
      <w:r w:rsidRPr="00FC0770">
        <w:rPr>
          <w:rFonts w:ascii="Courier New" w:hAnsi="Courier New" w:cs="Courier New"/>
          <w:sz w:val="18"/>
          <w:szCs w:val="18"/>
          <w:lang w:val="en-US" w:eastAsia="fr-CA"/>
        </w:rPr>
        <w:tab/>
        <w:t>break</w:t>
      </w:r>
      <w:r w:rsidRPr="00FC0770">
        <w:rPr>
          <w:rFonts w:ascii="Courier New" w:hAnsi="Courier New" w:cs="Courier New"/>
          <w:sz w:val="18"/>
          <w:szCs w:val="18"/>
          <w:lang w:val="en-US" w:eastAsia="fr-CA"/>
        </w:rPr>
        <w:tab/>
      </w:r>
    </w:p>
    <w:p w14:paraId="61F78CC3"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 Clean up everything before leaving</w:t>
      </w:r>
    </w:p>
    <w:p w14:paraId="70DFF27F"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cv2.destroyAllWindows()</w:t>
      </w:r>
    </w:p>
    <w:p w14:paraId="5A66F449"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cap.release()</w:t>
      </w:r>
    </w:p>
    <w:p w14:paraId="3AB681FE" w14:textId="77777777" w:rsidR="00AD5C89" w:rsidRPr="00FC0770" w:rsidRDefault="00AD5C89" w:rsidP="00AD5C89">
      <w:pPr>
        <w:pStyle w:val="Paragraphedeliste"/>
        <w:widowControl/>
        <w:numPr>
          <w:ilvl w:val="0"/>
          <w:numId w:val="42"/>
        </w:numPr>
        <w:suppressAutoHyphens w:val="0"/>
        <w:autoSpaceDE w:val="0"/>
        <w:autoSpaceDN w:val="0"/>
        <w:adjustRightInd w:val="0"/>
        <w:rPr>
          <w:rFonts w:ascii="Courier New" w:hAnsi="Courier New" w:cs="Courier New"/>
          <w:sz w:val="18"/>
          <w:szCs w:val="18"/>
          <w:lang w:val="en-US" w:eastAsia="fr-CA"/>
        </w:rPr>
      </w:pPr>
      <w:r w:rsidRPr="00FC0770">
        <w:rPr>
          <w:rFonts w:ascii="Courier New" w:hAnsi="Courier New" w:cs="Courier New"/>
          <w:sz w:val="18"/>
          <w:szCs w:val="18"/>
          <w:lang w:val="en-US" w:eastAsia="fr-CA"/>
        </w:rPr>
        <w:t>ser.close()</w:t>
      </w:r>
    </w:p>
    <w:p w14:paraId="7379A3E6" w14:textId="77777777" w:rsidR="00AD5C89" w:rsidRPr="009E7526" w:rsidRDefault="00AD5C89" w:rsidP="000B51FD">
      <w:pPr>
        <w:pStyle w:val="Corpsdetexte"/>
      </w:pPr>
    </w:p>
    <w:sectPr w:rsidR="00AD5C89" w:rsidRPr="009E7526" w:rsidSect="00AD5C89">
      <w:footerReference w:type="default" r:id="rId35"/>
      <w:footerReference w:type="first" r:id="rId36"/>
      <w:pgSz w:w="15840" w:h="12240" w:orient="landscape"/>
      <w:pgMar w:top="2160" w:right="1440" w:bottom="1440" w:left="1440" w:header="720" w:footer="1009" w:gutter="0"/>
      <w:pgNumType w:start="1" w:chapStyle="1"/>
      <w:cols w:space="72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4CFDF" w14:textId="77777777" w:rsidR="007C177E" w:rsidRDefault="007C177E">
      <w:r>
        <w:separator/>
      </w:r>
    </w:p>
  </w:endnote>
  <w:endnote w:type="continuationSeparator" w:id="0">
    <w:p w14:paraId="3D9941C1" w14:textId="77777777" w:rsidR="007C177E" w:rsidRDefault="007C177E">
      <w:r>
        <w:continuationSeparator/>
      </w:r>
    </w:p>
  </w:endnote>
  <w:endnote w:type="continuationNotice" w:id="1">
    <w:p w14:paraId="2BBC7588" w14:textId="77777777" w:rsidR="007C177E" w:rsidRDefault="007C1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iberation Sans">
    <w:altName w:val="Arial"/>
    <w:charset w:val="00"/>
    <w:family w:val="swiss"/>
    <w:pitch w:val="variable"/>
  </w:font>
  <w:font w:name="DejaVu Sans">
    <w:altName w:val="Arial"/>
    <w:charset w:val="00"/>
    <w:family w:val="swiss"/>
    <w:pitch w:val="variable"/>
    <w:sig w:usb0="E7002EFF" w:usb1="D200F5FF" w:usb2="0A24602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7AD5E" w14:textId="77777777" w:rsidR="007C177E" w:rsidRDefault="007C177E">
    <w:pPr>
      <w:pStyle w:val="Pieddepage"/>
      <w:jc w:val="center"/>
    </w:pPr>
  </w:p>
  <w:p w14:paraId="3ECB654A" w14:textId="1E6CD4F9" w:rsidR="007C177E" w:rsidRDefault="008A0767">
    <w:pPr>
      <w:pStyle w:val="Pieddepage"/>
      <w:jc w:val="center"/>
    </w:pPr>
    <w:sdt>
      <w:sdtPr>
        <w:id w:val="-444312736"/>
        <w:docPartObj>
          <w:docPartGallery w:val="Page Numbers (Bottom of Page)"/>
          <w:docPartUnique/>
        </w:docPartObj>
      </w:sdtPr>
      <w:sdtEndPr>
        <w:rPr>
          <w:noProof/>
        </w:rPr>
      </w:sdtEndPr>
      <w:sdtContent>
        <w:r w:rsidR="007C177E">
          <w:fldChar w:fldCharType="begin"/>
        </w:r>
        <w:r w:rsidR="007C177E">
          <w:instrText xml:space="preserve"> PAGE   \* MERGEFORMAT </w:instrText>
        </w:r>
        <w:r w:rsidR="007C177E">
          <w:fldChar w:fldCharType="separate"/>
        </w:r>
        <w:r>
          <w:rPr>
            <w:noProof/>
          </w:rPr>
          <w:t>v</w:t>
        </w:r>
        <w:r w:rsidR="007C177E">
          <w:rPr>
            <w:noProof/>
          </w:rPr>
          <w:fldChar w:fldCharType="end"/>
        </w:r>
      </w:sdtContent>
    </w:sdt>
  </w:p>
  <w:p w14:paraId="6F45FCD0" w14:textId="77777777" w:rsidR="007C177E" w:rsidRDefault="007C17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9280B" w14:textId="6FB608F3" w:rsidR="007C177E" w:rsidRDefault="007C177E">
    <w:pPr>
      <w:pStyle w:val="Pieddepage"/>
      <w:jc w:val="right"/>
    </w:pPr>
  </w:p>
  <w:p w14:paraId="09A36973" w14:textId="77777777" w:rsidR="007C177E" w:rsidRDefault="007C177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8D6A" w14:textId="77777777" w:rsidR="007C177E" w:rsidRDefault="007C177E">
    <w:pPr>
      <w:pStyle w:val="Pieddepage"/>
      <w:jc w:val="center"/>
    </w:pPr>
  </w:p>
  <w:p w14:paraId="20537FF0" w14:textId="57BCD6E1" w:rsidR="007C177E" w:rsidRDefault="008A0767">
    <w:pPr>
      <w:pStyle w:val="Pieddepage"/>
      <w:jc w:val="center"/>
    </w:pPr>
    <w:sdt>
      <w:sdtPr>
        <w:id w:val="-454097993"/>
        <w:docPartObj>
          <w:docPartGallery w:val="Page Numbers (Bottom of Page)"/>
          <w:docPartUnique/>
        </w:docPartObj>
      </w:sdtPr>
      <w:sdtEndPr>
        <w:rPr>
          <w:noProof/>
        </w:rPr>
      </w:sdtEndPr>
      <w:sdtContent>
        <w:r w:rsidR="007C177E">
          <w:fldChar w:fldCharType="begin"/>
        </w:r>
        <w:r w:rsidR="007C177E">
          <w:instrText xml:space="preserve"> PAGE   \* MERGEFORMAT </w:instrText>
        </w:r>
        <w:r w:rsidR="007C177E">
          <w:fldChar w:fldCharType="separate"/>
        </w:r>
        <w:r>
          <w:rPr>
            <w:noProof/>
          </w:rPr>
          <w:t>36</w:t>
        </w:r>
        <w:r w:rsidR="007C177E">
          <w:rPr>
            <w:noProof/>
          </w:rPr>
          <w:fldChar w:fldCharType="end"/>
        </w:r>
      </w:sdtContent>
    </w:sdt>
  </w:p>
  <w:p w14:paraId="7F0A1B13" w14:textId="77777777" w:rsidR="007C177E" w:rsidRDefault="007C177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A56FA" w14:textId="77777777" w:rsidR="007C177E" w:rsidRDefault="007C177E">
    <w:pPr>
      <w:pStyle w:val="Pieddepage"/>
      <w:jc w:val="center"/>
    </w:pPr>
  </w:p>
  <w:p w14:paraId="0A06FB8C" w14:textId="154ED1AF" w:rsidR="007C177E" w:rsidRDefault="007C177E">
    <w:pPr>
      <w:pStyle w:val="Pieddepage"/>
      <w:jc w:val="center"/>
    </w:pPr>
    <w:r>
      <w:t>A-</w:t>
    </w:r>
    <w:sdt>
      <w:sdtPr>
        <w:id w:val="-8847092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0767">
          <w:rPr>
            <w:noProof/>
          </w:rPr>
          <w:t>3</w:t>
        </w:r>
        <w:r>
          <w:rPr>
            <w:noProof/>
          </w:rPr>
          <w:fldChar w:fldCharType="end"/>
        </w:r>
      </w:sdtContent>
    </w:sdt>
  </w:p>
  <w:p w14:paraId="7CD4F895" w14:textId="77777777" w:rsidR="007C177E" w:rsidRDefault="007C177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57CB0" w14:textId="77777777" w:rsidR="007C177E" w:rsidRDefault="007C177E">
    <w:pPr>
      <w:pStyle w:val="Pieddepage"/>
      <w:jc w:val="center"/>
    </w:pPr>
  </w:p>
  <w:p w14:paraId="3162ABB1" w14:textId="13623BE2" w:rsidR="007C177E" w:rsidRDefault="007C177E">
    <w:pPr>
      <w:pStyle w:val="Pieddepage"/>
      <w:jc w:val="center"/>
    </w:pPr>
    <w:r>
      <w:t>A-</w:t>
    </w:r>
    <w:sdt>
      <w:sdtPr>
        <w:id w:val="-3658345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0767">
          <w:rPr>
            <w:noProof/>
          </w:rPr>
          <w:t>1</w:t>
        </w:r>
        <w:r>
          <w:rPr>
            <w:noProof/>
          </w:rPr>
          <w:fldChar w:fldCharType="end"/>
        </w:r>
      </w:sdtContent>
    </w:sdt>
  </w:p>
  <w:p w14:paraId="64206716" w14:textId="77777777" w:rsidR="007C177E" w:rsidRDefault="007C177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6FC76" w14:textId="77777777" w:rsidR="007C177E" w:rsidRDefault="007C177E">
    <w:pPr>
      <w:pStyle w:val="Pieddepage"/>
      <w:jc w:val="center"/>
    </w:pPr>
  </w:p>
  <w:p w14:paraId="4AD04329" w14:textId="6C98DA82" w:rsidR="007C177E" w:rsidRDefault="007C177E">
    <w:pPr>
      <w:pStyle w:val="Pieddepage"/>
      <w:jc w:val="center"/>
    </w:pPr>
    <w:r>
      <w:t>B-</w:t>
    </w:r>
    <w:sdt>
      <w:sdtPr>
        <w:id w:val="20696857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0767">
          <w:rPr>
            <w:noProof/>
          </w:rPr>
          <w:t>6</w:t>
        </w:r>
        <w:r>
          <w:rPr>
            <w:noProof/>
          </w:rPr>
          <w:fldChar w:fldCharType="end"/>
        </w:r>
      </w:sdtContent>
    </w:sdt>
  </w:p>
  <w:p w14:paraId="32AD6552" w14:textId="77777777" w:rsidR="007C177E" w:rsidRDefault="007C177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364CC" w14:textId="77777777" w:rsidR="007C177E" w:rsidRDefault="007C177E">
    <w:pPr>
      <w:pStyle w:val="Pieddepage"/>
      <w:jc w:val="center"/>
    </w:pPr>
  </w:p>
  <w:p w14:paraId="4B142BE5" w14:textId="61147F77" w:rsidR="007C177E" w:rsidRDefault="007C177E">
    <w:pPr>
      <w:pStyle w:val="Pieddepage"/>
      <w:jc w:val="center"/>
    </w:pPr>
    <w:r>
      <w:t>B-</w:t>
    </w:r>
    <w:sdt>
      <w:sdtPr>
        <w:id w:val="-6218473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0767">
          <w:rPr>
            <w:noProof/>
          </w:rPr>
          <w:t>1</w:t>
        </w:r>
        <w:r>
          <w:rPr>
            <w:noProof/>
          </w:rPr>
          <w:fldChar w:fldCharType="end"/>
        </w:r>
      </w:sdtContent>
    </w:sdt>
  </w:p>
  <w:p w14:paraId="43BEA467" w14:textId="77777777" w:rsidR="007C177E" w:rsidRDefault="007C17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0D45F" w14:textId="77777777" w:rsidR="007C177E" w:rsidRDefault="007C177E">
      <w:r>
        <w:separator/>
      </w:r>
    </w:p>
  </w:footnote>
  <w:footnote w:type="continuationSeparator" w:id="0">
    <w:p w14:paraId="46F1D2FD" w14:textId="77777777" w:rsidR="007C177E" w:rsidRDefault="007C177E">
      <w:r>
        <w:continuationSeparator/>
      </w:r>
    </w:p>
  </w:footnote>
  <w:footnote w:type="continuationNotice" w:id="1">
    <w:p w14:paraId="7214F228" w14:textId="77777777" w:rsidR="007C177E" w:rsidRDefault="007C17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5"/>
    <w:lvl w:ilvl="0">
      <w:start w:val="4"/>
      <w:numFmt w:val="decimal"/>
      <w:lvlText w:val="%1"/>
      <w:lvlJc w:val="left"/>
      <w:pPr>
        <w:tabs>
          <w:tab w:val="num" w:pos="360"/>
        </w:tabs>
        <w:ind w:left="360" w:hanging="360"/>
      </w:pPr>
      <w:rPr>
        <w:rFonts w:hint="default"/>
        <w:i w:val="0"/>
        <w:lang w:val="fr-CA"/>
      </w:rPr>
    </w:lvl>
    <w:lvl w:ilvl="1">
      <w:start w:val="3"/>
      <w:numFmt w:val="decimal"/>
      <w:lvlText w:val="%1.%2"/>
      <w:lvlJc w:val="left"/>
      <w:pPr>
        <w:tabs>
          <w:tab w:val="num" w:pos="360"/>
        </w:tabs>
        <w:ind w:left="360" w:hanging="360"/>
      </w:pPr>
      <w:rPr>
        <w:rFonts w:hint="default"/>
        <w:i w:val="0"/>
        <w:lang w:val="fr-CA"/>
      </w:rPr>
    </w:lvl>
    <w:lvl w:ilvl="2">
      <w:start w:val="1"/>
      <w:numFmt w:val="decimal"/>
      <w:lvlText w:val="%1.%2.%3"/>
      <w:lvlJc w:val="left"/>
      <w:pPr>
        <w:tabs>
          <w:tab w:val="num" w:pos="720"/>
        </w:tabs>
        <w:ind w:left="720" w:hanging="720"/>
      </w:pPr>
      <w:rPr>
        <w:rFonts w:hint="default"/>
        <w:i w:val="0"/>
        <w:lang w:val="fr-CA"/>
      </w:rPr>
    </w:lvl>
    <w:lvl w:ilvl="3">
      <w:start w:val="1"/>
      <w:numFmt w:val="decimal"/>
      <w:lvlText w:val="%1.%2.%3.%4"/>
      <w:lvlJc w:val="left"/>
      <w:pPr>
        <w:tabs>
          <w:tab w:val="num" w:pos="720"/>
        </w:tabs>
        <w:ind w:left="720" w:hanging="720"/>
      </w:pPr>
      <w:rPr>
        <w:rFonts w:hint="default"/>
        <w:i w:val="0"/>
        <w:lang w:val="fr-CA"/>
      </w:rPr>
    </w:lvl>
    <w:lvl w:ilvl="4">
      <w:start w:val="1"/>
      <w:numFmt w:val="decimal"/>
      <w:lvlText w:val="%1.%2.%3.%4.%5"/>
      <w:lvlJc w:val="left"/>
      <w:pPr>
        <w:tabs>
          <w:tab w:val="num" w:pos="1080"/>
        </w:tabs>
        <w:ind w:left="1080" w:hanging="1080"/>
      </w:pPr>
      <w:rPr>
        <w:rFonts w:hint="default"/>
        <w:i w:val="0"/>
        <w:lang w:val="fr-CA"/>
      </w:rPr>
    </w:lvl>
    <w:lvl w:ilvl="5">
      <w:start w:val="1"/>
      <w:numFmt w:val="decimal"/>
      <w:lvlText w:val="%1.%2.%3.%4.%5.%6"/>
      <w:lvlJc w:val="left"/>
      <w:pPr>
        <w:tabs>
          <w:tab w:val="num" w:pos="1080"/>
        </w:tabs>
        <w:ind w:left="1080" w:hanging="1080"/>
      </w:pPr>
      <w:rPr>
        <w:rFonts w:hint="default"/>
        <w:i w:val="0"/>
        <w:lang w:val="fr-CA"/>
      </w:rPr>
    </w:lvl>
    <w:lvl w:ilvl="6">
      <w:start w:val="1"/>
      <w:numFmt w:val="decimal"/>
      <w:lvlText w:val="%1.%2.%3.%4.%5.%6.%7"/>
      <w:lvlJc w:val="left"/>
      <w:pPr>
        <w:tabs>
          <w:tab w:val="num" w:pos="1440"/>
        </w:tabs>
        <w:ind w:left="1440" w:hanging="1440"/>
      </w:pPr>
      <w:rPr>
        <w:rFonts w:hint="default"/>
        <w:i w:val="0"/>
        <w:lang w:val="fr-CA"/>
      </w:rPr>
    </w:lvl>
    <w:lvl w:ilvl="7">
      <w:start w:val="1"/>
      <w:numFmt w:val="decimal"/>
      <w:lvlText w:val="%1.%2.%3.%4.%5.%6.%7.%8"/>
      <w:lvlJc w:val="left"/>
      <w:pPr>
        <w:tabs>
          <w:tab w:val="num" w:pos="1440"/>
        </w:tabs>
        <w:ind w:left="1440" w:hanging="1440"/>
      </w:pPr>
      <w:rPr>
        <w:rFonts w:hint="default"/>
        <w:i w:val="0"/>
        <w:lang w:val="fr-CA"/>
      </w:rPr>
    </w:lvl>
    <w:lvl w:ilvl="8">
      <w:start w:val="1"/>
      <w:numFmt w:val="decimal"/>
      <w:lvlText w:val="%1.%2.%3.%4.%5.%6.%7.%8.%9"/>
      <w:lvlJc w:val="left"/>
      <w:pPr>
        <w:tabs>
          <w:tab w:val="num" w:pos="1800"/>
        </w:tabs>
        <w:ind w:left="1800" w:hanging="1800"/>
      </w:pPr>
      <w:rPr>
        <w:rFonts w:hint="default"/>
        <w:i w:val="0"/>
        <w:lang w:val="fr-CA"/>
      </w:rPr>
    </w:lvl>
  </w:abstractNum>
  <w:abstractNum w:abstractNumId="2" w15:restartNumberingAfterBreak="0">
    <w:nsid w:val="00000003"/>
    <w:multiLevelType w:val="singleLevel"/>
    <w:tmpl w:val="00000003"/>
    <w:name w:val="WW8Num8"/>
    <w:lvl w:ilvl="0">
      <w:start w:val="1"/>
      <w:numFmt w:val="lowerLetter"/>
      <w:lvlText w:val="%1)"/>
      <w:lvlJc w:val="left"/>
      <w:pPr>
        <w:tabs>
          <w:tab w:val="num" w:pos="2520"/>
        </w:tabs>
        <w:ind w:left="2520" w:hanging="360"/>
      </w:pPr>
      <w:rPr>
        <w:rFonts w:hint="default"/>
      </w:rPr>
    </w:lvl>
  </w:abstractNum>
  <w:abstractNum w:abstractNumId="3" w15:restartNumberingAfterBreak="0">
    <w:nsid w:val="00032D55"/>
    <w:multiLevelType w:val="hybridMultilevel"/>
    <w:tmpl w:val="BB487182"/>
    <w:lvl w:ilvl="0" w:tplc="CF18771A">
      <w:start w:val="1"/>
      <w:numFmt w:val="decimal"/>
      <w:lvlText w:val="%1."/>
      <w:lvlJc w:val="right"/>
      <w:pPr>
        <w:ind w:left="720" w:hanging="360"/>
      </w:pPr>
      <w:rPr>
        <w:rFonts w:hint="default"/>
      </w:rPr>
    </w:lvl>
    <w:lvl w:ilvl="1" w:tplc="10090019">
      <w:start w:val="1"/>
      <w:numFmt w:val="lowerLetter"/>
      <w:lvlText w:val="%2."/>
      <w:lvlJc w:val="left"/>
      <w:pPr>
        <w:ind w:left="1440" w:hanging="360"/>
      </w:pPr>
    </w:lvl>
    <w:lvl w:ilvl="2" w:tplc="CF18771A">
      <w:start w:val="1"/>
      <w:numFmt w:val="decimal"/>
      <w:lvlText w:val="%3."/>
      <w:lvlJc w:val="right"/>
      <w:pPr>
        <w:ind w:left="1418" w:hanging="567"/>
      </w:pPr>
      <w:rPr>
        <w:rFonts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0084E89"/>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5" w15:restartNumberingAfterBreak="0">
    <w:nsid w:val="04C815E7"/>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6" w15:restartNumberingAfterBreak="0">
    <w:nsid w:val="074F1773"/>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09745133"/>
    <w:multiLevelType w:val="hybridMultilevel"/>
    <w:tmpl w:val="FAB800F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660263E"/>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7FC5D5C"/>
    <w:multiLevelType w:val="hybridMultilevel"/>
    <w:tmpl w:val="D0EA2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FA532A3"/>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960DC3"/>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2" w15:restartNumberingAfterBreak="0">
    <w:nsid w:val="26345724"/>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28EE62C5"/>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2D8910CC"/>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2FB60B9D"/>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31106A8F"/>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2D00175"/>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6CC71F9"/>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806C94"/>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0" w15:restartNumberingAfterBreak="0">
    <w:nsid w:val="3DCE3D4A"/>
    <w:multiLevelType w:val="hybridMultilevel"/>
    <w:tmpl w:val="1D50F9EC"/>
    <w:lvl w:ilvl="0" w:tplc="017EB8E4">
      <w:start w:val="1"/>
      <w:numFmt w:val="decimal"/>
      <w:lvlText w:val="%1."/>
      <w:lvlJc w:val="right"/>
      <w:pPr>
        <w:ind w:left="284" w:hanging="284"/>
      </w:pPr>
      <w:rPr>
        <w:rFonts w:hint="default"/>
      </w:rPr>
    </w:lvl>
    <w:lvl w:ilvl="1" w:tplc="0D9C94CE">
      <w:start w:val="1"/>
      <w:numFmt w:val="lowerLetter"/>
      <w:lvlText w:val="%2."/>
      <w:lvlJc w:val="left"/>
      <w:pPr>
        <w:ind w:left="851" w:hanging="851"/>
      </w:pPr>
      <w:rPr>
        <w:rFonts w:hint="default"/>
      </w:rPr>
    </w:lvl>
    <w:lvl w:ilvl="2" w:tplc="1009001B">
      <w:start w:val="1"/>
      <w:numFmt w:val="lowerRoman"/>
      <w:lvlText w:val="%3."/>
      <w:lvlJc w:val="right"/>
      <w:pPr>
        <w:ind w:left="3033" w:hanging="180"/>
      </w:pPr>
    </w:lvl>
    <w:lvl w:ilvl="3" w:tplc="1009000F" w:tentative="1">
      <w:start w:val="1"/>
      <w:numFmt w:val="decimal"/>
      <w:lvlText w:val="%4."/>
      <w:lvlJc w:val="left"/>
      <w:pPr>
        <w:ind w:left="3753" w:hanging="360"/>
      </w:pPr>
    </w:lvl>
    <w:lvl w:ilvl="4" w:tplc="10090019" w:tentative="1">
      <w:start w:val="1"/>
      <w:numFmt w:val="lowerLetter"/>
      <w:lvlText w:val="%5."/>
      <w:lvlJc w:val="left"/>
      <w:pPr>
        <w:ind w:left="4473" w:hanging="360"/>
      </w:pPr>
    </w:lvl>
    <w:lvl w:ilvl="5" w:tplc="1009001B" w:tentative="1">
      <w:start w:val="1"/>
      <w:numFmt w:val="lowerRoman"/>
      <w:lvlText w:val="%6."/>
      <w:lvlJc w:val="right"/>
      <w:pPr>
        <w:ind w:left="5193" w:hanging="180"/>
      </w:pPr>
    </w:lvl>
    <w:lvl w:ilvl="6" w:tplc="1009000F" w:tentative="1">
      <w:start w:val="1"/>
      <w:numFmt w:val="decimal"/>
      <w:lvlText w:val="%7."/>
      <w:lvlJc w:val="left"/>
      <w:pPr>
        <w:ind w:left="5913" w:hanging="360"/>
      </w:pPr>
    </w:lvl>
    <w:lvl w:ilvl="7" w:tplc="10090019" w:tentative="1">
      <w:start w:val="1"/>
      <w:numFmt w:val="lowerLetter"/>
      <w:lvlText w:val="%8."/>
      <w:lvlJc w:val="left"/>
      <w:pPr>
        <w:ind w:left="6633" w:hanging="360"/>
      </w:pPr>
    </w:lvl>
    <w:lvl w:ilvl="8" w:tplc="1009001B" w:tentative="1">
      <w:start w:val="1"/>
      <w:numFmt w:val="lowerRoman"/>
      <w:lvlText w:val="%9."/>
      <w:lvlJc w:val="right"/>
      <w:pPr>
        <w:ind w:left="7353" w:hanging="180"/>
      </w:pPr>
    </w:lvl>
  </w:abstractNum>
  <w:abstractNum w:abstractNumId="21" w15:restartNumberingAfterBreak="0">
    <w:nsid w:val="3E1733FF"/>
    <w:multiLevelType w:val="hybridMultilevel"/>
    <w:tmpl w:val="1D50F9EC"/>
    <w:lvl w:ilvl="0" w:tplc="017EB8E4">
      <w:start w:val="1"/>
      <w:numFmt w:val="decimal"/>
      <w:lvlText w:val="%1."/>
      <w:lvlJc w:val="right"/>
      <w:pPr>
        <w:ind w:left="426"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2" w15:restartNumberingAfterBreak="0">
    <w:nsid w:val="43E97B27"/>
    <w:multiLevelType w:val="hybridMultilevel"/>
    <w:tmpl w:val="A440B5E2"/>
    <w:lvl w:ilvl="0" w:tplc="CF18771A">
      <w:start w:val="1"/>
      <w:numFmt w:val="decimal"/>
      <w:lvlText w:val="%1."/>
      <w:lvlJc w:val="right"/>
      <w:pPr>
        <w:ind w:left="1418" w:hanging="56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62944FF"/>
    <w:multiLevelType w:val="hybridMultilevel"/>
    <w:tmpl w:val="5B02E368"/>
    <w:lvl w:ilvl="0" w:tplc="7EC60182">
      <w:start w:val="1"/>
      <w:numFmt w:val="lowerLetter"/>
      <w:lvlText w:val="%1)"/>
      <w:lvlJc w:val="left"/>
      <w:pPr>
        <w:ind w:left="1800" w:hanging="360"/>
      </w:pPr>
      <w:rPr>
        <w:rFonts w:hint="default"/>
      </w:rPr>
    </w:lvl>
    <w:lvl w:ilvl="1" w:tplc="0C0C0019">
      <w:start w:val="1"/>
      <w:numFmt w:val="lowerLetter"/>
      <w:lvlText w:val="%2."/>
      <w:lvlJc w:val="left"/>
      <w:pPr>
        <w:ind w:left="2520" w:hanging="360"/>
      </w:pPr>
    </w:lvl>
    <w:lvl w:ilvl="2" w:tplc="0C0C001B" w:tentative="1">
      <w:start w:val="1"/>
      <w:numFmt w:val="lowerRoman"/>
      <w:lvlText w:val="%3."/>
      <w:lvlJc w:val="right"/>
      <w:pPr>
        <w:ind w:left="3240" w:hanging="180"/>
      </w:pPr>
    </w:lvl>
    <w:lvl w:ilvl="3" w:tplc="0C0C000F" w:tentative="1">
      <w:start w:val="1"/>
      <w:numFmt w:val="decimal"/>
      <w:lvlText w:val="%4."/>
      <w:lvlJc w:val="left"/>
      <w:pPr>
        <w:ind w:left="3960" w:hanging="360"/>
      </w:pPr>
    </w:lvl>
    <w:lvl w:ilvl="4" w:tplc="0C0C0019" w:tentative="1">
      <w:start w:val="1"/>
      <w:numFmt w:val="lowerLetter"/>
      <w:lvlText w:val="%5."/>
      <w:lvlJc w:val="left"/>
      <w:pPr>
        <w:ind w:left="4680" w:hanging="360"/>
      </w:pPr>
    </w:lvl>
    <w:lvl w:ilvl="5" w:tplc="0C0C001B" w:tentative="1">
      <w:start w:val="1"/>
      <w:numFmt w:val="lowerRoman"/>
      <w:lvlText w:val="%6."/>
      <w:lvlJc w:val="right"/>
      <w:pPr>
        <w:ind w:left="5400" w:hanging="180"/>
      </w:pPr>
    </w:lvl>
    <w:lvl w:ilvl="6" w:tplc="0C0C000F" w:tentative="1">
      <w:start w:val="1"/>
      <w:numFmt w:val="decimal"/>
      <w:lvlText w:val="%7."/>
      <w:lvlJc w:val="left"/>
      <w:pPr>
        <w:ind w:left="6120" w:hanging="360"/>
      </w:pPr>
    </w:lvl>
    <w:lvl w:ilvl="7" w:tplc="0C0C0019" w:tentative="1">
      <w:start w:val="1"/>
      <w:numFmt w:val="lowerLetter"/>
      <w:lvlText w:val="%8."/>
      <w:lvlJc w:val="left"/>
      <w:pPr>
        <w:ind w:left="6840" w:hanging="360"/>
      </w:pPr>
    </w:lvl>
    <w:lvl w:ilvl="8" w:tplc="0C0C001B" w:tentative="1">
      <w:start w:val="1"/>
      <w:numFmt w:val="lowerRoman"/>
      <w:lvlText w:val="%9."/>
      <w:lvlJc w:val="right"/>
      <w:pPr>
        <w:ind w:left="7560" w:hanging="180"/>
      </w:pPr>
    </w:lvl>
  </w:abstractNum>
  <w:abstractNum w:abstractNumId="24" w15:restartNumberingAfterBreak="0">
    <w:nsid w:val="46C951E0"/>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E0E344A"/>
    <w:multiLevelType w:val="hybridMultilevel"/>
    <w:tmpl w:val="A440B5E2"/>
    <w:lvl w:ilvl="0" w:tplc="CF18771A">
      <w:start w:val="1"/>
      <w:numFmt w:val="decimal"/>
      <w:lvlText w:val="%1."/>
      <w:lvlJc w:val="right"/>
      <w:pPr>
        <w:ind w:left="1418" w:hanging="56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C8C3E64"/>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7" w15:restartNumberingAfterBreak="0">
    <w:nsid w:val="6A1D2423"/>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B5905C4"/>
    <w:multiLevelType w:val="hybridMultilevel"/>
    <w:tmpl w:val="A440B5E2"/>
    <w:lvl w:ilvl="0" w:tplc="CF18771A">
      <w:start w:val="1"/>
      <w:numFmt w:val="decimal"/>
      <w:lvlText w:val="%1."/>
      <w:lvlJc w:val="right"/>
      <w:pPr>
        <w:ind w:left="1418" w:hanging="56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7E43450"/>
    <w:multiLevelType w:val="hybridMultilevel"/>
    <w:tmpl w:val="A440B5E2"/>
    <w:lvl w:ilvl="0" w:tplc="CF18771A">
      <w:start w:val="1"/>
      <w:numFmt w:val="decimal"/>
      <w:lvlText w:val="%1."/>
      <w:lvlJc w:val="right"/>
      <w:pPr>
        <w:ind w:left="1418" w:hanging="567"/>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A8B685D"/>
    <w:multiLevelType w:val="hybridMultilevel"/>
    <w:tmpl w:val="1D50F9EC"/>
    <w:lvl w:ilvl="0" w:tplc="017EB8E4">
      <w:start w:val="1"/>
      <w:numFmt w:val="decimal"/>
      <w:lvlText w:val="%1."/>
      <w:lvlJc w:val="right"/>
      <w:pPr>
        <w:ind w:left="851" w:hanging="284"/>
      </w:pPr>
      <w:rPr>
        <w:rFonts w:hint="default"/>
      </w:rPr>
    </w:lvl>
    <w:lvl w:ilvl="1" w:tplc="0D9C94CE">
      <w:start w:val="1"/>
      <w:numFmt w:val="lowerLetter"/>
      <w:lvlText w:val="%2."/>
      <w:lvlJc w:val="left"/>
      <w:pPr>
        <w:ind w:left="1418" w:hanging="851"/>
      </w:pPr>
      <w:rPr>
        <w:rFonts w:hint="default"/>
      </w:r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abstractNumId w:val="0"/>
  </w:num>
  <w:num w:numId="2">
    <w:abstractNumId w:val="1"/>
  </w:num>
  <w:num w:numId="3">
    <w:abstractNumId w:val="2"/>
  </w:num>
  <w:num w:numId="4">
    <w:abstractNumId w:val="7"/>
  </w:num>
  <w:num w:numId="5">
    <w:abstractNumId w:val="2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3"/>
  </w:num>
  <w:num w:numId="17">
    <w:abstractNumId w:val="6"/>
  </w:num>
  <w:num w:numId="18">
    <w:abstractNumId w:val="12"/>
  </w:num>
  <w:num w:numId="19">
    <w:abstractNumId w:val="19"/>
  </w:num>
  <w:num w:numId="20">
    <w:abstractNumId w:val="21"/>
  </w:num>
  <w:num w:numId="21">
    <w:abstractNumId w:val="14"/>
  </w:num>
  <w:num w:numId="22">
    <w:abstractNumId w:val="15"/>
  </w:num>
  <w:num w:numId="23">
    <w:abstractNumId w:val="26"/>
  </w:num>
  <w:num w:numId="24">
    <w:abstractNumId w:val="5"/>
  </w:num>
  <w:num w:numId="25">
    <w:abstractNumId w:val="20"/>
  </w:num>
  <w:num w:numId="26">
    <w:abstractNumId w:val="11"/>
  </w:num>
  <w:num w:numId="27">
    <w:abstractNumId w:val="0"/>
  </w:num>
  <w:num w:numId="28">
    <w:abstractNumId w:val="9"/>
  </w:num>
  <w:num w:numId="29">
    <w:abstractNumId w:val="30"/>
  </w:num>
  <w:num w:numId="30">
    <w:abstractNumId w:val="28"/>
  </w:num>
  <w:num w:numId="31">
    <w:abstractNumId w:val="22"/>
  </w:num>
  <w:num w:numId="32">
    <w:abstractNumId w:val="25"/>
  </w:num>
  <w:num w:numId="33">
    <w:abstractNumId w:val="24"/>
  </w:num>
  <w:num w:numId="34">
    <w:abstractNumId w:val="16"/>
  </w:num>
  <w:num w:numId="35">
    <w:abstractNumId w:val="18"/>
  </w:num>
  <w:num w:numId="36">
    <w:abstractNumId w:val="29"/>
  </w:num>
  <w:num w:numId="37">
    <w:abstractNumId w:val="27"/>
  </w:num>
  <w:num w:numId="38">
    <w:abstractNumId w:val="8"/>
  </w:num>
  <w:num w:numId="39">
    <w:abstractNumId w:val="10"/>
  </w:num>
  <w:num w:numId="40">
    <w:abstractNumId w:val="17"/>
  </w:num>
  <w:num w:numId="41">
    <w:abstractNumId w:val="13"/>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CA" w:vendorID="64" w:dllVersion="131078" w:nlCheck="1" w:checkStyle="0"/>
  <w:activeWritingStyle w:appName="MSWord" w:lang="fr-FR" w:vendorID="64" w:dllVersion="131078" w:nlCheck="1" w:checkStyle="0"/>
  <w:activeWritingStyle w:appName="MSWord" w:lang="en-US" w:vendorID="64" w:dllVersion="131078" w:nlCheck="1" w:checkStyle="0"/>
  <w:activeWritingStyle w:appName="MSWord" w:lang="en-CA"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70C"/>
    <w:rsid w:val="00001275"/>
    <w:rsid w:val="00003902"/>
    <w:rsid w:val="00014818"/>
    <w:rsid w:val="00017BF1"/>
    <w:rsid w:val="00023657"/>
    <w:rsid w:val="00023F1C"/>
    <w:rsid w:val="00027BA1"/>
    <w:rsid w:val="00027F45"/>
    <w:rsid w:val="000425F5"/>
    <w:rsid w:val="000574DC"/>
    <w:rsid w:val="00063B26"/>
    <w:rsid w:val="00066C9A"/>
    <w:rsid w:val="00067EF4"/>
    <w:rsid w:val="00072F98"/>
    <w:rsid w:val="0007319B"/>
    <w:rsid w:val="00076A0A"/>
    <w:rsid w:val="0007796F"/>
    <w:rsid w:val="000819F4"/>
    <w:rsid w:val="000822ED"/>
    <w:rsid w:val="000904B4"/>
    <w:rsid w:val="000A4321"/>
    <w:rsid w:val="000A723F"/>
    <w:rsid w:val="000B51FD"/>
    <w:rsid w:val="000D2A49"/>
    <w:rsid w:val="000D41CF"/>
    <w:rsid w:val="000D55F2"/>
    <w:rsid w:val="000E1857"/>
    <w:rsid w:val="000F381E"/>
    <w:rsid w:val="000F3D96"/>
    <w:rsid w:val="000F4676"/>
    <w:rsid w:val="000F6F0B"/>
    <w:rsid w:val="0010137A"/>
    <w:rsid w:val="00101C16"/>
    <w:rsid w:val="00120F8F"/>
    <w:rsid w:val="001229A4"/>
    <w:rsid w:val="0012339E"/>
    <w:rsid w:val="001272A3"/>
    <w:rsid w:val="00127C80"/>
    <w:rsid w:val="001329BF"/>
    <w:rsid w:val="001355B9"/>
    <w:rsid w:val="00143BE7"/>
    <w:rsid w:val="001519BB"/>
    <w:rsid w:val="00151C19"/>
    <w:rsid w:val="0015453C"/>
    <w:rsid w:val="00176314"/>
    <w:rsid w:val="00187635"/>
    <w:rsid w:val="00192838"/>
    <w:rsid w:val="00192B80"/>
    <w:rsid w:val="00196961"/>
    <w:rsid w:val="0019768A"/>
    <w:rsid w:val="001A0918"/>
    <w:rsid w:val="001A44B6"/>
    <w:rsid w:val="001A7AA2"/>
    <w:rsid w:val="001B0E8F"/>
    <w:rsid w:val="001B6E3C"/>
    <w:rsid w:val="001B7F85"/>
    <w:rsid w:val="001C493A"/>
    <w:rsid w:val="001C6F27"/>
    <w:rsid w:val="001D1F69"/>
    <w:rsid w:val="001D26E5"/>
    <w:rsid w:val="001D3F5E"/>
    <w:rsid w:val="001D7261"/>
    <w:rsid w:val="001E14CF"/>
    <w:rsid w:val="001E1D99"/>
    <w:rsid w:val="001E2671"/>
    <w:rsid w:val="001E6B68"/>
    <w:rsid w:val="001F3451"/>
    <w:rsid w:val="00200998"/>
    <w:rsid w:val="00202767"/>
    <w:rsid w:val="002057AF"/>
    <w:rsid w:val="002075A1"/>
    <w:rsid w:val="00220891"/>
    <w:rsid w:val="00221F52"/>
    <w:rsid w:val="00227984"/>
    <w:rsid w:val="0023215A"/>
    <w:rsid w:val="00234313"/>
    <w:rsid w:val="0023754F"/>
    <w:rsid w:val="00250EDC"/>
    <w:rsid w:val="0025389A"/>
    <w:rsid w:val="00255B64"/>
    <w:rsid w:val="00256676"/>
    <w:rsid w:val="002600D0"/>
    <w:rsid w:val="00266F37"/>
    <w:rsid w:val="00267FF7"/>
    <w:rsid w:val="002730BB"/>
    <w:rsid w:val="002733B8"/>
    <w:rsid w:val="00275A3D"/>
    <w:rsid w:val="00292A9B"/>
    <w:rsid w:val="0029410A"/>
    <w:rsid w:val="002A1025"/>
    <w:rsid w:val="002A131A"/>
    <w:rsid w:val="002A39FD"/>
    <w:rsid w:val="002A639C"/>
    <w:rsid w:val="002D41A7"/>
    <w:rsid w:val="002D6FF3"/>
    <w:rsid w:val="002E5268"/>
    <w:rsid w:val="002F3261"/>
    <w:rsid w:val="00303B75"/>
    <w:rsid w:val="00305BE3"/>
    <w:rsid w:val="00306B22"/>
    <w:rsid w:val="003268F0"/>
    <w:rsid w:val="00331844"/>
    <w:rsid w:val="00334766"/>
    <w:rsid w:val="003364D0"/>
    <w:rsid w:val="00336C01"/>
    <w:rsid w:val="00345D0D"/>
    <w:rsid w:val="00347C67"/>
    <w:rsid w:val="003576F4"/>
    <w:rsid w:val="003611D2"/>
    <w:rsid w:val="00373C95"/>
    <w:rsid w:val="00374237"/>
    <w:rsid w:val="00377FCD"/>
    <w:rsid w:val="003803F2"/>
    <w:rsid w:val="00380900"/>
    <w:rsid w:val="003813BC"/>
    <w:rsid w:val="0038226B"/>
    <w:rsid w:val="0038350D"/>
    <w:rsid w:val="0038393E"/>
    <w:rsid w:val="00390AC3"/>
    <w:rsid w:val="0039699A"/>
    <w:rsid w:val="00396D0D"/>
    <w:rsid w:val="00396FB9"/>
    <w:rsid w:val="00397162"/>
    <w:rsid w:val="003D1391"/>
    <w:rsid w:val="003D6138"/>
    <w:rsid w:val="003D6707"/>
    <w:rsid w:val="003D7C34"/>
    <w:rsid w:val="003E0D11"/>
    <w:rsid w:val="00406353"/>
    <w:rsid w:val="0041785D"/>
    <w:rsid w:val="00420AB5"/>
    <w:rsid w:val="004217E2"/>
    <w:rsid w:val="00446442"/>
    <w:rsid w:val="0044740D"/>
    <w:rsid w:val="00450239"/>
    <w:rsid w:val="00452269"/>
    <w:rsid w:val="00461832"/>
    <w:rsid w:val="00465F0F"/>
    <w:rsid w:val="00470DA7"/>
    <w:rsid w:val="004723A3"/>
    <w:rsid w:val="00482B4F"/>
    <w:rsid w:val="004833CB"/>
    <w:rsid w:val="00487DC8"/>
    <w:rsid w:val="00493FCF"/>
    <w:rsid w:val="0049602C"/>
    <w:rsid w:val="004A6230"/>
    <w:rsid w:val="004A6D50"/>
    <w:rsid w:val="004B0A99"/>
    <w:rsid w:val="004B0DD1"/>
    <w:rsid w:val="004B310B"/>
    <w:rsid w:val="004C456F"/>
    <w:rsid w:val="004C56EC"/>
    <w:rsid w:val="004E6936"/>
    <w:rsid w:val="00501A36"/>
    <w:rsid w:val="00503C4E"/>
    <w:rsid w:val="005162C9"/>
    <w:rsid w:val="0051657C"/>
    <w:rsid w:val="00520643"/>
    <w:rsid w:val="005227F9"/>
    <w:rsid w:val="0052356B"/>
    <w:rsid w:val="00524E9A"/>
    <w:rsid w:val="00530F40"/>
    <w:rsid w:val="0054258C"/>
    <w:rsid w:val="00546CCC"/>
    <w:rsid w:val="00553D82"/>
    <w:rsid w:val="00565070"/>
    <w:rsid w:val="00567F31"/>
    <w:rsid w:val="00570517"/>
    <w:rsid w:val="00571F0B"/>
    <w:rsid w:val="0058611F"/>
    <w:rsid w:val="00596475"/>
    <w:rsid w:val="005B58BB"/>
    <w:rsid w:val="005C4DD9"/>
    <w:rsid w:val="005E2D92"/>
    <w:rsid w:val="005E6A2C"/>
    <w:rsid w:val="005E6E90"/>
    <w:rsid w:val="005F5868"/>
    <w:rsid w:val="00601E1C"/>
    <w:rsid w:val="00603BF0"/>
    <w:rsid w:val="00612362"/>
    <w:rsid w:val="00623086"/>
    <w:rsid w:val="00631197"/>
    <w:rsid w:val="00634D82"/>
    <w:rsid w:val="006417B6"/>
    <w:rsid w:val="00652208"/>
    <w:rsid w:val="006532D7"/>
    <w:rsid w:val="006566C1"/>
    <w:rsid w:val="00670D94"/>
    <w:rsid w:val="006776B6"/>
    <w:rsid w:val="00677B5C"/>
    <w:rsid w:val="006970B6"/>
    <w:rsid w:val="00697556"/>
    <w:rsid w:val="006A62DE"/>
    <w:rsid w:val="006B1EF6"/>
    <w:rsid w:val="006B2422"/>
    <w:rsid w:val="006B2B57"/>
    <w:rsid w:val="006B2B99"/>
    <w:rsid w:val="006B5E5C"/>
    <w:rsid w:val="006C12C1"/>
    <w:rsid w:val="006C6616"/>
    <w:rsid w:val="006D10DC"/>
    <w:rsid w:val="006D1BDB"/>
    <w:rsid w:val="006D7F7B"/>
    <w:rsid w:val="006F19A7"/>
    <w:rsid w:val="006F5FDD"/>
    <w:rsid w:val="00702445"/>
    <w:rsid w:val="00711D75"/>
    <w:rsid w:val="0071214B"/>
    <w:rsid w:val="00715C9F"/>
    <w:rsid w:val="00725842"/>
    <w:rsid w:val="00740180"/>
    <w:rsid w:val="00741D43"/>
    <w:rsid w:val="00745145"/>
    <w:rsid w:val="00746410"/>
    <w:rsid w:val="00746ABB"/>
    <w:rsid w:val="00752465"/>
    <w:rsid w:val="00753CE4"/>
    <w:rsid w:val="007542C2"/>
    <w:rsid w:val="00755F2D"/>
    <w:rsid w:val="00757ACB"/>
    <w:rsid w:val="00761566"/>
    <w:rsid w:val="00774E52"/>
    <w:rsid w:val="00775A36"/>
    <w:rsid w:val="00785F6D"/>
    <w:rsid w:val="00786FA5"/>
    <w:rsid w:val="0078708D"/>
    <w:rsid w:val="00794041"/>
    <w:rsid w:val="00796D55"/>
    <w:rsid w:val="007A4D68"/>
    <w:rsid w:val="007A5793"/>
    <w:rsid w:val="007B7597"/>
    <w:rsid w:val="007C177E"/>
    <w:rsid w:val="007C7BCC"/>
    <w:rsid w:val="007D64E5"/>
    <w:rsid w:val="007D7489"/>
    <w:rsid w:val="007E4337"/>
    <w:rsid w:val="007E7316"/>
    <w:rsid w:val="007F2AE3"/>
    <w:rsid w:val="007F402F"/>
    <w:rsid w:val="007F473A"/>
    <w:rsid w:val="007F4A65"/>
    <w:rsid w:val="00801659"/>
    <w:rsid w:val="008039F4"/>
    <w:rsid w:val="00810174"/>
    <w:rsid w:val="008118A3"/>
    <w:rsid w:val="00814F84"/>
    <w:rsid w:val="0081670C"/>
    <w:rsid w:val="0081670F"/>
    <w:rsid w:val="0082095B"/>
    <w:rsid w:val="00821CDD"/>
    <w:rsid w:val="008227C3"/>
    <w:rsid w:val="0084179C"/>
    <w:rsid w:val="008429C9"/>
    <w:rsid w:val="00845E09"/>
    <w:rsid w:val="00855CC8"/>
    <w:rsid w:val="00862268"/>
    <w:rsid w:val="00864514"/>
    <w:rsid w:val="00865E92"/>
    <w:rsid w:val="00874DA6"/>
    <w:rsid w:val="00883D1C"/>
    <w:rsid w:val="00884784"/>
    <w:rsid w:val="00886CE2"/>
    <w:rsid w:val="00890C70"/>
    <w:rsid w:val="008A0767"/>
    <w:rsid w:val="008A1551"/>
    <w:rsid w:val="008A5CE4"/>
    <w:rsid w:val="008B5B9F"/>
    <w:rsid w:val="008C228E"/>
    <w:rsid w:val="008E333A"/>
    <w:rsid w:val="008E78D5"/>
    <w:rsid w:val="008F0127"/>
    <w:rsid w:val="00903155"/>
    <w:rsid w:val="00905FFD"/>
    <w:rsid w:val="009122ED"/>
    <w:rsid w:val="00916915"/>
    <w:rsid w:val="0091791C"/>
    <w:rsid w:val="009200B1"/>
    <w:rsid w:val="009461FD"/>
    <w:rsid w:val="00954CA6"/>
    <w:rsid w:val="00955A6F"/>
    <w:rsid w:val="00955D51"/>
    <w:rsid w:val="009646AB"/>
    <w:rsid w:val="0097177A"/>
    <w:rsid w:val="00972FD4"/>
    <w:rsid w:val="009904A0"/>
    <w:rsid w:val="00990ED8"/>
    <w:rsid w:val="00996F23"/>
    <w:rsid w:val="009A012F"/>
    <w:rsid w:val="009A3E85"/>
    <w:rsid w:val="009A55E6"/>
    <w:rsid w:val="009B18F0"/>
    <w:rsid w:val="009B2C56"/>
    <w:rsid w:val="009B4FBC"/>
    <w:rsid w:val="009B5BE2"/>
    <w:rsid w:val="009D2FC8"/>
    <w:rsid w:val="009E7526"/>
    <w:rsid w:val="009F2631"/>
    <w:rsid w:val="00A05728"/>
    <w:rsid w:val="00A12510"/>
    <w:rsid w:val="00A16DA9"/>
    <w:rsid w:val="00A216EF"/>
    <w:rsid w:val="00A2411B"/>
    <w:rsid w:val="00A4570C"/>
    <w:rsid w:val="00A52C56"/>
    <w:rsid w:val="00A53E9A"/>
    <w:rsid w:val="00A61307"/>
    <w:rsid w:val="00A62CB9"/>
    <w:rsid w:val="00A727E9"/>
    <w:rsid w:val="00A7374A"/>
    <w:rsid w:val="00A751EC"/>
    <w:rsid w:val="00A856A6"/>
    <w:rsid w:val="00A85A9A"/>
    <w:rsid w:val="00A9530F"/>
    <w:rsid w:val="00AA6681"/>
    <w:rsid w:val="00AA7ED5"/>
    <w:rsid w:val="00AB34EE"/>
    <w:rsid w:val="00AB3EAF"/>
    <w:rsid w:val="00AB6EDB"/>
    <w:rsid w:val="00AC1E5F"/>
    <w:rsid w:val="00AC1EC6"/>
    <w:rsid w:val="00AC21EB"/>
    <w:rsid w:val="00AC452A"/>
    <w:rsid w:val="00AC5C90"/>
    <w:rsid w:val="00AD18D1"/>
    <w:rsid w:val="00AD5C89"/>
    <w:rsid w:val="00AF07DB"/>
    <w:rsid w:val="00AF0FDC"/>
    <w:rsid w:val="00AF40FA"/>
    <w:rsid w:val="00B07184"/>
    <w:rsid w:val="00B103C5"/>
    <w:rsid w:val="00B11A26"/>
    <w:rsid w:val="00B165FD"/>
    <w:rsid w:val="00B17F4E"/>
    <w:rsid w:val="00B3013A"/>
    <w:rsid w:val="00B31BCB"/>
    <w:rsid w:val="00B32A79"/>
    <w:rsid w:val="00B34110"/>
    <w:rsid w:val="00B3547A"/>
    <w:rsid w:val="00B36427"/>
    <w:rsid w:val="00B53254"/>
    <w:rsid w:val="00B5563C"/>
    <w:rsid w:val="00B75B66"/>
    <w:rsid w:val="00B771DE"/>
    <w:rsid w:val="00B82D84"/>
    <w:rsid w:val="00B879B4"/>
    <w:rsid w:val="00B93C39"/>
    <w:rsid w:val="00B96ABB"/>
    <w:rsid w:val="00BB46D1"/>
    <w:rsid w:val="00BB615E"/>
    <w:rsid w:val="00BC21D2"/>
    <w:rsid w:val="00BC6B4E"/>
    <w:rsid w:val="00BD3BEB"/>
    <w:rsid w:val="00BD72FB"/>
    <w:rsid w:val="00BE1503"/>
    <w:rsid w:val="00BE3A65"/>
    <w:rsid w:val="00BE3E6B"/>
    <w:rsid w:val="00BE63C0"/>
    <w:rsid w:val="00BE68A1"/>
    <w:rsid w:val="00BF0DC5"/>
    <w:rsid w:val="00BF2384"/>
    <w:rsid w:val="00BF3767"/>
    <w:rsid w:val="00C05764"/>
    <w:rsid w:val="00C130F9"/>
    <w:rsid w:val="00C23671"/>
    <w:rsid w:val="00C346B6"/>
    <w:rsid w:val="00C35D4D"/>
    <w:rsid w:val="00C4170C"/>
    <w:rsid w:val="00C41B36"/>
    <w:rsid w:val="00C42CF9"/>
    <w:rsid w:val="00C55417"/>
    <w:rsid w:val="00C6792B"/>
    <w:rsid w:val="00C76398"/>
    <w:rsid w:val="00C91A62"/>
    <w:rsid w:val="00C935C3"/>
    <w:rsid w:val="00CA17FD"/>
    <w:rsid w:val="00CA74EE"/>
    <w:rsid w:val="00CB02BD"/>
    <w:rsid w:val="00CB6C66"/>
    <w:rsid w:val="00CB7365"/>
    <w:rsid w:val="00CC06D0"/>
    <w:rsid w:val="00CC10F3"/>
    <w:rsid w:val="00CC192A"/>
    <w:rsid w:val="00CC216F"/>
    <w:rsid w:val="00CC45BD"/>
    <w:rsid w:val="00CC4C57"/>
    <w:rsid w:val="00CC5C6F"/>
    <w:rsid w:val="00CE0FEC"/>
    <w:rsid w:val="00CE1C80"/>
    <w:rsid w:val="00CE2E39"/>
    <w:rsid w:val="00CE710D"/>
    <w:rsid w:val="00CF314D"/>
    <w:rsid w:val="00CF3EF2"/>
    <w:rsid w:val="00CF4176"/>
    <w:rsid w:val="00CF5856"/>
    <w:rsid w:val="00CF661A"/>
    <w:rsid w:val="00D04402"/>
    <w:rsid w:val="00D2125D"/>
    <w:rsid w:val="00D23823"/>
    <w:rsid w:val="00D24026"/>
    <w:rsid w:val="00D262C2"/>
    <w:rsid w:val="00D27305"/>
    <w:rsid w:val="00D3639B"/>
    <w:rsid w:val="00D54183"/>
    <w:rsid w:val="00D566CD"/>
    <w:rsid w:val="00D754EB"/>
    <w:rsid w:val="00D86939"/>
    <w:rsid w:val="00D8701B"/>
    <w:rsid w:val="00D875A5"/>
    <w:rsid w:val="00D91EBA"/>
    <w:rsid w:val="00D96265"/>
    <w:rsid w:val="00DA67B1"/>
    <w:rsid w:val="00DB6DAD"/>
    <w:rsid w:val="00DD0909"/>
    <w:rsid w:val="00DD0DC4"/>
    <w:rsid w:val="00DD2C28"/>
    <w:rsid w:val="00DD74C3"/>
    <w:rsid w:val="00DE08F7"/>
    <w:rsid w:val="00DF38F0"/>
    <w:rsid w:val="00DF507E"/>
    <w:rsid w:val="00DF5E99"/>
    <w:rsid w:val="00DF62F3"/>
    <w:rsid w:val="00E01516"/>
    <w:rsid w:val="00E235C7"/>
    <w:rsid w:val="00E3371C"/>
    <w:rsid w:val="00E41C23"/>
    <w:rsid w:val="00E53D68"/>
    <w:rsid w:val="00E55167"/>
    <w:rsid w:val="00E72F67"/>
    <w:rsid w:val="00E72FDC"/>
    <w:rsid w:val="00E74136"/>
    <w:rsid w:val="00E74268"/>
    <w:rsid w:val="00E748CB"/>
    <w:rsid w:val="00E836E5"/>
    <w:rsid w:val="00E86DDA"/>
    <w:rsid w:val="00E87302"/>
    <w:rsid w:val="00E9036F"/>
    <w:rsid w:val="00E914F8"/>
    <w:rsid w:val="00E93FDF"/>
    <w:rsid w:val="00EB04BE"/>
    <w:rsid w:val="00EB270B"/>
    <w:rsid w:val="00EB3B8C"/>
    <w:rsid w:val="00EC050B"/>
    <w:rsid w:val="00EC49E6"/>
    <w:rsid w:val="00EC5086"/>
    <w:rsid w:val="00EC5EE6"/>
    <w:rsid w:val="00EC61D8"/>
    <w:rsid w:val="00ED025B"/>
    <w:rsid w:val="00EE1A86"/>
    <w:rsid w:val="00EF7675"/>
    <w:rsid w:val="00F00665"/>
    <w:rsid w:val="00F10843"/>
    <w:rsid w:val="00F132C6"/>
    <w:rsid w:val="00F20EBC"/>
    <w:rsid w:val="00F254B6"/>
    <w:rsid w:val="00F25656"/>
    <w:rsid w:val="00F450E1"/>
    <w:rsid w:val="00F47492"/>
    <w:rsid w:val="00F72B6C"/>
    <w:rsid w:val="00F80645"/>
    <w:rsid w:val="00F82BF7"/>
    <w:rsid w:val="00F8379A"/>
    <w:rsid w:val="00F9129C"/>
    <w:rsid w:val="00F945F7"/>
    <w:rsid w:val="00FA79D6"/>
    <w:rsid w:val="00FB7028"/>
    <w:rsid w:val="00FD5EC7"/>
    <w:rsid w:val="00FD7D19"/>
    <w:rsid w:val="00FE6E23"/>
    <w:rsid w:val="00FF179C"/>
    <w:rsid w:val="00FF4C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4CF4DFD7"/>
  <w15:docId w15:val="{4AD696AD-77AD-48F7-BC2D-F1ECBE6F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A" w:eastAsia="fr-CA"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suppressAutoHyphens/>
    </w:pPr>
    <w:rPr>
      <w:sz w:val="24"/>
      <w:lang w:eastAsia="zh-CN"/>
    </w:rPr>
  </w:style>
  <w:style w:type="paragraph" w:styleId="Titre1">
    <w:name w:val="heading 1"/>
    <w:basedOn w:val="Titre10"/>
    <w:next w:val="Corpsdetexte"/>
    <w:qFormat/>
    <w:pPr>
      <w:numPr>
        <w:numId w:val="1"/>
      </w:numPr>
      <w:outlineLvl w:val="0"/>
    </w:pPr>
    <w:rPr>
      <w:b/>
      <w:bCs/>
      <w:sz w:val="36"/>
      <w:szCs w:val="36"/>
    </w:rPr>
  </w:style>
  <w:style w:type="paragraph" w:styleId="Titre2">
    <w:name w:val="heading 2"/>
    <w:basedOn w:val="Titre10"/>
    <w:next w:val="Corpsdetexte"/>
    <w:qFormat/>
    <w:pPr>
      <w:numPr>
        <w:ilvl w:val="1"/>
        <w:numId w:val="1"/>
      </w:numPr>
      <w:spacing w:before="200"/>
      <w:outlineLvl w:val="1"/>
    </w:pPr>
    <w:rPr>
      <w:b/>
      <w:bCs/>
      <w:sz w:val="32"/>
      <w:szCs w:val="32"/>
    </w:rPr>
  </w:style>
  <w:style w:type="paragraph" w:styleId="Titre3">
    <w:name w:val="heading 3"/>
    <w:basedOn w:val="Titre10"/>
    <w:next w:val="Corpsdetexte"/>
    <w:qFormat/>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hint="default"/>
      <w:color w:val="auto"/>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rPr>
      <w:rFonts w:hint="default"/>
      <w:i w:val="0"/>
    </w:rPr>
  </w:style>
  <w:style w:type="character" w:customStyle="1" w:styleId="WW8Num5z0">
    <w:name w:val="WW8Num5z0"/>
    <w:rPr>
      <w:rFonts w:hint="default"/>
      <w:i w:val="0"/>
      <w:lang w:val="fr-CA"/>
    </w:rPr>
  </w:style>
  <w:style w:type="character" w:customStyle="1" w:styleId="WW8Num6z0">
    <w:name w:val="WW8Num6z0"/>
    <w:rPr>
      <w:rFonts w:hint="default"/>
      <w:i w:val="0"/>
      <w:color w:val="auto"/>
      <w:sz w:val="24"/>
    </w:rPr>
  </w:style>
  <w:style w:type="character" w:customStyle="1" w:styleId="WW8Num7z0">
    <w:name w:val="WW8Num7z0"/>
    <w:rPr>
      <w:rFonts w:hint="default"/>
    </w:rPr>
  </w:style>
  <w:style w:type="character" w:customStyle="1" w:styleId="WW8Num8z0">
    <w:name w:val="WW8Num8z0"/>
    <w:rPr>
      <w:rFonts w:hint="default"/>
    </w:rPr>
  </w:style>
  <w:style w:type="character" w:customStyle="1" w:styleId="WW8Num9z0">
    <w:name w:val="WW8Num9z0"/>
    <w:rPr>
      <w:rFonts w:hint="default"/>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i w:val="0"/>
    </w:rPr>
  </w:style>
  <w:style w:type="character" w:customStyle="1" w:styleId="Caractresdenotedebasdepage">
    <w:name w:val="Caractères de note de bas de page"/>
  </w:style>
  <w:style w:type="character" w:styleId="Numrodepage">
    <w:name w:val="page number"/>
    <w:basedOn w:val="Policepardfaut"/>
  </w:style>
  <w:style w:type="character" w:customStyle="1" w:styleId="shorttext">
    <w:name w:val="short_text"/>
  </w:style>
  <w:style w:type="character" w:customStyle="1" w:styleId="hps">
    <w:name w:val="hps"/>
  </w:style>
  <w:style w:type="paragraph" w:customStyle="1" w:styleId="Titre10">
    <w:name w:val="Titre1"/>
    <w:basedOn w:val="Normal"/>
    <w:next w:val="Corpsdetexte"/>
    <w:pPr>
      <w:keepNext/>
      <w:spacing w:before="240" w:after="120"/>
    </w:pPr>
    <w:rPr>
      <w:rFonts w:ascii="Liberation Sans" w:eastAsia="DejaVu Sans" w:hAnsi="Liberation Sans" w:cs="DejaVu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szCs w:val="24"/>
    </w:rPr>
  </w:style>
  <w:style w:type="paragraph" w:customStyle="1" w:styleId="Index">
    <w:name w:val="Index"/>
    <w:basedOn w:val="Normal"/>
    <w:pPr>
      <w:suppressLineNumbers/>
    </w:pPr>
  </w:style>
  <w:style w:type="paragraph" w:styleId="En-tte">
    <w:name w:val="header"/>
    <w:basedOn w:val="Normal"/>
    <w:pPr>
      <w:tabs>
        <w:tab w:val="center" w:pos="4320"/>
        <w:tab w:val="right" w:pos="8640"/>
      </w:tabs>
    </w:pPr>
  </w:style>
  <w:style w:type="paragraph" w:styleId="Pieddepage">
    <w:name w:val="footer"/>
    <w:basedOn w:val="Normal"/>
    <w:link w:val="PieddepageCar"/>
    <w:uiPriority w:val="99"/>
    <w:pPr>
      <w:tabs>
        <w:tab w:val="center" w:pos="4320"/>
        <w:tab w:val="right" w:pos="8640"/>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Quotations">
    <w:name w:val="Quotations"/>
    <w:basedOn w:val="Normal"/>
    <w:pPr>
      <w:spacing w:after="283"/>
      <w:ind w:left="567" w:right="567"/>
    </w:pPr>
  </w:style>
  <w:style w:type="paragraph" w:styleId="Titre">
    <w:name w:val="Title"/>
    <w:basedOn w:val="Titre10"/>
    <w:next w:val="Corpsdetexte"/>
    <w:qFormat/>
    <w:pPr>
      <w:jc w:val="center"/>
    </w:pPr>
    <w:rPr>
      <w:b/>
      <w:bCs/>
      <w:sz w:val="56"/>
      <w:szCs w:val="56"/>
    </w:rPr>
  </w:style>
  <w:style w:type="paragraph" w:styleId="Sous-titre">
    <w:name w:val="Subtitle"/>
    <w:basedOn w:val="Titre10"/>
    <w:next w:val="Corpsdetexte"/>
    <w:qFormat/>
    <w:pPr>
      <w:spacing w:before="60"/>
      <w:jc w:val="center"/>
    </w:pPr>
    <w:rPr>
      <w:sz w:val="36"/>
      <w:szCs w:val="36"/>
    </w:rPr>
  </w:style>
  <w:style w:type="paragraph" w:styleId="TM2">
    <w:name w:val="toc 2"/>
    <w:basedOn w:val="Normal"/>
    <w:next w:val="Normal"/>
    <w:autoRedefine/>
    <w:uiPriority w:val="39"/>
    <w:unhideWhenUsed/>
    <w:rsid w:val="00A4570C"/>
    <w:pPr>
      <w:ind w:left="240"/>
    </w:pPr>
  </w:style>
  <w:style w:type="paragraph" w:styleId="TM1">
    <w:name w:val="toc 1"/>
    <w:basedOn w:val="Normal"/>
    <w:next w:val="Normal"/>
    <w:autoRedefine/>
    <w:uiPriority w:val="39"/>
    <w:unhideWhenUsed/>
    <w:rsid w:val="00A4570C"/>
  </w:style>
  <w:style w:type="character" w:styleId="Lienhypertexte">
    <w:name w:val="Hyperlink"/>
    <w:uiPriority w:val="99"/>
    <w:unhideWhenUsed/>
    <w:rsid w:val="00A4570C"/>
    <w:rPr>
      <w:color w:val="0000FF"/>
      <w:u w:val="single"/>
    </w:rPr>
  </w:style>
  <w:style w:type="character" w:customStyle="1" w:styleId="PieddepageCar">
    <w:name w:val="Pied de page Car"/>
    <w:link w:val="Pieddepage"/>
    <w:uiPriority w:val="99"/>
    <w:rsid w:val="00A4570C"/>
    <w:rPr>
      <w:sz w:val="24"/>
      <w:lang w:val="en-US" w:eastAsia="zh-CN"/>
    </w:rPr>
  </w:style>
  <w:style w:type="paragraph" w:styleId="En-ttedetabledesmatires">
    <w:name w:val="TOC Heading"/>
    <w:basedOn w:val="Titre1"/>
    <w:next w:val="Normal"/>
    <w:uiPriority w:val="39"/>
    <w:semiHidden/>
    <w:unhideWhenUsed/>
    <w:qFormat/>
    <w:rsid w:val="00003902"/>
    <w:pPr>
      <w:keepLines/>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 w:type="paragraph" w:styleId="Sansinterligne">
    <w:name w:val="No Spacing"/>
    <w:uiPriority w:val="1"/>
    <w:qFormat/>
    <w:rsid w:val="00DB6DAD"/>
    <w:pPr>
      <w:widowControl w:val="0"/>
      <w:suppressAutoHyphens/>
    </w:pPr>
    <w:rPr>
      <w:sz w:val="24"/>
      <w:lang w:eastAsia="zh-CN"/>
    </w:rPr>
  </w:style>
  <w:style w:type="paragraph" w:styleId="Textedebulles">
    <w:name w:val="Balloon Text"/>
    <w:basedOn w:val="Normal"/>
    <w:link w:val="TextedebullesCar"/>
    <w:uiPriority w:val="99"/>
    <w:semiHidden/>
    <w:unhideWhenUsed/>
    <w:rsid w:val="00027BA1"/>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7BA1"/>
    <w:rPr>
      <w:rFonts w:ascii="Segoe UI" w:hAnsi="Segoe UI" w:cs="Segoe UI"/>
      <w:sz w:val="18"/>
      <w:szCs w:val="18"/>
      <w:lang w:eastAsia="zh-CN"/>
    </w:rPr>
  </w:style>
  <w:style w:type="paragraph" w:styleId="Notedebasdepage">
    <w:name w:val="footnote text"/>
    <w:basedOn w:val="Normal"/>
    <w:link w:val="NotedebasdepageCar"/>
    <w:uiPriority w:val="99"/>
    <w:semiHidden/>
    <w:unhideWhenUsed/>
    <w:rsid w:val="002A1025"/>
    <w:rPr>
      <w:sz w:val="20"/>
    </w:rPr>
  </w:style>
  <w:style w:type="character" w:customStyle="1" w:styleId="NotedebasdepageCar">
    <w:name w:val="Note de bas de page Car"/>
    <w:basedOn w:val="Policepardfaut"/>
    <w:link w:val="Notedebasdepage"/>
    <w:uiPriority w:val="99"/>
    <w:semiHidden/>
    <w:rsid w:val="002A1025"/>
    <w:rPr>
      <w:lang w:eastAsia="zh-CN"/>
    </w:rPr>
  </w:style>
  <w:style w:type="character" w:styleId="Appelnotedebasdep">
    <w:name w:val="footnote reference"/>
    <w:basedOn w:val="Policepardfaut"/>
    <w:uiPriority w:val="99"/>
    <w:semiHidden/>
    <w:unhideWhenUsed/>
    <w:rsid w:val="002A1025"/>
    <w:rPr>
      <w:vertAlign w:val="superscript"/>
    </w:rPr>
  </w:style>
  <w:style w:type="table" w:styleId="Grilledutableau">
    <w:name w:val="Table Grid"/>
    <w:basedOn w:val="TableauNormal"/>
    <w:uiPriority w:val="59"/>
    <w:rsid w:val="00D87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E93FDF"/>
    <w:pPr>
      <w:spacing w:after="100"/>
      <w:ind w:left="480"/>
    </w:pPr>
  </w:style>
  <w:style w:type="character" w:styleId="Textedelespacerserv">
    <w:name w:val="Placeholder Text"/>
    <w:basedOn w:val="Policepardfaut"/>
    <w:uiPriority w:val="99"/>
    <w:semiHidden/>
    <w:rsid w:val="00865E92"/>
    <w:rPr>
      <w:color w:val="808080"/>
    </w:rPr>
  </w:style>
  <w:style w:type="character" w:styleId="Marquedecommentaire">
    <w:name w:val="annotation reference"/>
    <w:basedOn w:val="Policepardfaut"/>
    <w:uiPriority w:val="99"/>
    <w:semiHidden/>
    <w:unhideWhenUsed/>
    <w:rsid w:val="002A639C"/>
    <w:rPr>
      <w:sz w:val="16"/>
      <w:szCs w:val="16"/>
    </w:rPr>
  </w:style>
  <w:style w:type="paragraph" w:styleId="Commentaire">
    <w:name w:val="annotation text"/>
    <w:basedOn w:val="Normal"/>
    <w:link w:val="CommentaireCar"/>
    <w:uiPriority w:val="99"/>
    <w:semiHidden/>
    <w:unhideWhenUsed/>
    <w:rsid w:val="002A639C"/>
    <w:rPr>
      <w:sz w:val="20"/>
    </w:rPr>
  </w:style>
  <w:style w:type="character" w:customStyle="1" w:styleId="CommentaireCar">
    <w:name w:val="Commentaire Car"/>
    <w:basedOn w:val="Policepardfaut"/>
    <w:link w:val="Commentaire"/>
    <w:uiPriority w:val="99"/>
    <w:semiHidden/>
    <w:rsid w:val="002A639C"/>
    <w:rPr>
      <w:lang w:eastAsia="zh-CN"/>
    </w:rPr>
  </w:style>
  <w:style w:type="paragraph" w:styleId="Objetducommentaire">
    <w:name w:val="annotation subject"/>
    <w:basedOn w:val="Commentaire"/>
    <w:next w:val="Commentaire"/>
    <w:link w:val="ObjetducommentaireCar"/>
    <w:uiPriority w:val="99"/>
    <w:semiHidden/>
    <w:unhideWhenUsed/>
    <w:rsid w:val="002A639C"/>
    <w:rPr>
      <w:b/>
      <w:bCs/>
    </w:rPr>
  </w:style>
  <w:style w:type="character" w:customStyle="1" w:styleId="ObjetducommentaireCar">
    <w:name w:val="Objet du commentaire Car"/>
    <w:basedOn w:val="CommentaireCar"/>
    <w:link w:val="Objetducommentaire"/>
    <w:uiPriority w:val="99"/>
    <w:semiHidden/>
    <w:rsid w:val="002A639C"/>
    <w:rPr>
      <w:b/>
      <w:bCs/>
      <w:lang w:eastAsia="zh-CN"/>
    </w:rPr>
  </w:style>
  <w:style w:type="paragraph" w:styleId="Rvision">
    <w:name w:val="Revision"/>
    <w:hidden/>
    <w:uiPriority w:val="99"/>
    <w:semiHidden/>
    <w:rsid w:val="00AB3EAF"/>
    <w:rPr>
      <w:sz w:val="24"/>
      <w:lang w:eastAsia="zh-CN"/>
    </w:rPr>
  </w:style>
  <w:style w:type="paragraph" w:styleId="Paragraphedeliste">
    <w:name w:val="List Paragraph"/>
    <w:basedOn w:val="Normal"/>
    <w:uiPriority w:val="34"/>
    <w:qFormat/>
    <w:rsid w:val="00785F6D"/>
    <w:pPr>
      <w:ind w:left="720"/>
      <w:contextualSpacing/>
    </w:pPr>
  </w:style>
  <w:style w:type="character" w:customStyle="1" w:styleId="apple-converted-space">
    <w:name w:val="apple-converted-space"/>
    <w:basedOn w:val="Policepardfaut"/>
    <w:rsid w:val="00132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6769">
      <w:bodyDiv w:val="1"/>
      <w:marLeft w:val="0"/>
      <w:marRight w:val="0"/>
      <w:marTop w:val="0"/>
      <w:marBottom w:val="0"/>
      <w:divBdr>
        <w:top w:val="none" w:sz="0" w:space="0" w:color="auto"/>
        <w:left w:val="none" w:sz="0" w:space="0" w:color="auto"/>
        <w:bottom w:val="none" w:sz="0" w:space="0" w:color="auto"/>
        <w:right w:val="none" w:sz="0" w:space="0" w:color="auto"/>
      </w:divBdr>
    </w:div>
    <w:div w:id="67770282">
      <w:bodyDiv w:val="1"/>
      <w:marLeft w:val="0"/>
      <w:marRight w:val="0"/>
      <w:marTop w:val="0"/>
      <w:marBottom w:val="0"/>
      <w:divBdr>
        <w:top w:val="none" w:sz="0" w:space="0" w:color="auto"/>
        <w:left w:val="none" w:sz="0" w:space="0" w:color="auto"/>
        <w:bottom w:val="none" w:sz="0" w:space="0" w:color="auto"/>
        <w:right w:val="none" w:sz="0" w:space="0" w:color="auto"/>
      </w:divBdr>
    </w:div>
    <w:div w:id="152719458">
      <w:bodyDiv w:val="1"/>
      <w:marLeft w:val="0"/>
      <w:marRight w:val="0"/>
      <w:marTop w:val="0"/>
      <w:marBottom w:val="0"/>
      <w:divBdr>
        <w:top w:val="none" w:sz="0" w:space="0" w:color="auto"/>
        <w:left w:val="none" w:sz="0" w:space="0" w:color="auto"/>
        <w:bottom w:val="none" w:sz="0" w:space="0" w:color="auto"/>
        <w:right w:val="none" w:sz="0" w:space="0" w:color="auto"/>
      </w:divBdr>
    </w:div>
    <w:div w:id="342049660">
      <w:bodyDiv w:val="1"/>
      <w:marLeft w:val="0"/>
      <w:marRight w:val="0"/>
      <w:marTop w:val="0"/>
      <w:marBottom w:val="0"/>
      <w:divBdr>
        <w:top w:val="none" w:sz="0" w:space="0" w:color="auto"/>
        <w:left w:val="none" w:sz="0" w:space="0" w:color="auto"/>
        <w:bottom w:val="none" w:sz="0" w:space="0" w:color="auto"/>
        <w:right w:val="none" w:sz="0" w:space="0" w:color="auto"/>
      </w:divBdr>
    </w:div>
    <w:div w:id="812330425">
      <w:bodyDiv w:val="1"/>
      <w:marLeft w:val="0"/>
      <w:marRight w:val="0"/>
      <w:marTop w:val="0"/>
      <w:marBottom w:val="0"/>
      <w:divBdr>
        <w:top w:val="none" w:sz="0" w:space="0" w:color="auto"/>
        <w:left w:val="none" w:sz="0" w:space="0" w:color="auto"/>
        <w:bottom w:val="none" w:sz="0" w:space="0" w:color="auto"/>
        <w:right w:val="none" w:sz="0" w:space="0" w:color="auto"/>
      </w:divBdr>
    </w:div>
    <w:div w:id="838082241">
      <w:bodyDiv w:val="1"/>
      <w:marLeft w:val="0"/>
      <w:marRight w:val="0"/>
      <w:marTop w:val="0"/>
      <w:marBottom w:val="0"/>
      <w:divBdr>
        <w:top w:val="none" w:sz="0" w:space="0" w:color="auto"/>
        <w:left w:val="none" w:sz="0" w:space="0" w:color="auto"/>
        <w:bottom w:val="none" w:sz="0" w:space="0" w:color="auto"/>
        <w:right w:val="none" w:sz="0" w:space="0" w:color="auto"/>
      </w:divBdr>
    </w:div>
    <w:div w:id="1135371554">
      <w:bodyDiv w:val="1"/>
      <w:marLeft w:val="0"/>
      <w:marRight w:val="0"/>
      <w:marTop w:val="0"/>
      <w:marBottom w:val="0"/>
      <w:divBdr>
        <w:top w:val="none" w:sz="0" w:space="0" w:color="auto"/>
        <w:left w:val="none" w:sz="0" w:space="0" w:color="auto"/>
        <w:bottom w:val="none" w:sz="0" w:space="0" w:color="auto"/>
        <w:right w:val="none" w:sz="0" w:space="0" w:color="auto"/>
      </w:divBdr>
    </w:div>
    <w:div w:id="1241406931">
      <w:bodyDiv w:val="1"/>
      <w:marLeft w:val="0"/>
      <w:marRight w:val="0"/>
      <w:marTop w:val="0"/>
      <w:marBottom w:val="0"/>
      <w:divBdr>
        <w:top w:val="none" w:sz="0" w:space="0" w:color="auto"/>
        <w:left w:val="none" w:sz="0" w:space="0" w:color="auto"/>
        <w:bottom w:val="none" w:sz="0" w:space="0" w:color="auto"/>
        <w:right w:val="none" w:sz="0" w:space="0" w:color="auto"/>
      </w:divBdr>
    </w:div>
    <w:div w:id="1297643001">
      <w:bodyDiv w:val="1"/>
      <w:marLeft w:val="0"/>
      <w:marRight w:val="0"/>
      <w:marTop w:val="0"/>
      <w:marBottom w:val="0"/>
      <w:divBdr>
        <w:top w:val="none" w:sz="0" w:space="0" w:color="auto"/>
        <w:left w:val="none" w:sz="0" w:space="0" w:color="auto"/>
        <w:bottom w:val="none" w:sz="0" w:space="0" w:color="auto"/>
        <w:right w:val="none" w:sz="0" w:space="0" w:color="auto"/>
      </w:divBdr>
    </w:div>
    <w:div w:id="1323390438">
      <w:bodyDiv w:val="1"/>
      <w:marLeft w:val="0"/>
      <w:marRight w:val="0"/>
      <w:marTop w:val="0"/>
      <w:marBottom w:val="0"/>
      <w:divBdr>
        <w:top w:val="none" w:sz="0" w:space="0" w:color="auto"/>
        <w:left w:val="none" w:sz="0" w:space="0" w:color="auto"/>
        <w:bottom w:val="none" w:sz="0" w:space="0" w:color="auto"/>
        <w:right w:val="none" w:sz="0" w:space="0" w:color="auto"/>
      </w:divBdr>
    </w:div>
    <w:div w:id="1508641154">
      <w:bodyDiv w:val="1"/>
      <w:marLeft w:val="0"/>
      <w:marRight w:val="0"/>
      <w:marTop w:val="0"/>
      <w:marBottom w:val="0"/>
      <w:divBdr>
        <w:top w:val="none" w:sz="0" w:space="0" w:color="auto"/>
        <w:left w:val="none" w:sz="0" w:space="0" w:color="auto"/>
        <w:bottom w:val="none" w:sz="0" w:space="0" w:color="auto"/>
        <w:right w:val="none" w:sz="0" w:space="0" w:color="auto"/>
      </w:divBdr>
    </w:div>
    <w:div w:id="1652758653">
      <w:bodyDiv w:val="1"/>
      <w:marLeft w:val="0"/>
      <w:marRight w:val="0"/>
      <w:marTop w:val="0"/>
      <w:marBottom w:val="0"/>
      <w:divBdr>
        <w:top w:val="none" w:sz="0" w:space="0" w:color="auto"/>
        <w:left w:val="none" w:sz="0" w:space="0" w:color="auto"/>
        <w:bottom w:val="none" w:sz="0" w:space="0" w:color="auto"/>
        <w:right w:val="none" w:sz="0" w:space="0" w:color="auto"/>
      </w:divBdr>
    </w:div>
    <w:div w:id="1767916831">
      <w:bodyDiv w:val="1"/>
      <w:marLeft w:val="0"/>
      <w:marRight w:val="0"/>
      <w:marTop w:val="0"/>
      <w:marBottom w:val="0"/>
      <w:divBdr>
        <w:top w:val="none" w:sz="0" w:space="0" w:color="auto"/>
        <w:left w:val="none" w:sz="0" w:space="0" w:color="auto"/>
        <w:bottom w:val="none" w:sz="0" w:space="0" w:color="auto"/>
        <w:right w:val="none" w:sz="0" w:space="0" w:color="auto"/>
      </w:divBdr>
    </w:div>
    <w:div w:id="1863014077">
      <w:bodyDiv w:val="1"/>
      <w:marLeft w:val="0"/>
      <w:marRight w:val="0"/>
      <w:marTop w:val="0"/>
      <w:marBottom w:val="0"/>
      <w:divBdr>
        <w:top w:val="none" w:sz="0" w:space="0" w:color="auto"/>
        <w:left w:val="none" w:sz="0" w:space="0" w:color="auto"/>
        <w:bottom w:val="none" w:sz="0" w:space="0" w:color="auto"/>
        <w:right w:val="none" w:sz="0" w:space="0" w:color="auto"/>
      </w:divBdr>
    </w:div>
    <w:div w:id="200011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41EF2-4DA7-4D27-AC13-D8504F4FF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78</Pages>
  <Words>16212</Words>
  <Characters>89170</Characters>
  <Application>Microsoft Office Word</Application>
  <DocSecurity>0</DocSecurity>
  <Lines>743</Lines>
  <Paragraphs>210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Appendice B: DESCRIPTIONS INDIVIDUELLES DE DONNÉES</vt:lpstr>
      <vt:lpstr>Appendice B: DESCRIPTIONS INDIVIDUELLES DE DONNÉES</vt:lpstr>
    </vt:vector>
  </TitlesOfParts>
  <Company>Royal Military College of Canada</Company>
  <LinksUpToDate>false</LinksUpToDate>
  <CharactersWithSpaces>105172</CharactersWithSpaces>
  <SharedDoc>false</SharedDoc>
  <HLinks>
    <vt:vector size="96" baseType="variant">
      <vt:variant>
        <vt:i4>1179700</vt:i4>
      </vt:variant>
      <vt:variant>
        <vt:i4>92</vt:i4>
      </vt:variant>
      <vt:variant>
        <vt:i4>0</vt:i4>
      </vt:variant>
      <vt:variant>
        <vt:i4>5</vt:i4>
      </vt:variant>
      <vt:variant>
        <vt:lpwstr/>
      </vt:variant>
      <vt:variant>
        <vt:lpwstr>_Toc431244506</vt:lpwstr>
      </vt:variant>
      <vt:variant>
        <vt:i4>1179700</vt:i4>
      </vt:variant>
      <vt:variant>
        <vt:i4>86</vt:i4>
      </vt:variant>
      <vt:variant>
        <vt:i4>0</vt:i4>
      </vt:variant>
      <vt:variant>
        <vt:i4>5</vt:i4>
      </vt:variant>
      <vt:variant>
        <vt:lpwstr/>
      </vt:variant>
      <vt:variant>
        <vt:lpwstr>_Toc431244505</vt:lpwstr>
      </vt:variant>
      <vt:variant>
        <vt:i4>1179700</vt:i4>
      </vt:variant>
      <vt:variant>
        <vt:i4>80</vt:i4>
      </vt:variant>
      <vt:variant>
        <vt:i4>0</vt:i4>
      </vt:variant>
      <vt:variant>
        <vt:i4>5</vt:i4>
      </vt:variant>
      <vt:variant>
        <vt:lpwstr/>
      </vt:variant>
      <vt:variant>
        <vt:lpwstr>_Toc431244504</vt:lpwstr>
      </vt:variant>
      <vt:variant>
        <vt:i4>1179700</vt:i4>
      </vt:variant>
      <vt:variant>
        <vt:i4>74</vt:i4>
      </vt:variant>
      <vt:variant>
        <vt:i4>0</vt:i4>
      </vt:variant>
      <vt:variant>
        <vt:i4>5</vt:i4>
      </vt:variant>
      <vt:variant>
        <vt:lpwstr/>
      </vt:variant>
      <vt:variant>
        <vt:lpwstr>_Toc431244503</vt:lpwstr>
      </vt:variant>
      <vt:variant>
        <vt:i4>1179700</vt:i4>
      </vt:variant>
      <vt:variant>
        <vt:i4>68</vt:i4>
      </vt:variant>
      <vt:variant>
        <vt:i4>0</vt:i4>
      </vt:variant>
      <vt:variant>
        <vt:i4>5</vt:i4>
      </vt:variant>
      <vt:variant>
        <vt:lpwstr/>
      </vt:variant>
      <vt:variant>
        <vt:lpwstr>_Toc431244502</vt:lpwstr>
      </vt:variant>
      <vt:variant>
        <vt:i4>1179700</vt:i4>
      </vt:variant>
      <vt:variant>
        <vt:i4>62</vt:i4>
      </vt:variant>
      <vt:variant>
        <vt:i4>0</vt:i4>
      </vt:variant>
      <vt:variant>
        <vt:i4>5</vt:i4>
      </vt:variant>
      <vt:variant>
        <vt:lpwstr/>
      </vt:variant>
      <vt:variant>
        <vt:lpwstr>_Toc431244501</vt:lpwstr>
      </vt:variant>
      <vt:variant>
        <vt:i4>1179700</vt:i4>
      </vt:variant>
      <vt:variant>
        <vt:i4>56</vt:i4>
      </vt:variant>
      <vt:variant>
        <vt:i4>0</vt:i4>
      </vt:variant>
      <vt:variant>
        <vt:i4>5</vt:i4>
      </vt:variant>
      <vt:variant>
        <vt:lpwstr/>
      </vt:variant>
      <vt:variant>
        <vt:lpwstr>_Toc431244500</vt:lpwstr>
      </vt:variant>
      <vt:variant>
        <vt:i4>1769525</vt:i4>
      </vt:variant>
      <vt:variant>
        <vt:i4>50</vt:i4>
      </vt:variant>
      <vt:variant>
        <vt:i4>0</vt:i4>
      </vt:variant>
      <vt:variant>
        <vt:i4>5</vt:i4>
      </vt:variant>
      <vt:variant>
        <vt:lpwstr/>
      </vt:variant>
      <vt:variant>
        <vt:lpwstr>_Toc431244499</vt:lpwstr>
      </vt:variant>
      <vt:variant>
        <vt:i4>1769525</vt:i4>
      </vt:variant>
      <vt:variant>
        <vt:i4>44</vt:i4>
      </vt:variant>
      <vt:variant>
        <vt:i4>0</vt:i4>
      </vt:variant>
      <vt:variant>
        <vt:i4>5</vt:i4>
      </vt:variant>
      <vt:variant>
        <vt:lpwstr/>
      </vt:variant>
      <vt:variant>
        <vt:lpwstr>_Toc431244498</vt:lpwstr>
      </vt:variant>
      <vt:variant>
        <vt:i4>1769525</vt:i4>
      </vt:variant>
      <vt:variant>
        <vt:i4>38</vt:i4>
      </vt:variant>
      <vt:variant>
        <vt:i4>0</vt:i4>
      </vt:variant>
      <vt:variant>
        <vt:i4>5</vt:i4>
      </vt:variant>
      <vt:variant>
        <vt:lpwstr/>
      </vt:variant>
      <vt:variant>
        <vt:lpwstr>_Toc431244497</vt:lpwstr>
      </vt:variant>
      <vt:variant>
        <vt:i4>1769525</vt:i4>
      </vt:variant>
      <vt:variant>
        <vt:i4>32</vt:i4>
      </vt:variant>
      <vt:variant>
        <vt:i4>0</vt:i4>
      </vt:variant>
      <vt:variant>
        <vt:i4>5</vt:i4>
      </vt:variant>
      <vt:variant>
        <vt:lpwstr/>
      </vt:variant>
      <vt:variant>
        <vt:lpwstr>_Toc431244496</vt:lpwstr>
      </vt:variant>
      <vt:variant>
        <vt:i4>1769525</vt:i4>
      </vt:variant>
      <vt:variant>
        <vt:i4>26</vt:i4>
      </vt:variant>
      <vt:variant>
        <vt:i4>0</vt:i4>
      </vt:variant>
      <vt:variant>
        <vt:i4>5</vt:i4>
      </vt:variant>
      <vt:variant>
        <vt:lpwstr/>
      </vt:variant>
      <vt:variant>
        <vt:lpwstr>_Toc431244495</vt:lpwstr>
      </vt:variant>
      <vt:variant>
        <vt:i4>1769525</vt:i4>
      </vt:variant>
      <vt:variant>
        <vt:i4>20</vt:i4>
      </vt:variant>
      <vt:variant>
        <vt:i4>0</vt:i4>
      </vt:variant>
      <vt:variant>
        <vt:i4>5</vt:i4>
      </vt:variant>
      <vt:variant>
        <vt:lpwstr/>
      </vt:variant>
      <vt:variant>
        <vt:lpwstr>_Toc431244494</vt:lpwstr>
      </vt:variant>
      <vt:variant>
        <vt:i4>1769525</vt:i4>
      </vt:variant>
      <vt:variant>
        <vt:i4>14</vt:i4>
      </vt:variant>
      <vt:variant>
        <vt:i4>0</vt:i4>
      </vt:variant>
      <vt:variant>
        <vt:i4>5</vt:i4>
      </vt:variant>
      <vt:variant>
        <vt:lpwstr/>
      </vt:variant>
      <vt:variant>
        <vt:lpwstr>_Toc431244493</vt:lpwstr>
      </vt:variant>
      <vt:variant>
        <vt:i4>1769525</vt:i4>
      </vt:variant>
      <vt:variant>
        <vt:i4>8</vt:i4>
      </vt:variant>
      <vt:variant>
        <vt:i4>0</vt:i4>
      </vt:variant>
      <vt:variant>
        <vt:i4>5</vt:i4>
      </vt:variant>
      <vt:variant>
        <vt:lpwstr/>
      </vt:variant>
      <vt:variant>
        <vt:lpwstr>_Toc431244492</vt:lpwstr>
      </vt:variant>
      <vt:variant>
        <vt:i4>1769525</vt:i4>
      </vt:variant>
      <vt:variant>
        <vt:i4>2</vt:i4>
      </vt:variant>
      <vt:variant>
        <vt:i4>0</vt:i4>
      </vt:variant>
      <vt:variant>
        <vt:i4>5</vt:i4>
      </vt:variant>
      <vt:variant>
        <vt:lpwstr/>
      </vt:variant>
      <vt:variant>
        <vt:lpwstr>_Toc431244491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Appendice B: DESCRIPTIONS INDIVIDUELLES DE DONNÉES</dc:title>
  <dc:creator>bernard</dc:creator>
  <cp:lastModifiedBy>Mathieu Gagnon</cp:lastModifiedBy>
  <cp:revision>6</cp:revision>
  <cp:lastPrinted>2016-03-06T16:33:00Z</cp:lastPrinted>
  <dcterms:created xsi:type="dcterms:W3CDTF">2016-03-17T02:27:00Z</dcterms:created>
  <dcterms:modified xsi:type="dcterms:W3CDTF">2016-03-17T15:03:00Z</dcterms:modified>
</cp:coreProperties>
</file>